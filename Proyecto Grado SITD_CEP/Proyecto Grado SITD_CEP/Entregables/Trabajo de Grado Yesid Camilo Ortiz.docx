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E1375" w:rsidRPr="003E1375" w:rsidRDefault="003E1375" w:rsidP="003E1375">
      <w:pPr>
        <w:jc w:val="center"/>
        <w:rPr>
          <w:rFonts w:ascii="Arial" w:hAnsi="Arial" w:cs="Arial"/>
          <w:b/>
          <w:sz w:val="24"/>
          <w:szCs w:val="24"/>
        </w:rPr>
      </w:pPr>
      <w:r w:rsidRPr="003E1375">
        <w:rPr>
          <w:rFonts w:ascii="Arial" w:eastAsia="Liberation Serif" w:hAnsi="Arial" w:cs="Arial"/>
          <w:b/>
          <w:bCs/>
          <w:sz w:val="24"/>
          <w:szCs w:val="24"/>
        </w:rPr>
        <w:t>SISTEMA DE INFORMACIÓN PARA TOMA DE DECISIONES</w:t>
      </w:r>
    </w:p>
    <w:p w:rsidR="003E1375" w:rsidRPr="003E1375" w:rsidRDefault="003E1375" w:rsidP="003E1375">
      <w:pPr>
        <w:jc w:val="center"/>
        <w:rPr>
          <w:rFonts w:ascii="Arial" w:hAnsi="Arial" w:cs="Arial"/>
          <w:b/>
          <w:sz w:val="24"/>
          <w:szCs w:val="24"/>
        </w:rPr>
      </w:pPr>
      <w:r w:rsidRPr="003E1375">
        <w:rPr>
          <w:rFonts w:ascii="Arial" w:eastAsia="Liberation Serif" w:hAnsi="Arial" w:cs="Arial"/>
          <w:b/>
          <w:bCs/>
          <w:sz w:val="24"/>
          <w:szCs w:val="24"/>
        </w:rPr>
        <w:t>CENTRO DE EDUCACIÓN PERMANENTE</w:t>
      </w:r>
    </w:p>
    <w:p w:rsidR="003E1375" w:rsidRPr="003E1375" w:rsidRDefault="003E1375" w:rsidP="003E1375">
      <w:pPr>
        <w:jc w:val="center"/>
        <w:rPr>
          <w:rFonts w:ascii="Arial" w:hAnsi="Arial" w:cs="Arial"/>
          <w:b/>
          <w:sz w:val="24"/>
          <w:szCs w:val="24"/>
        </w:rPr>
      </w:pPr>
    </w:p>
    <w:p w:rsidR="003E1375" w:rsidRPr="003E1375" w:rsidRDefault="003E1375" w:rsidP="003E1375">
      <w:pPr>
        <w:jc w:val="center"/>
        <w:rPr>
          <w:rFonts w:ascii="Arial" w:hAnsi="Arial" w:cs="Arial"/>
          <w:b/>
          <w:sz w:val="24"/>
          <w:szCs w:val="24"/>
        </w:rPr>
      </w:pPr>
    </w:p>
    <w:p w:rsidR="003E1375" w:rsidRPr="003E1375" w:rsidRDefault="003E1375" w:rsidP="003E1375">
      <w:pPr>
        <w:jc w:val="center"/>
        <w:rPr>
          <w:rFonts w:ascii="Arial" w:hAnsi="Arial" w:cs="Arial"/>
          <w:b/>
          <w:sz w:val="24"/>
          <w:szCs w:val="24"/>
        </w:rPr>
      </w:pPr>
    </w:p>
    <w:p w:rsidR="003E1375" w:rsidRPr="003E1375" w:rsidRDefault="003E1375" w:rsidP="003E1375">
      <w:pPr>
        <w:jc w:val="center"/>
        <w:rPr>
          <w:rFonts w:ascii="Arial" w:hAnsi="Arial" w:cs="Arial"/>
          <w:b/>
          <w:sz w:val="24"/>
          <w:szCs w:val="24"/>
        </w:rPr>
      </w:pPr>
    </w:p>
    <w:p w:rsidR="003E1375" w:rsidRPr="003E1375" w:rsidRDefault="003E1375" w:rsidP="003E1375">
      <w:pPr>
        <w:jc w:val="center"/>
        <w:rPr>
          <w:rFonts w:ascii="Arial" w:hAnsi="Arial" w:cs="Arial"/>
          <w:b/>
          <w:sz w:val="24"/>
          <w:szCs w:val="24"/>
        </w:rPr>
      </w:pPr>
    </w:p>
    <w:p w:rsidR="003E1375" w:rsidRPr="003E1375" w:rsidRDefault="003E1375" w:rsidP="003E1375">
      <w:pPr>
        <w:jc w:val="center"/>
        <w:rPr>
          <w:rFonts w:ascii="Arial" w:hAnsi="Arial" w:cs="Arial"/>
          <w:b/>
          <w:sz w:val="24"/>
          <w:szCs w:val="24"/>
        </w:rPr>
      </w:pPr>
    </w:p>
    <w:p w:rsidR="003E1375" w:rsidRPr="003E1375" w:rsidRDefault="003E1375" w:rsidP="003E1375">
      <w:pPr>
        <w:jc w:val="center"/>
        <w:rPr>
          <w:rFonts w:ascii="Arial" w:hAnsi="Arial" w:cs="Arial"/>
          <w:b/>
          <w:sz w:val="24"/>
          <w:szCs w:val="24"/>
        </w:rPr>
      </w:pPr>
      <w:r w:rsidRPr="003E1375">
        <w:rPr>
          <w:rFonts w:ascii="Arial" w:hAnsi="Arial" w:cs="Arial"/>
          <w:b/>
          <w:sz w:val="24"/>
          <w:szCs w:val="24"/>
        </w:rPr>
        <w:t>YESID CAMILO ORTIZ CASTILLO</w:t>
      </w:r>
    </w:p>
    <w:p w:rsidR="003E1375" w:rsidRPr="003E1375" w:rsidRDefault="003E1375" w:rsidP="003E1375">
      <w:pPr>
        <w:jc w:val="center"/>
        <w:rPr>
          <w:rFonts w:ascii="Arial" w:hAnsi="Arial" w:cs="Arial"/>
          <w:b/>
          <w:sz w:val="24"/>
          <w:szCs w:val="24"/>
        </w:rPr>
      </w:pPr>
      <w:r w:rsidRPr="003E1375">
        <w:rPr>
          <w:rFonts w:ascii="Arial" w:hAnsi="Arial" w:cs="Arial"/>
          <w:b/>
          <w:sz w:val="24"/>
          <w:szCs w:val="24"/>
        </w:rPr>
        <w:t>CÓDIGO: 2220061043</w:t>
      </w:r>
    </w:p>
    <w:p w:rsidR="003E1375" w:rsidRPr="003E1375" w:rsidRDefault="003E1375" w:rsidP="003E1375">
      <w:pPr>
        <w:jc w:val="center"/>
        <w:rPr>
          <w:rFonts w:ascii="Arial" w:hAnsi="Arial" w:cs="Arial"/>
          <w:b/>
          <w:sz w:val="24"/>
          <w:szCs w:val="24"/>
        </w:rPr>
      </w:pPr>
    </w:p>
    <w:p w:rsidR="003E1375" w:rsidRPr="003E1375" w:rsidRDefault="003E1375" w:rsidP="003E1375">
      <w:pPr>
        <w:jc w:val="center"/>
        <w:rPr>
          <w:rFonts w:ascii="Arial" w:hAnsi="Arial" w:cs="Arial"/>
          <w:b/>
          <w:sz w:val="24"/>
          <w:szCs w:val="24"/>
        </w:rPr>
      </w:pPr>
    </w:p>
    <w:p w:rsidR="003E1375" w:rsidRPr="003E1375" w:rsidRDefault="003E1375" w:rsidP="003E1375">
      <w:pPr>
        <w:jc w:val="center"/>
        <w:rPr>
          <w:rFonts w:ascii="Arial" w:hAnsi="Arial" w:cs="Arial"/>
          <w:b/>
          <w:sz w:val="24"/>
          <w:szCs w:val="24"/>
        </w:rPr>
      </w:pPr>
    </w:p>
    <w:p w:rsidR="003E1375" w:rsidRPr="003E1375" w:rsidRDefault="003E1375" w:rsidP="003E1375">
      <w:pPr>
        <w:jc w:val="center"/>
        <w:rPr>
          <w:rFonts w:ascii="Arial" w:hAnsi="Arial" w:cs="Arial"/>
          <w:b/>
          <w:sz w:val="24"/>
          <w:szCs w:val="24"/>
        </w:rPr>
      </w:pPr>
    </w:p>
    <w:p w:rsidR="003E1375" w:rsidRPr="003E1375" w:rsidRDefault="003E1375" w:rsidP="003E1375">
      <w:pPr>
        <w:jc w:val="center"/>
        <w:rPr>
          <w:rFonts w:ascii="Arial" w:hAnsi="Arial" w:cs="Arial"/>
          <w:b/>
          <w:sz w:val="24"/>
          <w:szCs w:val="24"/>
        </w:rPr>
      </w:pPr>
    </w:p>
    <w:p w:rsidR="003E1375" w:rsidRPr="003E1375" w:rsidRDefault="003E1375" w:rsidP="003E1375">
      <w:pPr>
        <w:jc w:val="center"/>
        <w:rPr>
          <w:rFonts w:ascii="Arial" w:hAnsi="Arial" w:cs="Arial"/>
          <w:b/>
          <w:sz w:val="24"/>
          <w:szCs w:val="24"/>
        </w:rPr>
      </w:pPr>
    </w:p>
    <w:p w:rsidR="003E1375" w:rsidRPr="003E1375" w:rsidRDefault="003E1375" w:rsidP="003E1375">
      <w:pPr>
        <w:jc w:val="center"/>
        <w:rPr>
          <w:rFonts w:ascii="Arial" w:hAnsi="Arial" w:cs="Arial"/>
          <w:b/>
          <w:sz w:val="24"/>
          <w:szCs w:val="24"/>
        </w:rPr>
      </w:pPr>
    </w:p>
    <w:p w:rsidR="003E1375" w:rsidRPr="003E1375" w:rsidRDefault="003E1375" w:rsidP="003E1375">
      <w:pPr>
        <w:jc w:val="center"/>
        <w:rPr>
          <w:rFonts w:ascii="Arial" w:hAnsi="Arial" w:cs="Arial"/>
          <w:b/>
          <w:sz w:val="24"/>
          <w:szCs w:val="24"/>
        </w:rPr>
      </w:pPr>
      <w:r w:rsidRPr="003E1375">
        <w:rPr>
          <w:rFonts w:ascii="Arial" w:hAnsi="Arial" w:cs="Arial"/>
          <w:b/>
          <w:sz w:val="24"/>
          <w:szCs w:val="24"/>
        </w:rPr>
        <w:t>UNIVERSIDAD DE IBAGUÉ</w:t>
      </w:r>
    </w:p>
    <w:p w:rsidR="003E1375" w:rsidRPr="003E1375" w:rsidRDefault="003E1375" w:rsidP="003E1375">
      <w:pPr>
        <w:jc w:val="center"/>
        <w:rPr>
          <w:rFonts w:ascii="Arial" w:hAnsi="Arial" w:cs="Arial"/>
          <w:b/>
          <w:sz w:val="24"/>
          <w:szCs w:val="24"/>
        </w:rPr>
      </w:pPr>
      <w:r w:rsidRPr="003E1375">
        <w:rPr>
          <w:rFonts w:ascii="Arial" w:hAnsi="Arial" w:cs="Arial"/>
          <w:b/>
          <w:sz w:val="24"/>
          <w:szCs w:val="24"/>
        </w:rPr>
        <w:t>FACULTAD DE INGENIERÍA</w:t>
      </w:r>
    </w:p>
    <w:p w:rsidR="003E1375" w:rsidRPr="003E1375" w:rsidRDefault="003E1375" w:rsidP="003E1375">
      <w:pPr>
        <w:jc w:val="center"/>
        <w:rPr>
          <w:rFonts w:ascii="Arial" w:hAnsi="Arial" w:cs="Arial"/>
          <w:b/>
          <w:sz w:val="24"/>
          <w:szCs w:val="24"/>
        </w:rPr>
      </w:pPr>
      <w:r w:rsidRPr="003E1375">
        <w:rPr>
          <w:rFonts w:ascii="Arial" w:hAnsi="Arial" w:cs="Arial"/>
          <w:b/>
          <w:sz w:val="24"/>
          <w:szCs w:val="24"/>
        </w:rPr>
        <w:t>PROGRAMA DE INGENIERÍA DE SISTEMAS</w:t>
      </w:r>
    </w:p>
    <w:p w:rsidR="003E1375" w:rsidRPr="003E1375" w:rsidRDefault="003E1375" w:rsidP="003E1375">
      <w:pPr>
        <w:jc w:val="center"/>
        <w:rPr>
          <w:rFonts w:ascii="Arial" w:hAnsi="Arial" w:cs="Arial"/>
          <w:b/>
          <w:sz w:val="24"/>
          <w:szCs w:val="24"/>
        </w:rPr>
      </w:pPr>
      <w:r w:rsidRPr="003E1375">
        <w:rPr>
          <w:rFonts w:ascii="Arial" w:hAnsi="Arial" w:cs="Arial"/>
          <w:b/>
          <w:sz w:val="24"/>
          <w:szCs w:val="24"/>
        </w:rPr>
        <w:t>IBAGUÉ - TOLIMA</w:t>
      </w:r>
    </w:p>
    <w:p w:rsidR="00985C26" w:rsidRPr="003E1375" w:rsidRDefault="003E1375" w:rsidP="003E1375">
      <w:pPr>
        <w:jc w:val="center"/>
        <w:rPr>
          <w:rFonts w:ascii="Arial" w:hAnsi="Arial" w:cs="Arial"/>
          <w:b/>
          <w:sz w:val="24"/>
          <w:szCs w:val="24"/>
        </w:rPr>
      </w:pPr>
      <w:r w:rsidRPr="003E1375">
        <w:rPr>
          <w:rFonts w:ascii="Arial" w:hAnsi="Arial" w:cs="Arial"/>
          <w:b/>
          <w:sz w:val="24"/>
          <w:szCs w:val="24"/>
        </w:rPr>
        <w:t>2012</w:t>
      </w:r>
    </w:p>
    <w:p w:rsidR="003E1375" w:rsidRPr="003E1375" w:rsidRDefault="003E1375" w:rsidP="003E1375">
      <w:pPr>
        <w:jc w:val="center"/>
        <w:rPr>
          <w:rFonts w:ascii="Arial" w:hAnsi="Arial" w:cs="Arial"/>
          <w:b/>
          <w:sz w:val="24"/>
          <w:szCs w:val="24"/>
        </w:rPr>
      </w:pPr>
    </w:p>
    <w:p w:rsidR="003E1375" w:rsidRPr="003E1375" w:rsidRDefault="003E1375" w:rsidP="003E1375">
      <w:pPr>
        <w:jc w:val="center"/>
        <w:rPr>
          <w:rFonts w:ascii="Arial" w:hAnsi="Arial" w:cs="Arial"/>
          <w:b/>
          <w:sz w:val="24"/>
          <w:szCs w:val="24"/>
        </w:rPr>
      </w:pPr>
    </w:p>
    <w:p w:rsidR="003E1375" w:rsidRPr="003E1375" w:rsidRDefault="003E1375" w:rsidP="003E1375">
      <w:pPr>
        <w:jc w:val="center"/>
        <w:rPr>
          <w:rFonts w:ascii="Arial" w:hAnsi="Arial" w:cs="Arial"/>
          <w:b/>
          <w:sz w:val="24"/>
          <w:szCs w:val="24"/>
        </w:rPr>
      </w:pPr>
      <w:r w:rsidRPr="003E1375">
        <w:rPr>
          <w:rFonts w:ascii="Arial" w:eastAsia="Liberation Serif" w:hAnsi="Arial" w:cs="Arial"/>
          <w:b/>
          <w:bCs/>
          <w:sz w:val="24"/>
          <w:szCs w:val="24"/>
        </w:rPr>
        <w:lastRenderedPageBreak/>
        <w:t>SISTEMA DE INFORMACIÓN PARA TOMA DE DECISIONES</w:t>
      </w:r>
    </w:p>
    <w:p w:rsidR="003E1375" w:rsidRPr="003E1375" w:rsidRDefault="003E1375" w:rsidP="003E1375">
      <w:pPr>
        <w:spacing w:line="360" w:lineRule="atLeast"/>
        <w:jc w:val="center"/>
        <w:rPr>
          <w:rFonts w:ascii="Arial" w:hAnsi="Arial" w:cs="Arial"/>
          <w:b/>
          <w:sz w:val="24"/>
          <w:szCs w:val="24"/>
        </w:rPr>
      </w:pPr>
      <w:r w:rsidRPr="003E1375">
        <w:rPr>
          <w:rFonts w:ascii="Arial" w:eastAsia="Liberation Serif" w:hAnsi="Arial" w:cs="Arial"/>
          <w:b/>
          <w:bCs/>
          <w:sz w:val="24"/>
          <w:szCs w:val="24"/>
        </w:rPr>
        <w:t>CENTRO DE EDUCACIÓN PERMANENTE</w:t>
      </w:r>
    </w:p>
    <w:p w:rsidR="003E1375" w:rsidRPr="003E1375" w:rsidRDefault="003E1375" w:rsidP="003E1375">
      <w:pPr>
        <w:spacing w:line="360" w:lineRule="atLeast"/>
        <w:jc w:val="center"/>
        <w:rPr>
          <w:rFonts w:ascii="Arial" w:hAnsi="Arial" w:cs="Arial"/>
          <w:b/>
          <w:sz w:val="24"/>
          <w:szCs w:val="24"/>
        </w:rPr>
      </w:pPr>
    </w:p>
    <w:p w:rsidR="003E1375" w:rsidRPr="003E1375" w:rsidRDefault="003E1375" w:rsidP="003E1375">
      <w:pPr>
        <w:spacing w:line="360" w:lineRule="atLeast"/>
        <w:jc w:val="center"/>
        <w:rPr>
          <w:rFonts w:ascii="Arial" w:hAnsi="Arial" w:cs="Arial"/>
          <w:b/>
          <w:sz w:val="24"/>
          <w:szCs w:val="24"/>
        </w:rPr>
      </w:pPr>
    </w:p>
    <w:p w:rsidR="003E1375" w:rsidRPr="003E1375" w:rsidRDefault="003E1375" w:rsidP="003E1375">
      <w:pPr>
        <w:spacing w:line="360" w:lineRule="atLeast"/>
        <w:jc w:val="center"/>
        <w:rPr>
          <w:rFonts w:ascii="Arial" w:hAnsi="Arial" w:cs="Arial"/>
          <w:b/>
          <w:sz w:val="24"/>
          <w:szCs w:val="24"/>
        </w:rPr>
      </w:pPr>
    </w:p>
    <w:p w:rsidR="003E1375" w:rsidRPr="003E1375" w:rsidRDefault="003E1375" w:rsidP="003E1375">
      <w:pPr>
        <w:spacing w:line="360" w:lineRule="atLeast"/>
        <w:jc w:val="center"/>
        <w:rPr>
          <w:rFonts w:ascii="Arial" w:hAnsi="Arial" w:cs="Arial"/>
          <w:b/>
          <w:sz w:val="24"/>
          <w:szCs w:val="24"/>
        </w:rPr>
      </w:pPr>
      <w:r w:rsidRPr="003E1375">
        <w:rPr>
          <w:rFonts w:ascii="Arial" w:eastAsia="Liberation Serif" w:hAnsi="Arial" w:cs="Arial"/>
          <w:b/>
          <w:bCs/>
          <w:sz w:val="24"/>
          <w:szCs w:val="24"/>
        </w:rPr>
        <w:t>REALIZADO POR:</w:t>
      </w:r>
    </w:p>
    <w:p w:rsidR="003E1375" w:rsidRPr="003E1375" w:rsidRDefault="003E1375" w:rsidP="003E1375">
      <w:pPr>
        <w:spacing w:line="360" w:lineRule="atLeast"/>
        <w:jc w:val="center"/>
        <w:rPr>
          <w:rFonts w:ascii="Arial" w:hAnsi="Arial" w:cs="Arial"/>
          <w:b/>
          <w:sz w:val="24"/>
          <w:szCs w:val="24"/>
        </w:rPr>
      </w:pPr>
      <w:r w:rsidRPr="003E1375">
        <w:rPr>
          <w:rFonts w:ascii="Arial" w:eastAsia="Liberation Serif" w:hAnsi="Arial" w:cs="Arial"/>
          <w:b/>
          <w:bCs/>
          <w:sz w:val="24"/>
          <w:szCs w:val="24"/>
        </w:rPr>
        <w:t>YESID CAMILO ORTIZ CASTILLO</w:t>
      </w:r>
    </w:p>
    <w:p w:rsidR="003E1375" w:rsidRPr="003E1375" w:rsidRDefault="003E1375" w:rsidP="003E1375">
      <w:pPr>
        <w:spacing w:line="360" w:lineRule="atLeast"/>
        <w:jc w:val="center"/>
        <w:rPr>
          <w:rFonts w:ascii="Arial" w:hAnsi="Arial" w:cs="Arial"/>
          <w:b/>
          <w:sz w:val="24"/>
          <w:szCs w:val="24"/>
        </w:rPr>
      </w:pPr>
      <w:r w:rsidRPr="003E1375">
        <w:rPr>
          <w:rFonts w:ascii="Arial" w:eastAsia="Liberation Serif" w:hAnsi="Arial" w:cs="Arial"/>
          <w:b/>
          <w:bCs/>
          <w:sz w:val="24"/>
          <w:szCs w:val="24"/>
        </w:rPr>
        <w:t>CÓDIGO: 2220061043</w:t>
      </w:r>
    </w:p>
    <w:p w:rsidR="003E1375" w:rsidRPr="003E1375" w:rsidRDefault="003E1375" w:rsidP="003E1375">
      <w:pPr>
        <w:spacing w:line="360" w:lineRule="atLeast"/>
        <w:jc w:val="center"/>
        <w:rPr>
          <w:rFonts w:ascii="Arial" w:hAnsi="Arial" w:cs="Arial"/>
          <w:b/>
          <w:sz w:val="24"/>
          <w:szCs w:val="24"/>
        </w:rPr>
      </w:pPr>
    </w:p>
    <w:p w:rsidR="003E1375" w:rsidRPr="003E1375" w:rsidRDefault="003E1375" w:rsidP="003E1375">
      <w:pPr>
        <w:spacing w:line="360" w:lineRule="atLeast"/>
        <w:jc w:val="center"/>
        <w:rPr>
          <w:rFonts w:ascii="Arial" w:hAnsi="Arial" w:cs="Arial"/>
          <w:b/>
          <w:sz w:val="24"/>
          <w:szCs w:val="24"/>
        </w:rPr>
      </w:pPr>
    </w:p>
    <w:p w:rsidR="003E1375" w:rsidRPr="003E1375" w:rsidRDefault="003E1375" w:rsidP="003E1375">
      <w:pPr>
        <w:spacing w:line="360" w:lineRule="atLeast"/>
        <w:jc w:val="center"/>
        <w:rPr>
          <w:rFonts w:ascii="Arial" w:hAnsi="Arial" w:cs="Arial"/>
          <w:b/>
          <w:sz w:val="24"/>
          <w:szCs w:val="24"/>
        </w:rPr>
      </w:pPr>
    </w:p>
    <w:p w:rsidR="003E1375" w:rsidRPr="003E1375" w:rsidRDefault="003E1375" w:rsidP="003E1375">
      <w:pPr>
        <w:spacing w:line="360" w:lineRule="atLeast"/>
        <w:jc w:val="center"/>
        <w:rPr>
          <w:rFonts w:ascii="Arial" w:hAnsi="Arial" w:cs="Arial"/>
          <w:b/>
          <w:sz w:val="24"/>
          <w:szCs w:val="24"/>
        </w:rPr>
      </w:pPr>
    </w:p>
    <w:p w:rsidR="003E1375" w:rsidRPr="003E1375" w:rsidRDefault="003E1375" w:rsidP="003E1375">
      <w:pPr>
        <w:spacing w:line="360" w:lineRule="atLeast"/>
        <w:jc w:val="center"/>
        <w:rPr>
          <w:rFonts w:ascii="Arial" w:hAnsi="Arial" w:cs="Arial"/>
          <w:b/>
          <w:sz w:val="24"/>
          <w:szCs w:val="24"/>
        </w:rPr>
      </w:pPr>
      <w:r w:rsidRPr="003E1375">
        <w:rPr>
          <w:rFonts w:ascii="Arial" w:eastAsia="Liberation Serif" w:hAnsi="Arial" w:cs="Arial"/>
          <w:b/>
          <w:bCs/>
          <w:sz w:val="24"/>
          <w:szCs w:val="24"/>
        </w:rPr>
        <w:t>DIRECTOR DE PROYECTO DE GRADO:</w:t>
      </w:r>
    </w:p>
    <w:p w:rsidR="003E1375" w:rsidRDefault="003E1375" w:rsidP="003E1375">
      <w:pPr>
        <w:spacing w:line="360" w:lineRule="atLeast"/>
        <w:jc w:val="center"/>
        <w:rPr>
          <w:rFonts w:ascii="Arial" w:eastAsia="Liberation Serif" w:hAnsi="Arial" w:cs="Arial"/>
          <w:b/>
          <w:bCs/>
          <w:sz w:val="24"/>
          <w:szCs w:val="24"/>
        </w:rPr>
      </w:pPr>
      <w:r w:rsidRPr="003E1375">
        <w:rPr>
          <w:rFonts w:ascii="Arial" w:eastAsia="Liberation Serif" w:hAnsi="Arial" w:cs="Arial"/>
          <w:b/>
          <w:bCs/>
          <w:sz w:val="24"/>
          <w:szCs w:val="24"/>
        </w:rPr>
        <w:t>ING</w:t>
      </w:r>
      <w:r>
        <w:rPr>
          <w:rFonts w:ascii="Arial" w:eastAsia="Liberation Serif" w:hAnsi="Arial" w:cs="Arial"/>
          <w:b/>
          <w:bCs/>
          <w:sz w:val="24"/>
          <w:szCs w:val="24"/>
        </w:rPr>
        <w:t>ENIERO</w:t>
      </w:r>
      <w:r w:rsidRPr="003E1375">
        <w:rPr>
          <w:rFonts w:ascii="Arial" w:eastAsia="Liberation Serif" w:hAnsi="Arial" w:cs="Arial"/>
          <w:b/>
          <w:bCs/>
          <w:sz w:val="24"/>
          <w:szCs w:val="24"/>
        </w:rPr>
        <w:t xml:space="preserve"> IVAN A. DAVID-VENEGAS</w:t>
      </w:r>
    </w:p>
    <w:p w:rsidR="003E1375" w:rsidRPr="00DA33A2" w:rsidRDefault="003E1375" w:rsidP="003E1375">
      <w:pPr>
        <w:jc w:val="center"/>
        <w:rPr>
          <w:rFonts w:ascii="Arial" w:hAnsi="Arial" w:cs="Arial"/>
          <w:b/>
          <w:sz w:val="24"/>
          <w:szCs w:val="24"/>
        </w:rPr>
      </w:pPr>
      <w:r w:rsidRPr="00DA33A2">
        <w:rPr>
          <w:rFonts w:ascii="Arial" w:hAnsi="Arial" w:cs="Arial"/>
          <w:b/>
          <w:sz w:val="24"/>
          <w:szCs w:val="24"/>
        </w:rPr>
        <w:t>DOCENTE DEL PROGRAMA INGENIERÍA DE SISTEMAS</w:t>
      </w:r>
    </w:p>
    <w:p w:rsidR="003E1375" w:rsidRDefault="003E1375" w:rsidP="003E1375">
      <w:pPr>
        <w:spacing w:line="360" w:lineRule="atLeast"/>
        <w:jc w:val="center"/>
        <w:rPr>
          <w:rFonts w:ascii="Arial" w:hAnsi="Arial" w:cs="Arial"/>
          <w:b/>
          <w:sz w:val="24"/>
          <w:szCs w:val="24"/>
        </w:rPr>
      </w:pPr>
    </w:p>
    <w:p w:rsidR="003E1375" w:rsidRPr="003E1375" w:rsidRDefault="003E1375" w:rsidP="003E1375">
      <w:pPr>
        <w:spacing w:line="360" w:lineRule="atLeast"/>
        <w:jc w:val="center"/>
        <w:rPr>
          <w:rFonts w:ascii="Arial" w:hAnsi="Arial" w:cs="Arial"/>
          <w:b/>
          <w:sz w:val="24"/>
          <w:szCs w:val="24"/>
        </w:rPr>
      </w:pPr>
    </w:p>
    <w:p w:rsidR="003E1375" w:rsidRDefault="003E1375" w:rsidP="003E1375">
      <w:pPr>
        <w:spacing w:line="360" w:lineRule="atLeast"/>
        <w:jc w:val="center"/>
        <w:rPr>
          <w:rFonts w:ascii="Arial" w:hAnsi="Arial" w:cs="Arial"/>
          <w:b/>
          <w:sz w:val="24"/>
          <w:szCs w:val="24"/>
        </w:rPr>
      </w:pPr>
      <w:r>
        <w:rPr>
          <w:rFonts w:ascii="Arial" w:hAnsi="Arial" w:cs="Arial"/>
          <w:b/>
          <w:sz w:val="24"/>
          <w:szCs w:val="24"/>
        </w:rPr>
        <w:t>UNIVERSIDAD DE IBAGUÉ</w:t>
      </w:r>
    </w:p>
    <w:p w:rsidR="003E1375" w:rsidRPr="003E1375" w:rsidRDefault="003E1375" w:rsidP="003E1375">
      <w:pPr>
        <w:spacing w:line="360" w:lineRule="atLeast"/>
        <w:jc w:val="center"/>
        <w:rPr>
          <w:rFonts w:ascii="Arial" w:hAnsi="Arial" w:cs="Arial"/>
          <w:b/>
          <w:sz w:val="24"/>
          <w:szCs w:val="24"/>
        </w:rPr>
      </w:pPr>
      <w:r>
        <w:rPr>
          <w:rFonts w:ascii="Arial" w:hAnsi="Arial" w:cs="Arial"/>
          <w:b/>
          <w:sz w:val="24"/>
          <w:szCs w:val="24"/>
        </w:rPr>
        <w:t>FACULTAD DE INGENIERÍA</w:t>
      </w:r>
    </w:p>
    <w:p w:rsidR="003E1375" w:rsidRDefault="003E1375" w:rsidP="003E1375">
      <w:pPr>
        <w:spacing w:line="360" w:lineRule="atLeast"/>
        <w:jc w:val="center"/>
        <w:rPr>
          <w:rFonts w:ascii="Arial" w:eastAsia="Liberation Serif" w:hAnsi="Arial" w:cs="Arial"/>
          <w:b/>
          <w:bCs/>
          <w:sz w:val="24"/>
          <w:szCs w:val="24"/>
        </w:rPr>
      </w:pPr>
      <w:r>
        <w:rPr>
          <w:rFonts w:ascii="Arial" w:eastAsia="Liberation Serif" w:hAnsi="Arial" w:cs="Arial"/>
          <w:b/>
          <w:bCs/>
          <w:sz w:val="24"/>
          <w:szCs w:val="24"/>
        </w:rPr>
        <w:t xml:space="preserve">PROGRAMA DE </w:t>
      </w:r>
      <w:r w:rsidRPr="003E1375">
        <w:rPr>
          <w:rFonts w:ascii="Arial" w:eastAsia="Liberation Serif" w:hAnsi="Arial" w:cs="Arial"/>
          <w:b/>
          <w:bCs/>
          <w:sz w:val="24"/>
          <w:szCs w:val="24"/>
        </w:rPr>
        <w:t>INGENIERÍA   DE  SISTEMAS</w:t>
      </w:r>
    </w:p>
    <w:p w:rsidR="003E1375" w:rsidRPr="003E1375" w:rsidRDefault="003E1375" w:rsidP="003E1375">
      <w:pPr>
        <w:spacing w:line="360" w:lineRule="atLeast"/>
        <w:jc w:val="center"/>
        <w:rPr>
          <w:rFonts w:ascii="Arial" w:hAnsi="Arial" w:cs="Arial"/>
          <w:b/>
          <w:sz w:val="24"/>
          <w:szCs w:val="24"/>
        </w:rPr>
      </w:pPr>
      <w:r>
        <w:rPr>
          <w:rFonts w:ascii="Arial" w:eastAsia="Liberation Serif" w:hAnsi="Arial" w:cs="Arial"/>
          <w:b/>
          <w:bCs/>
          <w:sz w:val="24"/>
          <w:szCs w:val="24"/>
        </w:rPr>
        <w:t>IBAGUÉ - TOLIMA</w:t>
      </w:r>
    </w:p>
    <w:p w:rsidR="003E1375" w:rsidRPr="003E1375" w:rsidRDefault="003E1375" w:rsidP="003E1375">
      <w:pPr>
        <w:spacing w:line="360" w:lineRule="atLeast"/>
        <w:jc w:val="center"/>
        <w:rPr>
          <w:rFonts w:ascii="Arial" w:hAnsi="Arial" w:cs="Arial"/>
          <w:b/>
          <w:sz w:val="24"/>
          <w:szCs w:val="24"/>
        </w:rPr>
      </w:pPr>
      <w:r>
        <w:rPr>
          <w:rFonts w:ascii="Arial" w:eastAsia="Liberation Serif" w:hAnsi="Arial" w:cs="Arial"/>
          <w:b/>
          <w:bCs/>
          <w:sz w:val="24"/>
          <w:szCs w:val="24"/>
        </w:rPr>
        <w:t>2012</w:t>
      </w:r>
    </w:p>
    <w:p w:rsidR="00156B1C" w:rsidRPr="00B11CEB" w:rsidRDefault="00156B1C" w:rsidP="00156B1C">
      <w:pPr>
        <w:jc w:val="right"/>
        <w:rPr>
          <w:rFonts w:ascii="Arial" w:hAnsi="Arial" w:cs="Arial"/>
          <w:b/>
          <w:sz w:val="24"/>
          <w:szCs w:val="24"/>
        </w:rPr>
      </w:pPr>
      <w:r w:rsidRPr="00B11CEB">
        <w:rPr>
          <w:rFonts w:ascii="Arial" w:hAnsi="Arial" w:cs="Arial"/>
          <w:b/>
          <w:sz w:val="24"/>
          <w:szCs w:val="24"/>
        </w:rPr>
        <w:lastRenderedPageBreak/>
        <w:t xml:space="preserve">NOTA DE ACEPTACIÓN </w:t>
      </w:r>
    </w:p>
    <w:p w:rsidR="00156B1C" w:rsidRPr="00B11CEB" w:rsidRDefault="00156B1C" w:rsidP="00156B1C">
      <w:pPr>
        <w:jc w:val="right"/>
        <w:rPr>
          <w:rFonts w:ascii="Arial" w:hAnsi="Arial" w:cs="Arial"/>
          <w:b/>
          <w:sz w:val="24"/>
          <w:szCs w:val="24"/>
        </w:rPr>
      </w:pPr>
    </w:p>
    <w:p w:rsidR="00156B1C" w:rsidRPr="00B11CEB" w:rsidRDefault="00156B1C" w:rsidP="00156B1C">
      <w:pPr>
        <w:jc w:val="right"/>
        <w:rPr>
          <w:rFonts w:ascii="Arial" w:hAnsi="Arial" w:cs="Arial"/>
          <w:b/>
          <w:sz w:val="24"/>
          <w:szCs w:val="24"/>
        </w:rPr>
      </w:pPr>
      <w:r w:rsidRPr="00B11CEB">
        <w:rPr>
          <w:rFonts w:ascii="Arial" w:hAnsi="Arial" w:cs="Arial"/>
          <w:b/>
          <w:sz w:val="24"/>
          <w:szCs w:val="24"/>
        </w:rPr>
        <w:t>_____________________________________</w:t>
      </w:r>
    </w:p>
    <w:p w:rsidR="00156B1C" w:rsidRPr="00B11CEB" w:rsidRDefault="00156B1C" w:rsidP="00156B1C">
      <w:pPr>
        <w:jc w:val="right"/>
        <w:rPr>
          <w:rFonts w:ascii="Arial" w:hAnsi="Arial" w:cs="Arial"/>
          <w:b/>
          <w:sz w:val="24"/>
          <w:szCs w:val="24"/>
        </w:rPr>
      </w:pPr>
      <w:r w:rsidRPr="00B11CEB">
        <w:rPr>
          <w:rFonts w:ascii="Arial" w:hAnsi="Arial" w:cs="Arial"/>
          <w:b/>
          <w:sz w:val="24"/>
          <w:szCs w:val="24"/>
        </w:rPr>
        <w:t>_____________________________________</w:t>
      </w:r>
    </w:p>
    <w:p w:rsidR="00156B1C" w:rsidRPr="00B11CEB" w:rsidRDefault="00156B1C" w:rsidP="00156B1C">
      <w:pPr>
        <w:jc w:val="right"/>
        <w:rPr>
          <w:rFonts w:ascii="Arial" w:hAnsi="Arial" w:cs="Arial"/>
          <w:b/>
          <w:sz w:val="24"/>
          <w:szCs w:val="24"/>
        </w:rPr>
      </w:pPr>
      <w:r w:rsidRPr="00B11CEB">
        <w:rPr>
          <w:rFonts w:ascii="Arial" w:hAnsi="Arial" w:cs="Arial"/>
          <w:b/>
          <w:sz w:val="24"/>
          <w:szCs w:val="24"/>
        </w:rPr>
        <w:t>_____________________________________</w:t>
      </w:r>
    </w:p>
    <w:p w:rsidR="00156B1C" w:rsidRPr="00B11CEB" w:rsidRDefault="00156B1C" w:rsidP="00156B1C">
      <w:pPr>
        <w:ind w:firstLine="708"/>
        <w:jc w:val="right"/>
        <w:rPr>
          <w:rFonts w:ascii="Arial" w:hAnsi="Arial" w:cs="Arial"/>
          <w:b/>
          <w:sz w:val="24"/>
          <w:szCs w:val="24"/>
        </w:rPr>
      </w:pPr>
      <w:r w:rsidRPr="00B11CEB">
        <w:rPr>
          <w:rFonts w:ascii="Arial" w:hAnsi="Arial" w:cs="Arial"/>
          <w:b/>
          <w:sz w:val="24"/>
          <w:szCs w:val="24"/>
        </w:rPr>
        <w:t>_____________________________________</w:t>
      </w:r>
    </w:p>
    <w:p w:rsidR="00156B1C" w:rsidRPr="00B11CEB" w:rsidRDefault="00156B1C" w:rsidP="00156B1C">
      <w:pPr>
        <w:jc w:val="right"/>
        <w:rPr>
          <w:rFonts w:ascii="Arial" w:hAnsi="Arial" w:cs="Arial"/>
          <w:b/>
          <w:sz w:val="24"/>
          <w:szCs w:val="24"/>
        </w:rPr>
      </w:pPr>
      <w:r w:rsidRPr="00B11CEB">
        <w:rPr>
          <w:rFonts w:ascii="Arial" w:hAnsi="Arial" w:cs="Arial"/>
          <w:b/>
          <w:sz w:val="24"/>
          <w:szCs w:val="24"/>
        </w:rPr>
        <w:t>_____________________________________</w:t>
      </w:r>
    </w:p>
    <w:p w:rsidR="00156B1C" w:rsidRPr="00B11CEB" w:rsidRDefault="00156B1C" w:rsidP="00156B1C">
      <w:pPr>
        <w:rPr>
          <w:rFonts w:ascii="Arial" w:hAnsi="Arial" w:cs="Arial"/>
          <w:b/>
          <w:sz w:val="24"/>
          <w:szCs w:val="24"/>
        </w:rPr>
      </w:pPr>
    </w:p>
    <w:p w:rsidR="00156B1C" w:rsidRPr="00B11CEB" w:rsidRDefault="00156B1C" w:rsidP="00156B1C">
      <w:pPr>
        <w:rPr>
          <w:rFonts w:ascii="Arial" w:hAnsi="Arial" w:cs="Arial"/>
          <w:b/>
          <w:sz w:val="24"/>
          <w:szCs w:val="24"/>
        </w:rPr>
      </w:pPr>
    </w:p>
    <w:p w:rsidR="00156B1C" w:rsidRPr="00B11CEB" w:rsidRDefault="00156B1C" w:rsidP="00156B1C">
      <w:pPr>
        <w:rPr>
          <w:rFonts w:ascii="Arial" w:hAnsi="Arial" w:cs="Arial"/>
          <w:b/>
          <w:sz w:val="24"/>
          <w:szCs w:val="24"/>
        </w:rPr>
      </w:pPr>
    </w:p>
    <w:p w:rsidR="00156B1C" w:rsidRPr="00B11CEB" w:rsidRDefault="00156B1C" w:rsidP="00156B1C">
      <w:pPr>
        <w:jc w:val="right"/>
        <w:rPr>
          <w:rFonts w:ascii="Arial" w:hAnsi="Arial" w:cs="Arial"/>
          <w:b/>
          <w:sz w:val="24"/>
          <w:szCs w:val="24"/>
        </w:rPr>
      </w:pPr>
      <w:r w:rsidRPr="00B11CEB">
        <w:rPr>
          <w:rFonts w:ascii="Arial" w:hAnsi="Arial" w:cs="Arial"/>
          <w:b/>
          <w:sz w:val="24"/>
          <w:szCs w:val="24"/>
        </w:rPr>
        <w:t>_____________________________________</w:t>
      </w:r>
    </w:p>
    <w:p w:rsidR="00156B1C" w:rsidRPr="00B11CEB" w:rsidRDefault="00156B1C" w:rsidP="00156B1C">
      <w:pPr>
        <w:rPr>
          <w:rFonts w:ascii="Arial" w:hAnsi="Arial" w:cs="Arial"/>
          <w:b/>
          <w:sz w:val="24"/>
          <w:szCs w:val="24"/>
        </w:rPr>
      </w:pPr>
      <w:r w:rsidRPr="00B11CEB">
        <w:rPr>
          <w:rFonts w:ascii="Arial" w:hAnsi="Arial" w:cs="Arial"/>
          <w:b/>
          <w:sz w:val="24"/>
          <w:szCs w:val="24"/>
        </w:rPr>
        <w:tab/>
      </w:r>
      <w:r w:rsidRPr="00B11CEB">
        <w:rPr>
          <w:rFonts w:ascii="Arial" w:hAnsi="Arial" w:cs="Arial"/>
          <w:b/>
          <w:sz w:val="24"/>
          <w:szCs w:val="24"/>
        </w:rPr>
        <w:tab/>
      </w:r>
      <w:r w:rsidRPr="00B11CEB">
        <w:rPr>
          <w:rFonts w:ascii="Arial" w:hAnsi="Arial" w:cs="Arial"/>
          <w:b/>
          <w:sz w:val="24"/>
          <w:szCs w:val="24"/>
        </w:rPr>
        <w:tab/>
      </w:r>
      <w:r w:rsidRPr="00B11CEB">
        <w:rPr>
          <w:rFonts w:ascii="Arial" w:hAnsi="Arial" w:cs="Arial"/>
          <w:b/>
          <w:sz w:val="24"/>
          <w:szCs w:val="24"/>
        </w:rPr>
        <w:tab/>
      </w:r>
      <w:r w:rsidRPr="00B11CEB">
        <w:rPr>
          <w:rFonts w:ascii="Arial" w:hAnsi="Arial" w:cs="Arial"/>
          <w:b/>
          <w:sz w:val="24"/>
          <w:szCs w:val="24"/>
        </w:rPr>
        <w:tab/>
      </w:r>
      <w:r w:rsidRPr="00B11CEB">
        <w:rPr>
          <w:rFonts w:ascii="Arial" w:hAnsi="Arial" w:cs="Arial"/>
          <w:b/>
          <w:sz w:val="24"/>
          <w:szCs w:val="24"/>
        </w:rPr>
        <w:tab/>
        <w:t xml:space="preserve">        Firma del Presidente del Jurado </w:t>
      </w:r>
    </w:p>
    <w:p w:rsidR="00156B1C" w:rsidRPr="00B11CEB" w:rsidRDefault="00156B1C" w:rsidP="00156B1C">
      <w:pPr>
        <w:rPr>
          <w:rFonts w:ascii="Arial" w:hAnsi="Arial" w:cs="Arial"/>
          <w:b/>
          <w:sz w:val="24"/>
          <w:szCs w:val="24"/>
        </w:rPr>
      </w:pPr>
    </w:p>
    <w:p w:rsidR="00156B1C" w:rsidRPr="00B11CEB" w:rsidRDefault="00156B1C" w:rsidP="00156B1C">
      <w:pPr>
        <w:rPr>
          <w:rFonts w:ascii="Arial" w:hAnsi="Arial" w:cs="Arial"/>
          <w:b/>
          <w:sz w:val="24"/>
          <w:szCs w:val="24"/>
        </w:rPr>
      </w:pPr>
    </w:p>
    <w:p w:rsidR="00156B1C" w:rsidRPr="00B11CEB" w:rsidRDefault="00156B1C" w:rsidP="00156B1C">
      <w:pPr>
        <w:jc w:val="right"/>
        <w:rPr>
          <w:rFonts w:ascii="Arial" w:hAnsi="Arial" w:cs="Arial"/>
          <w:b/>
          <w:sz w:val="24"/>
          <w:szCs w:val="24"/>
        </w:rPr>
      </w:pPr>
      <w:r w:rsidRPr="00B11CEB">
        <w:rPr>
          <w:rFonts w:ascii="Arial" w:hAnsi="Arial" w:cs="Arial"/>
          <w:b/>
          <w:sz w:val="24"/>
          <w:szCs w:val="24"/>
        </w:rPr>
        <w:tab/>
      </w:r>
      <w:r w:rsidRPr="00B11CEB">
        <w:rPr>
          <w:rFonts w:ascii="Arial" w:hAnsi="Arial" w:cs="Arial"/>
          <w:b/>
          <w:sz w:val="24"/>
          <w:szCs w:val="24"/>
        </w:rPr>
        <w:tab/>
      </w:r>
      <w:r w:rsidRPr="00B11CEB">
        <w:rPr>
          <w:rFonts w:ascii="Arial" w:hAnsi="Arial" w:cs="Arial"/>
          <w:b/>
          <w:sz w:val="24"/>
          <w:szCs w:val="24"/>
        </w:rPr>
        <w:tab/>
      </w:r>
      <w:r w:rsidRPr="00B11CEB">
        <w:rPr>
          <w:rFonts w:ascii="Arial" w:hAnsi="Arial" w:cs="Arial"/>
          <w:b/>
          <w:sz w:val="24"/>
          <w:szCs w:val="24"/>
        </w:rPr>
        <w:tab/>
      </w:r>
      <w:r w:rsidRPr="00B11CEB">
        <w:rPr>
          <w:rFonts w:ascii="Arial" w:hAnsi="Arial" w:cs="Arial"/>
          <w:b/>
          <w:sz w:val="24"/>
          <w:szCs w:val="24"/>
        </w:rPr>
        <w:tab/>
        <w:t>_____________________________________</w:t>
      </w:r>
    </w:p>
    <w:p w:rsidR="00156B1C" w:rsidRPr="00B11CEB" w:rsidRDefault="00156B1C" w:rsidP="00156B1C">
      <w:pPr>
        <w:rPr>
          <w:rFonts w:ascii="Arial" w:hAnsi="Arial" w:cs="Arial"/>
          <w:b/>
          <w:sz w:val="24"/>
          <w:szCs w:val="24"/>
        </w:rPr>
      </w:pPr>
      <w:r w:rsidRPr="00B11CEB">
        <w:rPr>
          <w:rFonts w:ascii="Arial" w:hAnsi="Arial" w:cs="Arial"/>
          <w:b/>
          <w:sz w:val="24"/>
          <w:szCs w:val="24"/>
        </w:rPr>
        <w:tab/>
      </w:r>
      <w:r w:rsidRPr="00B11CEB">
        <w:rPr>
          <w:rFonts w:ascii="Arial" w:hAnsi="Arial" w:cs="Arial"/>
          <w:b/>
          <w:sz w:val="24"/>
          <w:szCs w:val="24"/>
        </w:rPr>
        <w:tab/>
      </w:r>
      <w:r w:rsidRPr="00B11CEB">
        <w:rPr>
          <w:rFonts w:ascii="Arial" w:hAnsi="Arial" w:cs="Arial"/>
          <w:b/>
          <w:sz w:val="24"/>
          <w:szCs w:val="24"/>
        </w:rPr>
        <w:tab/>
      </w:r>
      <w:r w:rsidRPr="00B11CEB">
        <w:rPr>
          <w:rFonts w:ascii="Arial" w:hAnsi="Arial" w:cs="Arial"/>
          <w:b/>
          <w:sz w:val="24"/>
          <w:szCs w:val="24"/>
        </w:rPr>
        <w:tab/>
      </w:r>
      <w:r w:rsidRPr="00B11CEB">
        <w:rPr>
          <w:rFonts w:ascii="Arial" w:hAnsi="Arial" w:cs="Arial"/>
          <w:b/>
          <w:sz w:val="24"/>
          <w:szCs w:val="24"/>
        </w:rPr>
        <w:tab/>
      </w:r>
      <w:r w:rsidRPr="00B11CEB">
        <w:rPr>
          <w:rFonts w:ascii="Arial" w:hAnsi="Arial" w:cs="Arial"/>
          <w:b/>
          <w:sz w:val="24"/>
          <w:szCs w:val="24"/>
        </w:rPr>
        <w:tab/>
      </w:r>
      <w:r w:rsidRPr="00B11CEB">
        <w:rPr>
          <w:rFonts w:ascii="Arial" w:hAnsi="Arial" w:cs="Arial"/>
          <w:b/>
          <w:sz w:val="24"/>
          <w:szCs w:val="24"/>
        </w:rPr>
        <w:tab/>
      </w:r>
      <w:r w:rsidRPr="00B11CEB">
        <w:rPr>
          <w:rFonts w:ascii="Arial" w:hAnsi="Arial" w:cs="Arial"/>
          <w:b/>
          <w:sz w:val="24"/>
          <w:szCs w:val="24"/>
        </w:rPr>
        <w:tab/>
        <w:t>Firma del jurado</w:t>
      </w:r>
    </w:p>
    <w:p w:rsidR="00156B1C" w:rsidRPr="00B11CEB" w:rsidRDefault="00156B1C" w:rsidP="00156B1C">
      <w:pPr>
        <w:rPr>
          <w:rFonts w:ascii="Arial" w:hAnsi="Arial" w:cs="Arial"/>
          <w:b/>
          <w:sz w:val="24"/>
          <w:szCs w:val="24"/>
        </w:rPr>
      </w:pPr>
    </w:p>
    <w:p w:rsidR="00156B1C" w:rsidRPr="00B11CEB" w:rsidRDefault="00156B1C" w:rsidP="00156B1C">
      <w:pPr>
        <w:rPr>
          <w:rFonts w:ascii="Arial" w:hAnsi="Arial" w:cs="Arial"/>
          <w:b/>
          <w:sz w:val="24"/>
          <w:szCs w:val="24"/>
        </w:rPr>
      </w:pPr>
    </w:p>
    <w:p w:rsidR="00156B1C" w:rsidRPr="00B11CEB" w:rsidRDefault="00156B1C" w:rsidP="00156B1C">
      <w:pPr>
        <w:ind w:firstLine="708"/>
        <w:jc w:val="right"/>
        <w:rPr>
          <w:rFonts w:ascii="Arial" w:hAnsi="Arial" w:cs="Arial"/>
          <w:b/>
          <w:sz w:val="24"/>
          <w:szCs w:val="24"/>
        </w:rPr>
      </w:pPr>
      <w:r w:rsidRPr="00B11CEB">
        <w:rPr>
          <w:rFonts w:ascii="Arial" w:hAnsi="Arial" w:cs="Arial"/>
          <w:b/>
          <w:sz w:val="24"/>
          <w:szCs w:val="24"/>
        </w:rPr>
        <w:tab/>
      </w:r>
      <w:r w:rsidRPr="00B11CEB">
        <w:rPr>
          <w:rFonts w:ascii="Arial" w:hAnsi="Arial" w:cs="Arial"/>
          <w:b/>
          <w:sz w:val="24"/>
          <w:szCs w:val="24"/>
        </w:rPr>
        <w:tab/>
      </w:r>
      <w:r w:rsidRPr="00B11CEB">
        <w:rPr>
          <w:rFonts w:ascii="Arial" w:hAnsi="Arial" w:cs="Arial"/>
          <w:b/>
          <w:sz w:val="24"/>
          <w:szCs w:val="24"/>
        </w:rPr>
        <w:tab/>
      </w:r>
      <w:r w:rsidRPr="00B11CEB">
        <w:rPr>
          <w:rFonts w:ascii="Arial" w:hAnsi="Arial" w:cs="Arial"/>
          <w:b/>
          <w:sz w:val="24"/>
          <w:szCs w:val="24"/>
        </w:rPr>
        <w:tab/>
        <w:t>_____________________________________</w:t>
      </w:r>
    </w:p>
    <w:p w:rsidR="00156B1C" w:rsidRPr="00B11CEB" w:rsidRDefault="00156B1C" w:rsidP="00156B1C">
      <w:pPr>
        <w:rPr>
          <w:rFonts w:ascii="Arial" w:hAnsi="Arial" w:cs="Arial"/>
          <w:b/>
          <w:sz w:val="24"/>
          <w:szCs w:val="24"/>
        </w:rPr>
      </w:pPr>
      <w:r w:rsidRPr="00B11CEB">
        <w:rPr>
          <w:rFonts w:ascii="Arial" w:hAnsi="Arial" w:cs="Arial"/>
          <w:b/>
          <w:sz w:val="24"/>
          <w:szCs w:val="24"/>
        </w:rPr>
        <w:tab/>
      </w:r>
      <w:r w:rsidRPr="00B11CEB">
        <w:rPr>
          <w:rFonts w:ascii="Arial" w:hAnsi="Arial" w:cs="Arial"/>
          <w:b/>
          <w:sz w:val="24"/>
          <w:szCs w:val="24"/>
        </w:rPr>
        <w:tab/>
      </w:r>
      <w:r w:rsidRPr="00B11CEB">
        <w:rPr>
          <w:rFonts w:ascii="Arial" w:hAnsi="Arial" w:cs="Arial"/>
          <w:b/>
          <w:sz w:val="24"/>
          <w:szCs w:val="24"/>
        </w:rPr>
        <w:tab/>
      </w:r>
      <w:r w:rsidRPr="00B11CEB">
        <w:rPr>
          <w:rFonts w:ascii="Arial" w:hAnsi="Arial" w:cs="Arial"/>
          <w:b/>
          <w:sz w:val="24"/>
          <w:szCs w:val="24"/>
        </w:rPr>
        <w:tab/>
      </w:r>
      <w:r w:rsidRPr="00B11CEB">
        <w:rPr>
          <w:rFonts w:ascii="Arial" w:hAnsi="Arial" w:cs="Arial"/>
          <w:b/>
          <w:sz w:val="24"/>
          <w:szCs w:val="24"/>
        </w:rPr>
        <w:tab/>
      </w:r>
      <w:r w:rsidRPr="00B11CEB">
        <w:rPr>
          <w:rFonts w:ascii="Arial" w:hAnsi="Arial" w:cs="Arial"/>
          <w:b/>
          <w:sz w:val="24"/>
          <w:szCs w:val="24"/>
        </w:rPr>
        <w:tab/>
      </w:r>
      <w:r w:rsidRPr="00B11CEB">
        <w:rPr>
          <w:rFonts w:ascii="Arial" w:hAnsi="Arial" w:cs="Arial"/>
          <w:b/>
          <w:sz w:val="24"/>
          <w:szCs w:val="24"/>
        </w:rPr>
        <w:tab/>
      </w:r>
      <w:r w:rsidRPr="00B11CEB">
        <w:rPr>
          <w:rFonts w:ascii="Arial" w:hAnsi="Arial" w:cs="Arial"/>
          <w:b/>
          <w:sz w:val="24"/>
          <w:szCs w:val="24"/>
        </w:rPr>
        <w:tab/>
        <w:t>Firma del jurado</w:t>
      </w:r>
    </w:p>
    <w:p w:rsidR="00156B1C" w:rsidRDefault="00156B1C" w:rsidP="00156B1C">
      <w:pPr>
        <w:rPr>
          <w:rFonts w:ascii="Arial" w:hAnsi="Arial" w:cs="Arial"/>
          <w:b/>
          <w:sz w:val="24"/>
          <w:szCs w:val="24"/>
        </w:rPr>
      </w:pPr>
    </w:p>
    <w:p w:rsidR="00156B1C" w:rsidRPr="00B11CEB" w:rsidRDefault="00156B1C" w:rsidP="00156B1C">
      <w:pPr>
        <w:rPr>
          <w:rFonts w:ascii="Arial" w:hAnsi="Arial" w:cs="Arial"/>
          <w:b/>
          <w:sz w:val="24"/>
          <w:szCs w:val="24"/>
        </w:rPr>
      </w:pPr>
    </w:p>
    <w:p w:rsidR="00156B1C" w:rsidRPr="00B11CEB" w:rsidRDefault="00156B1C" w:rsidP="00156B1C">
      <w:pPr>
        <w:jc w:val="right"/>
        <w:rPr>
          <w:rFonts w:ascii="Arial" w:hAnsi="Arial" w:cs="Arial"/>
          <w:b/>
          <w:sz w:val="24"/>
          <w:szCs w:val="24"/>
        </w:rPr>
      </w:pPr>
      <w:r w:rsidRPr="00B11CEB">
        <w:rPr>
          <w:rFonts w:ascii="Arial" w:hAnsi="Arial" w:cs="Arial"/>
          <w:b/>
          <w:sz w:val="24"/>
          <w:szCs w:val="24"/>
        </w:rPr>
        <w:tab/>
      </w:r>
      <w:r w:rsidRPr="00B11CEB">
        <w:rPr>
          <w:rFonts w:ascii="Arial" w:hAnsi="Arial" w:cs="Arial"/>
          <w:b/>
          <w:sz w:val="24"/>
          <w:szCs w:val="24"/>
        </w:rPr>
        <w:tab/>
      </w:r>
      <w:r w:rsidRPr="00B11CEB">
        <w:rPr>
          <w:rFonts w:ascii="Arial" w:hAnsi="Arial" w:cs="Arial"/>
          <w:b/>
          <w:sz w:val="24"/>
          <w:szCs w:val="24"/>
        </w:rPr>
        <w:tab/>
      </w:r>
      <w:r w:rsidRPr="00B11CEB">
        <w:rPr>
          <w:rFonts w:ascii="Arial" w:hAnsi="Arial" w:cs="Arial"/>
          <w:b/>
          <w:sz w:val="24"/>
          <w:szCs w:val="24"/>
        </w:rPr>
        <w:tab/>
      </w:r>
      <w:r w:rsidRPr="00B11CEB">
        <w:rPr>
          <w:rFonts w:ascii="Arial" w:hAnsi="Arial" w:cs="Arial"/>
          <w:b/>
          <w:sz w:val="24"/>
          <w:szCs w:val="24"/>
        </w:rPr>
        <w:tab/>
        <w:t>_____________________________________</w:t>
      </w:r>
    </w:p>
    <w:p w:rsidR="003E1375" w:rsidRDefault="00B2740F" w:rsidP="00156B1C">
      <w:pPr>
        <w:jc w:val="center"/>
        <w:rPr>
          <w:rFonts w:ascii="Arial" w:hAnsi="Arial" w:cs="Arial"/>
          <w:b/>
          <w:sz w:val="24"/>
          <w:szCs w:val="24"/>
        </w:rPr>
      </w:pP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r>
      <w:r w:rsidR="00156B1C" w:rsidRPr="00B11CEB">
        <w:rPr>
          <w:rFonts w:ascii="Arial" w:hAnsi="Arial" w:cs="Arial"/>
          <w:b/>
          <w:sz w:val="24"/>
          <w:szCs w:val="24"/>
        </w:rPr>
        <w:t>Firma del jurado</w:t>
      </w:r>
    </w:p>
    <w:p w:rsidR="00156B1C" w:rsidRDefault="00156B1C" w:rsidP="00156B1C">
      <w:pPr>
        <w:jc w:val="center"/>
        <w:rPr>
          <w:rFonts w:ascii="Arial" w:hAnsi="Arial" w:cs="Arial"/>
          <w:b/>
          <w:sz w:val="24"/>
          <w:szCs w:val="24"/>
        </w:rPr>
      </w:pPr>
    </w:p>
    <w:p w:rsidR="00156B1C" w:rsidRDefault="00156B1C" w:rsidP="00156B1C">
      <w:pPr>
        <w:jc w:val="center"/>
        <w:rPr>
          <w:rFonts w:ascii="Arial" w:hAnsi="Arial" w:cs="Arial"/>
          <w:b/>
          <w:sz w:val="24"/>
          <w:szCs w:val="24"/>
        </w:rPr>
      </w:pPr>
    </w:p>
    <w:p w:rsidR="00156B1C" w:rsidRDefault="00156B1C" w:rsidP="00156B1C">
      <w:pPr>
        <w:jc w:val="center"/>
        <w:rPr>
          <w:rFonts w:ascii="Arial" w:hAnsi="Arial" w:cs="Arial"/>
          <w:b/>
          <w:sz w:val="24"/>
          <w:szCs w:val="24"/>
        </w:rPr>
      </w:pPr>
    </w:p>
    <w:p w:rsidR="00156B1C" w:rsidRDefault="00156B1C" w:rsidP="00156B1C">
      <w:pPr>
        <w:jc w:val="center"/>
        <w:rPr>
          <w:rFonts w:ascii="Arial" w:hAnsi="Arial" w:cs="Arial"/>
          <w:b/>
          <w:sz w:val="24"/>
          <w:szCs w:val="24"/>
        </w:rPr>
      </w:pPr>
    </w:p>
    <w:p w:rsidR="00156B1C" w:rsidRDefault="00156B1C" w:rsidP="00156B1C">
      <w:pPr>
        <w:jc w:val="center"/>
        <w:rPr>
          <w:rFonts w:ascii="Arial" w:hAnsi="Arial" w:cs="Arial"/>
          <w:b/>
          <w:sz w:val="24"/>
          <w:szCs w:val="24"/>
        </w:rPr>
      </w:pPr>
    </w:p>
    <w:p w:rsidR="00156B1C" w:rsidRDefault="00156B1C" w:rsidP="00156B1C">
      <w:pPr>
        <w:jc w:val="center"/>
        <w:rPr>
          <w:rFonts w:ascii="Arial" w:hAnsi="Arial" w:cs="Arial"/>
          <w:b/>
          <w:sz w:val="24"/>
          <w:szCs w:val="24"/>
        </w:rPr>
      </w:pPr>
    </w:p>
    <w:p w:rsidR="00156B1C" w:rsidRDefault="00156B1C" w:rsidP="00156B1C">
      <w:pPr>
        <w:jc w:val="center"/>
        <w:rPr>
          <w:rFonts w:ascii="Arial" w:hAnsi="Arial" w:cs="Arial"/>
          <w:b/>
          <w:sz w:val="24"/>
          <w:szCs w:val="24"/>
        </w:rPr>
      </w:pPr>
    </w:p>
    <w:p w:rsidR="00156B1C" w:rsidRDefault="00156B1C" w:rsidP="00156B1C">
      <w:pPr>
        <w:jc w:val="center"/>
        <w:rPr>
          <w:rFonts w:ascii="Arial" w:hAnsi="Arial" w:cs="Arial"/>
          <w:b/>
          <w:sz w:val="24"/>
          <w:szCs w:val="24"/>
        </w:rPr>
      </w:pPr>
    </w:p>
    <w:p w:rsidR="00156B1C" w:rsidRDefault="00156B1C" w:rsidP="00156B1C">
      <w:pPr>
        <w:jc w:val="center"/>
        <w:rPr>
          <w:rFonts w:ascii="Arial" w:hAnsi="Arial" w:cs="Arial"/>
          <w:b/>
          <w:sz w:val="24"/>
          <w:szCs w:val="24"/>
        </w:rPr>
      </w:pPr>
    </w:p>
    <w:p w:rsidR="00156B1C" w:rsidRDefault="00156B1C" w:rsidP="00156B1C">
      <w:pPr>
        <w:jc w:val="center"/>
        <w:rPr>
          <w:rFonts w:ascii="Arial" w:hAnsi="Arial" w:cs="Arial"/>
          <w:b/>
          <w:sz w:val="24"/>
          <w:szCs w:val="24"/>
        </w:rPr>
      </w:pPr>
    </w:p>
    <w:p w:rsidR="00156B1C" w:rsidRDefault="00156B1C" w:rsidP="00156B1C">
      <w:pPr>
        <w:jc w:val="center"/>
        <w:rPr>
          <w:rFonts w:ascii="Arial" w:hAnsi="Arial" w:cs="Arial"/>
          <w:b/>
          <w:sz w:val="24"/>
          <w:szCs w:val="24"/>
        </w:rPr>
      </w:pPr>
    </w:p>
    <w:p w:rsidR="00156B1C" w:rsidRDefault="00156B1C" w:rsidP="00156B1C">
      <w:pPr>
        <w:jc w:val="center"/>
        <w:rPr>
          <w:rFonts w:ascii="Arial" w:hAnsi="Arial" w:cs="Arial"/>
          <w:b/>
          <w:sz w:val="24"/>
          <w:szCs w:val="24"/>
        </w:rPr>
      </w:pPr>
    </w:p>
    <w:p w:rsidR="00156B1C" w:rsidRDefault="00156B1C" w:rsidP="00156B1C">
      <w:pPr>
        <w:jc w:val="center"/>
        <w:rPr>
          <w:rFonts w:ascii="Arial" w:hAnsi="Arial" w:cs="Arial"/>
          <w:b/>
          <w:sz w:val="24"/>
          <w:szCs w:val="24"/>
        </w:rPr>
      </w:pPr>
    </w:p>
    <w:p w:rsidR="00156B1C" w:rsidRDefault="00156B1C" w:rsidP="00156B1C">
      <w:pPr>
        <w:ind w:left="2835"/>
        <w:jc w:val="both"/>
        <w:rPr>
          <w:rFonts w:ascii="Arial" w:hAnsi="Arial" w:cs="Arial"/>
          <w:b/>
          <w:sz w:val="24"/>
          <w:szCs w:val="24"/>
        </w:rPr>
      </w:pPr>
      <w:r>
        <w:rPr>
          <w:rFonts w:ascii="Arial" w:hAnsi="Arial" w:cs="Arial"/>
          <w:b/>
          <w:sz w:val="24"/>
          <w:szCs w:val="24"/>
        </w:rPr>
        <w:t>A Dios en primer lugar por permitir la realización de este trabajo y culminarlo de la mejor manera. A mi familia que me ha brindado su apoyo y comprensión en todos los proyectos que he emprendido.</w:t>
      </w:r>
    </w:p>
    <w:p w:rsidR="00156B1C" w:rsidRDefault="00156B1C" w:rsidP="00156B1C">
      <w:pPr>
        <w:ind w:left="2835"/>
        <w:jc w:val="both"/>
        <w:rPr>
          <w:rFonts w:ascii="Arial" w:hAnsi="Arial" w:cs="Arial"/>
          <w:b/>
          <w:sz w:val="24"/>
          <w:szCs w:val="24"/>
        </w:rPr>
      </w:pPr>
    </w:p>
    <w:p w:rsidR="00156B1C" w:rsidRDefault="00156B1C" w:rsidP="00156B1C">
      <w:pPr>
        <w:ind w:left="2835"/>
        <w:jc w:val="both"/>
        <w:rPr>
          <w:rFonts w:ascii="Arial" w:hAnsi="Arial" w:cs="Arial"/>
          <w:b/>
          <w:sz w:val="24"/>
          <w:szCs w:val="24"/>
        </w:rPr>
      </w:pPr>
    </w:p>
    <w:p w:rsidR="00156B1C" w:rsidRDefault="00156B1C" w:rsidP="00156B1C">
      <w:pPr>
        <w:ind w:left="2835"/>
        <w:jc w:val="both"/>
        <w:rPr>
          <w:rFonts w:ascii="Arial" w:hAnsi="Arial" w:cs="Arial"/>
          <w:b/>
          <w:sz w:val="24"/>
          <w:szCs w:val="24"/>
        </w:rPr>
      </w:pPr>
    </w:p>
    <w:p w:rsidR="00156B1C" w:rsidRDefault="00156B1C" w:rsidP="00156B1C">
      <w:pPr>
        <w:ind w:left="2835"/>
        <w:jc w:val="both"/>
        <w:rPr>
          <w:rFonts w:ascii="Arial" w:hAnsi="Arial" w:cs="Arial"/>
          <w:b/>
          <w:sz w:val="24"/>
          <w:szCs w:val="24"/>
        </w:rPr>
      </w:pPr>
    </w:p>
    <w:p w:rsidR="00156B1C" w:rsidRDefault="00156B1C" w:rsidP="00156B1C">
      <w:pPr>
        <w:ind w:left="2835"/>
        <w:jc w:val="both"/>
        <w:rPr>
          <w:rFonts w:ascii="Arial" w:hAnsi="Arial" w:cs="Arial"/>
          <w:b/>
          <w:sz w:val="24"/>
          <w:szCs w:val="24"/>
        </w:rPr>
      </w:pPr>
    </w:p>
    <w:p w:rsidR="00156B1C" w:rsidRDefault="00156B1C" w:rsidP="00156B1C">
      <w:pPr>
        <w:ind w:left="2835"/>
        <w:jc w:val="both"/>
        <w:rPr>
          <w:rFonts w:ascii="Arial" w:hAnsi="Arial" w:cs="Arial"/>
          <w:b/>
          <w:sz w:val="24"/>
          <w:szCs w:val="24"/>
        </w:rPr>
      </w:pPr>
    </w:p>
    <w:p w:rsidR="00156B1C" w:rsidRDefault="00156B1C" w:rsidP="00156B1C">
      <w:pPr>
        <w:ind w:left="2835"/>
        <w:jc w:val="both"/>
        <w:rPr>
          <w:rFonts w:ascii="Arial" w:hAnsi="Arial" w:cs="Arial"/>
          <w:b/>
          <w:sz w:val="24"/>
          <w:szCs w:val="24"/>
        </w:rPr>
      </w:pPr>
    </w:p>
    <w:p w:rsidR="00156B1C" w:rsidRDefault="00156B1C" w:rsidP="00156B1C">
      <w:pPr>
        <w:ind w:left="2835"/>
        <w:jc w:val="both"/>
        <w:rPr>
          <w:rFonts w:ascii="Arial" w:hAnsi="Arial" w:cs="Arial"/>
          <w:b/>
          <w:sz w:val="24"/>
          <w:szCs w:val="24"/>
        </w:rPr>
      </w:pPr>
    </w:p>
    <w:p w:rsidR="00156B1C" w:rsidRDefault="00156B1C" w:rsidP="00156B1C">
      <w:pPr>
        <w:jc w:val="center"/>
        <w:rPr>
          <w:rFonts w:ascii="Arial" w:hAnsi="Arial" w:cs="Arial"/>
          <w:b/>
          <w:sz w:val="24"/>
          <w:szCs w:val="24"/>
        </w:rPr>
      </w:pPr>
      <w:r>
        <w:rPr>
          <w:rFonts w:ascii="Arial" w:hAnsi="Arial" w:cs="Arial"/>
          <w:b/>
          <w:sz w:val="24"/>
          <w:szCs w:val="24"/>
        </w:rPr>
        <w:lastRenderedPageBreak/>
        <w:t>AGRADECIMIENTOS</w:t>
      </w:r>
    </w:p>
    <w:p w:rsidR="00156B1C" w:rsidRDefault="00156B1C" w:rsidP="00156B1C">
      <w:pPr>
        <w:jc w:val="center"/>
        <w:rPr>
          <w:rFonts w:ascii="Arial" w:hAnsi="Arial" w:cs="Arial"/>
          <w:b/>
          <w:sz w:val="24"/>
          <w:szCs w:val="24"/>
        </w:rPr>
      </w:pPr>
    </w:p>
    <w:p w:rsidR="00156B1C" w:rsidRDefault="00156B1C" w:rsidP="00156B1C">
      <w:pPr>
        <w:jc w:val="both"/>
        <w:rPr>
          <w:rFonts w:ascii="Arial" w:hAnsi="Arial" w:cs="Arial"/>
          <w:sz w:val="24"/>
          <w:szCs w:val="24"/>
        </w:rPr>
      </w:pPr>
      <w:r>
        <w:rPr>
          <w:rFonts w:ascii="Arial" w:hAnsi="Arial" w:cs="Arial"/>
          <w:sz w:val="24"/>
          <w:szCs w:val="24"/>
        </w:rPr>
        <w:t>El autor expresa sus agradecimientos a:</w:t>
      </w:r>
    </w:p>
    <w:p w:rsidR="00156B1C" w:rsidRDefault="00156B1C" w:rsidP="00156B1C">
      <w:pPr>
        <w:jc w:val="both"/>
        <w:rPr>
          <w:rFonts w:ascii="Arial" w:hAnsi="Arial" w:cs="Arial"/>
          <w:sz w:val="24"/>
          <w:szCs w:val="24"/>
        </w:rPr>
      </w:pPr>
    </w:p>
    <w:p w:rsidR="00156B1C" w:rsidRDefault="000E2B91" w:rsidP="00156B1C">
      <w:pPr>
        <w:jc w:val="both"/>
        <w:rPr>
          <w:rFonts w:ascii="Arial" w:hAnsi="Arial" w:cs="Arial"/>
          <w:sz w:val="24"/>
          <w:szCs w:val="24"/>
        </w:rPr>
      </w:pPr>
      <w:r>
        <w:rPr>
          <w:rFonts w:ascii="Arial" w:hAnsi="Arial" w:cs="Arial"/>
          <w:sz w:val="24"/>
          <w:szCs w:val="24"/>
        </w:rPr>
        <w:t>Mi</w:t>
      </w:r>
      <w:r w:rsidR="00DF6288">
        <w:rPr>
          <w:rFonts w:ascii="Arial" w:hAnsi="Arial" w:cs="Arial"/>
          <w:sz w:val="24"/>
          <w:szCs w:val="24"/>
        </w:rPr>
        <w:t xml:space="preserve"> m</w:t>
      </w:r>
      <w:r w:rsidR="00156B1C">
        <w:rPr>
          <w:rFonts w:ascii="Arial" w:hAnsi="Arial" w:cs="Arial"/>
          <w:sz w:val="24"/>
          <w:szCs w:val="24"/>
        </w:rPr>
        <w:t xml:space="preserve">adre Virginia Castillo </w:t>
      </w:r>
      <w:r w:rsidR="00DF6288">
        <w:rPr>
          <w:rFonts w:ascii="Arial" w:hAnsi="Arial" w:cs="Arial"/>
          <w:sz w:val="24"/>
          <w:szCs w:val="24"/>
        </w:rPr>
        <w:t>Álvarez</w:t>
      </w:r>
      <w:r w:rsidR="00156B1C">
        <w:rPr>
          <w:rFonts w:ascii="Arial" w:hAnsi="Arial" w:cs="Arial"/>
          <w:sz w:val="24"/>
          <w:szCs w:val="24"/>
        </w:rPr>
        <w:t>.</w:t>
      </w:r>
    </w:p>
    <w:p w:rsidR="00156B1C" w:rsidRDefault="00DF6288" w:rsidP="00156B1C">
      <w:pPr>
        <w:jc w:val="both"/>
        <w:rPr>
          <w:rFonts w:ascii="Arial" w:hAnsi="Arial" w:cs="Arial"/>
          <w:sz w:val="24"/>
          <w:szCs w:val="24"/>
        </w:rPr>
      </w:pPr>
      <w:r>
        <w:rPr>
          <w:rFonts w:ascii="Arial" w:hAnsi="Arial" w:cs="Arial"/>
          <w:sz w:val="24"/>
          <w:szCs w:val="24"/>
        </w:rPr>
        <w:t>Mi p</w:t>
      </w:r>
      <w:r w:rsidR="00156B1C">
        <w:rPr>
          <w:rFonts w:ascii="Arial" w:hAnsi="Arial" w:cs="Arial"/>
          <w:sz w:val="24"/>
          <w:szCs w:val="24"/>
        </w:rPr>
        <w:t>adre Yesid Ortiz Murcia.</w:t>
      </w:r>
    </w:p>
    <w:p w:rsidR="00156B1C" w:rsidRDefault="00156B1C" w:rsidP="00156B1C">
      <w:pPr>
        <w:jc w:val="both"/>
        <w:rPr>
          <w:rFonts w:ascii="Arial" w:hAnsi="Arial" w:cs="Arial"/>
          <w:sz w:val="24"/>
          <w:szCs w:val="24"/>
        </w:rPr>
      </w:pPr>
      <w:r>
        <w:rPr>
          <w:rFonts w:ascii="Arial" w:hAnsi="Arial" w:cs="Arial"/>
          <w:sz w:val="24"/>
          <w:szCs w:val="24"/>
        </w:rPr>
        <w:t xml:space="preserve">Mi hermano </w:t>
      </w:r>
      <w:r w:rsidR="00CA4C32">
        <w:rPr>
          <w:rFonts w:ascii="Arial" w:hAnsi="Arial" w:cs="Arial"/>
          <w:sz w:val="24"/>
          <w:szCs w:val="24"/>
        </w:rPr>
        <w:t>Andrés</w:t>
      </w:r>
      <w:r>
        <w:rPr>
          <w:rFonts w:ascii="Arial" w:hAnsi="Arial" w:cs="Arial"/>
          <w:sz w:val="24"/>
          <w:szCs w:val="24"/>
        </w:rPr>
        <w:t xml:space="preserve"> Felipe Ortiz Castillo.</w:t>
      </w:r>
    </w:p>
    <w:p w:rsidR="00470611" w:rsidRDefault="00470611" w:rsidP="00156B1C">
      <w:pPr>
        <w:jc w:val="both"/>
        <w:rPr>
          <w:rFonts w:ascii="Arial" w:hAnsi="Arial" w:cs="Arial"/>
          <w:sz w:val="24"/>
          <w:szCs w:val="24"/>
        </w:rPr>
      </w:pPr>
      <w:r>
        <w:rPr>
          <w:rFonts w:ascii="Arial" w:hAnsi="Arial" w:cs="Arial"/>
          <w:sz w:val="24"/>
          <w:szCs w:val="24"/>
        </w:rPr>
        <w:t>A la doctora Myriam Urrea Mendoza, por su valioso apoyo y acompañamiento durante mi época de estudios, y la valiosa colaboración en el desarrollo de este trabajo.</w:t>
      </w:r>
    </w:p>
    <w:p w:rsidR="00156B1C" w:rsidRDefault="00156B1C" w:rsidP="00156B1C">
      <w:pPr>
        <w:jc w:val="both"/>
        <w:rPr>
          <w:rFonts w:ascii="Arial" w:hAnsi="Arial" w:cs="Arial"/>
          <w:sz w:val="24"/>
          <w:szCs w:val="24"/>
        </w:rPr>
      </w:pPr>
      <w:r>
        <w:rPr>
          <w:rFonts w:ascii="Arial" w:hAnsi="Arial" w:cs="Arial"/>
          <w:sz w:val="24"/>
          <w:szCs w:val="24"/>
        </w:rPr>
        <w:t xml:space="preserve">Al Ingeniero </w:t>
      </w:r>
      <w:r w:rsidR="00CA4C32">
        <w:rPr>
          <w:rFonts w:ascii="Arial" w:hAnsi="Arial" w:cs="Arial"/>
          <w:sz w:val="24"/>
          <w:szCs w:val="24"/>
        </w:rPr>
        <w:t>Iván</w:t>
      </w:r>
      <w:r>
        <w:rPr>
          <w:rFonts w:ascii="Arial" w:hAnsi="Arial" w:cs="Arial"/>
          <w:sz w:val="24"/>
          <w:szCs w:val="24"/>
        </w:rPr>
        <w:t xml:space="preserve"> Augusto David Venegas, director de mi trabajo de grado por su apoyo, </w:t>
      </w:r>
      <w:r w:rsidR="00CA4C32">
        <w:rPr>
          <w:rFonts w:ascii="Arial" w:hAnsi="Arial" w:cs="Arial"/>
          <w:sz w:val="24"/>
          <w:szCs w:val="24"/>
        </w:rPr>
        <w:t>enseñanza</w:t>
      </w:r>
      <w:r>
        <w:rPr>
          <w:rFonts w:ascii="Arial" w:hAnsi="Arial" w:cs="Arial"/>
          <w:sz w:val="24"/>
          <w:szCs w:val="24"/>
        </w:rPr>
        <w:t xml:space="preserve"> y orientación a lo largo de el desarrollo de mis estudios y el desarrollo de este trabajo.</w:t>
      </w:r>
    </w:p>
    <w:p w:rsidR="00156B1C" w:rsidRDefault="005D7084" w:rsidP="00156B1C">
      <w:pPr>
        <w:jc w:val="both"/>
        <w:rPr>
          <w:rFonts w:ascii="Arial" w:hAnsi="Arial" w:cs="Arial"/>
          <w:sz w:val="24"/>
          <w:szCs w:val="24"/>
        </w:rPr>
      </w:pPr>
      <w:r>
        <w:rPr>
          <w:rFonts w:ascii="Arial" w:hAnsi="Arial" w:cs="Arial"/>
          <w:sz w:val="24"/>
          <w:szCs w:val="24"/>
        </w:rPr>
        <w:t xml:space="preserve">Al Ingeniero </w:t>
      </w:r>
      <w:r w:rsidR="00156B1C">
        <w:rPr>
          <w:rFonts w:ascii="Arial" w:hAnsi="Arial" w:cs="Arial"/>
          <w:sz w:val="24"/>
          <w:szCs w:val="24"/>
        </w:rPr>
        <w:t xml:space="preserve">Carlos Andrés Lugo por su valiosa </w:t>
      </w:r>
      <w:r w:rsidR="00CA4C32">
        <w:rPr>
          <w:rFonts w:ascii="Arial" w:hAnsi="Arial" w:cs="Arial"/>
          <w:sz w:val="24"/>
          <w:szCs w:val="24"/>
        </w:rPr>
        <w:t>enseñanza</w:t>
      </w:r>
      <w:r w:rsidR="00156B1C">
        <w:rPr>
          <w:rFonts w:ascii="Arial" w:hAnsi="Arial" w:cs="Arial"/>
          <w:sz w:val="24"/>
          <w:szCs w:val="24"/>
        </w:rPr>
        <w:t xml:space="preserve"> en mis </w:t>
      </w:r>
      <w:r w:rsidR="00CA4C32">
        <w:rPr>
          <w:rFonts w:ascii="Arial" w:hAnsi="Arial" w:cs="Arial"/>
          <w:sz w:val="24"/>
          <w:szCs w:val="24"/>
        </w:rPr>
        <w:t>años</w:t>
      </w:r>
      <w:r w:rsidR="00156B1C">
        <w:rPr>
          <w:rFonts w:ascii="Arial" w:hAnsi="Arial" w:cs="Arial"/>
          <w:sz w:val="24"/>
          <w:szCs w:val="24"/>
        </w:rPr>
        <w:t xml:space="preserve"> de estudiante.</w:t>
      </w:r>
    </w:p>
    <w:p w:rsidR="004C0D66" w:rsidRDefault="004C0D66" w:rsidP="00156B1C">
      <w:pPr>
        <w:jc w:val="both"/>
        <w:rPr>
          <w:rFonts w:ascii="Arial" w:hAnsi="Arial" w:cs="Arial"/>
          <w:sz w:val="24"/>
          <w:szCs w:val="24"/>
        </w:rPr>
      </w:pPr>
    </w:p>
    <w:p w:rsidR="004C0D66" w:rsidRDefault="004C0D66" w:rsidP="00156B1C">
      <w:pPr>
        <w:jc w:val="both"/>
        <w:rPr>
          <w:rFonts w:ascii="Arial" w:hAnsi="Arial" w:cs="Arial"/>
          <w:sz w:val="24"/>
          <w:szCs w:val="24"/>
        </w:rPr>
      </w:pPr>
    </w:p>
    <w:p w:rsidR="004C0D66" w:rsidRDefault="004C0D66" w:rsidP="00156B1C">
      <w:pPr>
        <w:jc w:val="both"/>
        <w:rPr>
          <w:rFonts w:ascii="Arial" w:hAnsi="Arial" w:cs="Arial"/>
          <w:sz w:val="24"/>
          <w:szCs w:val="24"/>
        </w:rPr>
      </w:pPr>
    </w:p>
    <w:p w:rsidR="004C0D66" w:rsidRDefault="004C0D66" w:rsidP="00156B1C">
      <w:pPr>
        <w:jc w:val="both"/>
        <w:rPr>
          <w:rFonts w:ascii="Arial" w:hAnsi="Arial" w:cs="Arial"/>
          <w:sz w:val="24"/>
          <w:szCs w:val="24"/>
        </w:rPr>
      </w:pPr>
    </w:p>
    <w:p w:rsidR="004C0D66" w:rsidRDefault="004C0D66" w:rsidP="00156B1C">
      <w:pPr>
        <w:jc w:val="both"/>
        <w:rPr>
          <w:rFonts w:ascii="Arial" w:hAnsi="Arial" w:cs="Arial"/>
          <w:sz w:val="24"/>
          <w:szCs w:val="24"/>
        </w:rPr>
      </w:pPr>
    </w:p>
    <w:p w:rsidR="004C0D66" w:rsidRDefault="004C0D66" w:rsidP="00156B1C">
      <w:pPr>
        <w:jc w:val="both"/>
        <w:rPr>
          <w:rFonts w:ascii="Arial" w:hAnsi="Arial" w:cs="Arial"/>
          <w:sz w:val="24"/>
          <w:szCs w:val="24"/>
        </w:rPr>
      </w:pPr>
    </w:p>
    <w:p w:rsidR="004C0D66" w:rsidRDefault="004C0D66" w:rsidP="00156B1C">
      <w:pPr>
        <w:jc w:val="both"/>
        <w:rPr>
          <w:rFonts w:ascii="Arial" w:hAnsi="Arial" w:cs="Arial"/>
          <w:sz w:val="24"/>
          <w:szCs w:val="24"/>
        </w:rPr>
      </w:pPr>
    </w:p>
    <w:p w:rsidR="004C0D66" w:rsidRDefault="004C0D66" w:rsidP="00156B1C">
      <w:pPr>
        <w:jc w:val="both"/>
        <w:rPr>
          <w:rFonts w:ascii="Arial" w:hAnsi="Arial" w:cs="Arial"/>
          <w:sz w:val="24"/>
          <w:szCs w:val="24"/>
        </w:rPr>
      </w:pPr>
    </w:p>
    <w:p w:rsidR="004C0D66" w:rsidRDefault="004C0D66" w:rsidP="00156B1C">
      <w:pPr>
        <w:jc w:val="both"/>
        <w:rPr>
          <w:rFonts w:ascii="Arial" w:hAnsi="Arial" w:cs="Arial"/>
          <w:sz w:val="24"/>
          <w:szCs w:val="24"/>
        </w:rPr>
      </w:pPr>
    </w:p>
    <w:p w:rsidR="004C0D66" w:rsidRDefault="004C0D66" w:rsidP="00156B1C">
      <w:pPr>
        <w:jc w:val="both"/>
        <w:rPr>
          <w:rFonts w:ascii="Arial" w:hAnsi="Arial" w:cs="Arial"/>
          <w:sz w:val="24"/>
          <w:szCs w:val="24"/>
        </w:rPr>
      </w:pPr>
    </w:p>
    <w:p w:rsidR="004C0D66" w:rsidRDefault="004C0D66" w:rsidP="00156B1C">
      <w:pPr>
        <w:jc w:val="both"/>
        <w:rPr>
          <w:rFonts w:ascii="Arial" w:hAnsi="Arial" w:cs="Arial"/>
          <w:sz w:val="24"/>
          <w:szCs w:val="24"/>
        </w:rPr>
      </w:pPr>
    </w:p>
    <w:p w:rsidR="004C0D66" w:rsidRDefault="004C0D66" w:rsidP="004C0D66">
      <w:pPr>
        <w:jc w:val="center"/>
        <w:rPr>
          <w:rFonts w:ascii="Arial" w:hAnsi="Arial" w:cs="Arial"/>
          <w:b/>
          <w:sz w:val="24"/>
          <w:szCs w:val="24"/>
        </w:rPr>
      </w:pPr>
      <w:r>
        <w:rPr>
          <w:rFonts w:ascii="Arial" w:hAnsi="Arial" w:cs="Arial"/>
          <w:b/>
          <w:sz w:val="24"/>
          <w:szCs w:val="24"/>
        </w:rPr>
        <w:lastRenderedPageBreak/>
        <w:t xml:space="preserve">TABLA DE </w:t>
      </w:r>
      <w:r w:rsidRPr="009A55CE">
        <w:rPr>
          <w:rFonts w:ascii="Arial" w:hAnsi="Arial" w:cs="Arial"/>
          <w:b/>
          <w:sz w:val="24"/>
          <w:szCs w:val="24"/>
        </w:rPr>
        <w:t>CONTENIDO</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905"/>
        <w:gridCol w:w="1073"/>
      </w:tblGrid>
      <w:tr w:rsidR="004C0D66" w:rsidTr="00985C26">
        <w:trPr>
          <w:trHeight w:val="378"/>
        </w:trPr>
        <w:tc>
          <w:tcPr>
            <w:tcW w:w="7905" w:type="dxa"/>
          </w:tcPr>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709"/>
              <w:gridCol w:w="980"/>
            </w:tblGrid>
            <w:tr w:rsidR="004C0D66" w:rsidTr="00CB1FAA">
              <w:trPr>
                <w:trHeight w:val="378"/>
              </w:trPr>
              <w:tc>
                <w:tcPr>
                  <w:tcW w:w="6709" w:type="dxa"/>
                </w:tcPr>
                <w:p w:rsidR="004C0D66" w:rsidRPr="00E46E0D" w:rsidRDefault="004C0D66" w:rsidP="00985C26">
                  <w:pPr>
                    <w:rPr>
                      <w:rFonts w:ascii="Arial" w:hAnsi="Arial" w:cs="Arial"/>
                      <w:b/>
                    </w:rPr>
                  </w:pPr>
                </w:p>
              </w:tc>
              <w:tc>
                <w:tcPr>
                  <w:tcW w:w="980" w:type="dxa"/>
                  <w:vAlign w:val="center"/>
                </w:tcPr>
                <w:p w:rsidR="004C0D66" w:rsidRPr="00E46E0D" w:rsidRDefault="004C0D66" w:rsidP="00985C26">
                  <w:pPr>
                    <w:jc w:val="center"/>
                    <w:rPr>
                      <w:rFonts w:ascii="Arial" w:hAnsi="Arial" w:cs="Arial"/>
                      <w:b/>
                    </w:rPr>
                  </w:pPr>
                  <w:r w:rsidRPr="00E46E0D">
                    <w:rPr>
                      <w:rFonts w:ascii="Arial" w:hAnsi="Arial" w:cs="Arial"/>
                      <w:b/>
                    </w:rPr>
                    <w:t>Pág.</w:t>
                  </w:r>
                </w:p>
              </w:tc>
            </w:tr>
            <w:tr w:rsidR="004C0D66" w:rsidTr="00CB1FAA">
              <w:trPr>
                <w:trHeight w:val="504"/>
              </w:trPr>
              <w:tc>
                <w:tcPr>
                  <w:tcW w:w="6709" w:type="dxa"/>
                  <w:vAlign w:val="center"/>
                </w:tcPr>
                <w:p w:rsidR="004C0D66" w:rsidRPr="00E46E0D" w:rsidRDefault="004C0D66" w:rsidP="00985C26">
                  <w:pPr>
                    <w:rPr>
                      <w:rFonts w:ascii="Arial" w:hAnsi="Arial" w:cs="Arial"/>
                      <w:b/>
                    </w:rPr>
                  </w:pPr>
                  <w:r w:rsidRPr="00E46E0D">
                    <w:rPr>
                      <w:rFonts w:ascii="Arial" w:hAnsi="Arial" w:cs="Arial"/>
                      <w:b/>
                    </w:rPr>
                    <w:t xml:space="preserve">1. INTRODUCCIÓN </w:t>
                  </w:r>
                </w:p>
              </w:tc>
              <w:tc>
                <w:tcPr>
                  <w:tcW w:w="980" w:type="dxa"/>
                  <w:vAlign w:val="center"/>
                </w:tcPr>
                <w:p w:rsidR="004C0D66" w:rsidRPr="00E46E0D" w:rsidRDefault="004C0D66" w:rsidP="00985C26">
                  <w:pPr>
                    <w:jc w:val="center"/>
                    <w:rPr>
                      <w:rFonts w:ascii="Arial" w:hAnsi="Arial" w:cs="Arial"/>
                      <w:b/>
                    </w:rPr>
                  </w:pPr>
                  <w:r>
                    <w:rPr>
                      <w:rFonts w:ascii="Arial" w:hAnsi="Arial" w:cs="Arial"/>
                      <w:b/>
                    </w:rPr>
                    <w:t>1</w:t>
                  </w:r>
                  <w:r w:rsidR="00CC21D1">
                    <w:rPr>
                      <w:rFonts w:ascii="Arial" w:hAnsi="Arial" w:cs="Arial"/>
                      <w:b/>
                    </w:rPr>
                    <w:t>1</w:t>
                  </w:r>
                </w:p>
              </w:tc>
            </w:tr>
            <w:tr w:rsidR="004C0D66" w:rsidTr="00CB1FAA">
              <w:trPr>
                <w:trHeight w:val="568"/>
              </w:trPr>
              <w:tc>
                <w:tcPr>
                  <w:tcW w:w="6709" w:type="dxa"/>
                  <w:vAlign w:val="center"/>
                </w:tcPr>
                <w:p w:rsidR="004C0D66" w:rsidRPr="00E46E0D" w:rsidRDefault="004C0D66" w:rsidP="00985C26">
                  <w:pPr>
                    <w:rPr>
                      <w:rFonts w:ascii="Arial" w:hAnsi="Arial" w:cs="Arial"/>
                      <w:b/>
                    </w:rPr>
                  </w:pPr>
                  <w:r w:rsidRPr="00E46E0D">
                    <w:rPr>
                      <w:rFonts w:ascii="Arial" w:hAnsi="Arial" w:cs="Arial"/>
                      <w:b/>
                    </w:rPr>
                    <w:t>2. PROBLEMA</w:t>
                  </w:r>
                </w:p>
              </w:tc>
              <w:tc>
                <w:tcPr>
                  <w:tcW w:w="980" w:type="dxa"/>
                  <w:vAlign w:val="center"/>
                </w:tcPr>
                <w:p w:rsidR="004C0D66" w:rsidRPr="00E46E0D" w:rsidRDefault="004C0D66" w:rsidP="00985C26">
                  <w:pPr>
                    <w:jc w:val="center"/>
                    <w:rPr>
                      <w:rFonts w:ascii="Arial" w:hAnsi="Arial" w:cs="Arial"/>
                      <w:b/>
                    </w:rPr>
                  </w:pPr>
                  <w:r>
                    <w:rPr>
                      <w:rFonts w:ascii="Arial" w:hAnsi="Arial" w:cs="Arial"/>
                      <w:b/>
                    </w:rPr>
                    <w:t>1</w:t>
                  </w:r>
                  <w:r w:rsidR="00CC21D1">
                    <w:rPr>
                      <w:rFonts w:ascii="Arial" w:hAnsi="Arial" w:cs="Arial"/>
                      <w:b/>
                    </w:rPr>
                    <w:t>2</w:t>
                  </w:r>
                </w:p>
              </w:tc>
            </w:tr>
            <w:tr w:rsidR="004C0D66" w:rsidTr="00CB1FAA">
              <w:trPr>
                <w:trHeight w:val="547"/>
              </w:trPr>
              <w:tc>
                <w:tcPr>
                  <w:tcW w:w="6709" w:type="dxa"/>
                  <w:vAlign w:val="center"/>
                </w:tcPr>
                <w:p w:rsidR="004C0D66" w:rsidRPr="00E46E0D" w:rsidRDefault="004C0D66" w:rsidP="00985C26">
                  <w:pPr>
                    <w:rPr>
                      <w:rFonts w:ascii="Arial" w:hAnsi="Arial" w:cs="Arial"/>
                      <w:b/>
                    </w:rPr>
                  </w:pPr>
                  <w:r w:rsidRPr="00E46E0D">
                    <w:rPr>
                      <w:rFonts w:ascii="Arial" w:hAnsi="Arial" w:cs="Arial"/>
                      <w:b/>
                    </w:rPr>
                    <w:t>3. OBJETIVO</w:t>
                  </w:r>
                  <w:r w:rsidR="00CC21D1">
                    <w:rPr>
                      <w:rFonts w:ascii="Arial" w:hAnsi="Arial" w:cs="Arial"/>
                      <w:b/>
                    </w:rPr>
                    <w:t>S</w:t>
                  </w:r>
                </w:p>
              </w:tc>
              <w:tc>
                <w:tcPr>
                  <w:tcW w:w="980" w:type="dxa"/>
                  <w:vAlign w:val="center"/>
                </w:tcPr>
                <w:p w:rsidR="004C0D66" w:rsidRPr="00E46E0D" w:rsidRDefault="00CC21D1" w:rsidP="00985C26">
                  <w:pPr>
                    <w:jc w:val="center"/>
                    <w:rPr>
                      <w:rFonts w:ascii="Arial" w:hAnsi="Arial" w:cs="Arial"/>
                      <w:b/>
                    </w:rPr>
                  </w:pPr>
                  <w:r>
                    <w:rPr>
                      <w:rFonts w:ascii="Arial" w:hAnsi="Arial" w:cs="Arial"/>
                      <w:b/>
                    </w:rPr>
                    <w:t>13</w:t>
                  </w:r>
                  <w:r w:rsidR="004C0D66">
                    <w:rPr>
                      <w:rFonts w:ascii="Arial" w:hAnsi="Arial" w:cs="Arial"/>
                      <w:b/>
                    </w:rPr>
                    <w:t xml:space="preserve"> - 1</w:t>
                  </w:r>
                  <w:r>
                    <w:rPr>
                      <w:rFonts w:ascii="Arial" w:hAnsi="Arial" w:cs="Arial"/>
                      <w:b/>
                    </w:rPr>
                    <w:t>4</w:t>
                  </w:r>
                </w:p>
              </w:tc>
            </w:tr>
            <w:tr w:rsidR="004C0D66" w:rsidTr="00CB1FAA">
              <w:trPr>
                <w:trHeight w:val="555"/>
              </w:trPr>
              <w:tc>
                <w:tcPr>
                  <w:tcW w:w="6709" w:type="dxa"/>
                  <w:vAlign w:val="center"/>
                </w:tcPr>
                <w:p w:rsidR="004C0D66" w:rsidRPr="00E46E0D" w:rsidRDefault="00CC21D1" w:rsidP="00985C26">
                  <w:pPr>
                    <w:ind w:left="284"/>
                    <w:rPr>
                      <w:rFonts w:ascii="Arial" w:hAnsi="Arial" w:cs="Arial"/>
                      <w:b/>
                    </w:rPr>
                  </w:pPr>
                  <w:r>
                    <w:rPr>
                      <w:rFonts w:ascii="Arial" w:hAnsi="Arial" w:cs="Arial"/>
                      <w:b/>
                    </w:rPr>
                    <w:t xml:space="preserve">3.1 </w:t>
                  </w:r>
                  <w:r w:rsidR="004C0D66" w:rsidRPr="00E46E0D">
                    <w:rPr>
                      <w:rFonts w:ascii="Arial" w:hAnsi="Arial" w:cs="Arial"/>
                      <w:b/>
                    </w:rPr>
                    <w:t>Objetivo General</w:t>
                  </w:r>
                </w:p>
              </w:tc>
              <w:tc>
                <w:tcPr>
                  <w:tcW w:w="980" w:type="dxa"/>
                  <w:vAlign w:val="center"/>
                </w:tcPr>
                <w:p w:rsidR="004C0D66" w:rsidRPr="00E46E0D" w:rsidRDefault="004C0D66" w:rsidP="00985C26">
                  <w:pPr>
                    <w:jc w:val="center"/>
                    <w:rPr>
                      <w:rFonts w:ascii="Arial" w:hAnsi="Arial" w:cs="Arial"/>
                      <w:b/>
                    </w:rPr>
                  </w:pPr>
                  <w:r>
                    <w:rPr>
                      <w:rFonts w:ascii="Arial" w:hAnsi="Arial" w:cs="Arial"/>
                      <w:b/>
                    </w:rPr>
                    <w:t>1</w:t>
                  </w:r>
                  <w:r w:rsidR="00CC21D1">
                    <w:rPr>
                      <w:rFonts w:ascii="Arial" w:hAnsi="Arial" w:cs="Arial"/>
                      <w:b/>
                    </w:rPr>
                    <w:t>3</w:t>
                  </w:r>
                </w:p>
              </w:tc>
            </w:tr>
            <w:tr w:rsidR="004C0D66" w:rsidTr="00CB1FAA">
              <w:trPr>
                <w:trHeight w:val="549"/>
              </w:trPr>
              <w:tc>
                <w:tcPr>
                  <w:tcW w:w="6709" w:type="dxa"/>
                  <w:vAlign w:val="center"/>
                </w:tcPr>
                <w:p w:rsidR="004C0D66" w:rsidRPr="00E46E0D" w:rsidRDefault="00CC21D1" w:rsidP="00985C26">
                  <w:pPr>
                    <w:ind w:left="284"/>
                    <w:rPr>
                      <w:rFonts w:ascii="Arial" w:hAnsi="Arial" w:cs="Arial"/>
                      <w:b/>
                    </w:rPr>
                  </w:pPr>
                  <w:r>
                    <w:rPr>
                      <w:rFonts w:ascii="Arial" w:hAnsi="Arial" w:cs="Arial"/>
                      <w:b/>
                    </w:rPr>
                    <w:t xml:space="preserve">3.2 </w:t>
                  </w:r>
                  <w:r w:rsidR="004C0D66" w:rsidRPr="00E46E0D">
                    <w:rPr>
                      <w:rFonts w:ascii="Arial" w:hAnsi="Arial" w:cs="Arial"/>
                      <w:b/>
                    </w:rPr>
                    <w:t>Objetivos Específicos</w:t>
                  </w:r>
                </w:p>
              </w:tc>
              <w:tc>
                <w:tcPr>
                  <w:tcW w:w="980" w:type="dxa"/>
                  <w:vAlign w:val="center"/>
                </w:tcPr>
                <w:p w:rsidR="004C0D66" w:rsidRPr="00E46E0D" w:rsidRDefault="004C0D66" w:rsidP="00985C26">
                  <w:pPr>
                    <w:jc w:val="center"/>
                    <w:rPr>
                      <w:rFonts w:ascii="Arial" w:hAnsi="Arial" w:cs="Arial"/>
                      <w:b/>
                    </w:rPr>
                  </w:pPr>
                  <w:r>
                    <w:rPr>
                      <w:rFonts w:ascii="Arial" w:hAnsi="Arial" w:cs="Arial"/>
                      <w:b/>
                    </w:rPr>
                    <w:t>1</w:t>
                  </w:r>
                  <w:r w:rsidR="00CC21D1">
                    <w:rPr>
                      <w:rFonts w:ascii="Arial" w:hAnsi="Arial" w:cs="Arial"/>
                      <w:b/>
                    </w:rPr>
                    <w:t>3</w:t>
                  </w:r>
                </w:p>
              </w:tc>
            </w:tr>
            <w:tr w:rsidR="004C0D66" w:rsidTr="00CB1FAA">
              <w:trPr>
                <w:trHeight w:val="571"/>
              </w:trPr>
              <w:tc>
                <w:tcPr>
                  <w:tcW w:w="6709" w:type="dxa"/>
                  <w:vAlign w:val="center"/>
                </w:tcPr>
                <w:p w:rsidR="004C0D66" w:rsidRPr="00E46E0D" w:rsidRDefault="00CC21D1" w:rsidP="00985C26">
                  <w:pPr>
                    <w:ind w:left="284"/>
                    <w:rPr>
                      <w:rFonts w:ascii="Arial" w:hAnsi="Arial" w:cs="Arial"/>
                      <w:b/>
                    </w:rPr>
                  </w:pPr>
                  <w:r>
                    <w:rPr>
                      <w:rFonts w:ascii="Arial" w:hAnsi="Arial" w:cs="Arial"/>
                      <w:b/>
                    </w:rPr>
                    <w:t xml:space="preserve">3.3 </w:t>
                  </w:r>
                  <w:r w:rsidR="004C0D66" w:rsidRPr="00E46E0D">
                    <w:rPr>
                      <w:rFonts w:ascii="Arial" w:hAnsi="Arial" w:cs="Arial"/>
                      <w:b/>
                    </w:rPr>
                    <w:t>Alcance</w:t>
                  </w:r>
                </w:p>
              </w:tc>
              <w:tc>
                <w:tcPr>
                  <w:tcW w:w="980" w:type="dxa"/>
                  <w:vAlign w:val="center"/>
                </w:tcPr>
                <w:p w:rsidR="004C0D66" w:rsidRPr="00E46E0D" w:rsidRDefault="004C0D66" w:rsidP="00985C26">
                  <w:pPr>
                    <w:jc w:val="center"/>
                    <w:rPr>
                      <w:rFonts w:ascii="Arial" w:hAnsi="Arial" w:cs="Arial"/>
                      <w:b/>
                    </w:rPr>
                  </w:pPr>
                  <w:r>
                    <w:rPr>
                      <w:rFonts w:ascii="Arial" w:hAnsi="Arial" w:cs="Arial"/>
                      <w:b/>
                    </w:rPr>
                    <w:t>1</w:t>
                  </w:r>
                  <w:r w:rsidR="00CC21D1">
                    <w:rPr>
                      <w:rFonts w:ascii="Arial" w:hAnsi="Arial" w:cs="Arial"/>
                      <w:b/>
                    </w:rPr>
                    <w:t>3</w:t>
                  </w:r>
                </w:p>
              </w:tc>
            </w:tr>
            <w:tr w:rsidR="004C0D66" w:rsidTr="00CB1FAA">
              <w:trPr>
                <w:trHeight w:val="551"/>
              </w:trPr>
              <w:tc>
                <w:tcPr>
                  <w:tcW w:w="6709" w:type="dxa"/>
                  <w:vAlign w:val="center"/>
                </w:tcPr>
                <w:p w:rsidR="004C0D66" w:rsidRPr="00E46E0D" w:rsidRDefault="004C0D66" w:rsidP="00985C26">
                  <w:pPr>
                    <w:ind w:left="284"/>
                    <w:rPr>
                      <w:rFonts w:ascii="Arial" w:hAnsi="Arial" w:cs="Arial"/>
                      <w:b/>
                    </w:rPr>
                  </w:pPr>
                  <w:r w:rsidRPr="00E46E0D">
                    <w:rPr>
                      <w:rFonts w:ascii="Arial" w:hAnsi="Arial" w:cs="Arial"/>
                      <w:b/>
                    </w:rPr>
                    <w:t>3.4 Limitaciones</w:t>
                  </w:r>
                </w:p>
              </w:tc>
              <w:tc>
                <w:tcPr>
                  <w:tcW w:w="980" w:type="dxa"/>
                  <w:vAlign w:val="center"/>
                </w:tcPr>
                <w:p w:rsidR="004C0D66" w:rsidRPr="00E46E0D" w:rsidRDefault="004C0D66" w:rsidP="00985C26">
                  <w:pPr>
                    <w:jc w:val="center"/>
                    <w:rPr>
                      <w:rFonts w:ascii="Arial" w:hAnsi="Arial" w:cs="Arial"/>
                      <w:b/>
                    </w:rPr>
                  </w:pPr>
                  <w:r>
                    <w:rPr>
                      <w:rFonts w:ascii="Arial" w:hAnsi="Arial" w:cs="Arial"/>
                      <w:b/>
                    </w:rPr>
                    <w:t>1</w:t>
                  </w:r>
                  <w:r w:rsidR="00CC21D1">
                    <w:rPr>
                      <w:rFonts w:ascii="Arial" w:hAnsi="Arial" w:cs="Arial"/>
                      <w:b/>
                    </w:rPr>
                    <w:t>4</w:t>
                  </w:r>
                </w:p>
              </w:tc>
            </w:tr>
            <w:tr w:rsidR="004C0D66" w:rsidTr="00CB1FAA">
              <w:trPr>
                <w:trHeight w:val="559"/>
              </w:trPr>
              <w:tc>
                <w:tcPr>
                  <w:tcW w:w="6709" w:type="dxa"/>
                  <w:vAlign w:val="center"/>
                </w:tcPr>
                <w:p w:rsidR="004C0D66" w:rsidRPr="00E46E0D" w:rsidRDefault="004C0D66" w:rsidP="00985C26">
                  <w:pPr>
                    <w:rPr>
                      <w:rFonts w:ascii="Arial" w:hAnsi="Arial" w:cs="Arial"/>
                      <w:b/>
                    </w:rPr>
                  </w:pPr>
                  <w:r w:rsidRPr="00E46E0D">
                    <w:rPr>
                      <w:rFonts w:ascii="Arial" w:hAnsi="Arial" w:cs="Arial"/>
                      <w:b/>
                    </w:rPr>
                    <w:t>4. JUSTIFICACIÓN</w:t>
                  </w:r>
                </w:p>
              </w:tc>
              <w:tc>
                <w:tcPr>
                  <w:tcW w:w="980" w:type="dxa"/>
                  <w:vAlign w:val="center"/>
                </w:tcPr>
                <w:p w:rsidR="004C0D66" w:rsidRPr="00E46E0D" w:rsidRDefault="004C0D66" w:rsidP="00985C26">
                  <w:pPr>
                    <w:jc w:val="center"/>
                    <w:rPr>
                      <w:rFonts w:ascii="Arial" w:hAnsi="Arial" w:cs="Arial"/>
                      <w:b/>
                    </w:rPr>
                  </w:pPr>
                  <w:r>
                    <w:rPr>
                      <w:rFonts w:ascii="Arial" w:hAnsi="Arial" w:cs="Arial"/>
                      <w:b/>
                    </w:rPr>
                    <w:t>1</w:t>
                  </w:r>
                  <w:r w:rsidR="00CC21D1">
                    <w:rPr>
                      <w:rFonts w:ascii="Arial" w:hAnsi="Arial" w:cs="Arial"/>
                      <w:b/>
                    </w:rPr>
                    <w:t>5</w:t>
                  </w:r>
                </w:p>
              </w:tc>
            </w:tr>
            <w:tr w:rsidR="004C0D66" w:rsidTr="00CB1FAA">
              <w:trPr>
                <w:trHeight w:val="567"/>
              </w:trPr>
              <w:tc>
                <w:tcPr>
                  <w:tcW w:w="6709" w:type="dxa"/>
                  <w:vAlign w:val="center"/>
                </w:tcPr>
                <w:p w:rsidR="004C0D66" w:rsidRPr="00E46E0D" w:rsidRDefault="004C0D66" w:rsidP="00985C26">
                  <w:pPr>
                    <w:rPr>
                      <w:rFonts w:ascii="Arial" w:hAnsi="Arial" w:cs="Arial"/>
                      <w:b/>
                    </w:rPr>
                  </w:pPr>
                  <w:r w:rsidRPr="00E46E0D">
                    <w:rPr>
                      <w:rFonts w:ascii="Arial" w:hAnsi="Arial" w:cs="Arial"/>
                      <w:b/>
                    </w:rPr>
                    <w:t>5. ANTECEDENTES</w:t>
                  </w:r>
                </w:p>
              </w:tc>
              <w:tc>
                <w:tcPr>
                  <w:tcW w:w="980" w:type="dxa"/>
                  <w:vAlign w:val="center"/>
                </w:tcPr>
                <w:p w:rsidR="004C0D66" w:rsidRPr="00E46E0D" w:rsidRDefault="004C0D66" w:rsidP="00985C26">
                  <w:pPr>
                    <w:jc w:val="center"/>
                    <w:rPr>
                      <w:rFonts w:ascii="Arial" w:hAnsi="Arial" w:cs="Arial"/>
                      <w:b/>
                    </w:rPr>
                  </w:pPr>
                  <w:r>
                    <w:rPr>
                      <w:rFonts w:ascii="Arial" w:hAnsi="Arial" w:cs="Arial"/>
                      <w:b/>
                    </w:rPr>
                    <w:t>1</w:t>
                  </w:r>
                  <w:r w:rsidR="00CC21D1">
                    <w:rPr>
                      <w:rFonts w:ascii="Arial" w:hAnsi="Arial" w:cs="Arial"/>
                      <w:b/>
                    </w:rPr>
                    <w:t>6</w:t>
                  </w:r>
                </w:p>
              </w:tc>
            </w:tr>
            <w:tr w:rsidR="004C0D66" w:rsidTr="00CB1FAA">
              <w:trPr>
                <w:trHeight w:val="547"/>
              </w:trPr>
              <w:tc>
                <w:tcPr>
                  <w:tcW w:w="6709" w:type="dxa"/>
                  <w:vAlign w:val="center"/>
                </w:tcPr>
                <w:p w:rsidR="004C0D66" w:rsidRPr="00E46E0D" w:rsidRDefault="004C0D66" w:rsidP="00985C26">
                  <w:pPr>
                    <w:rPr>
                      <w:rFonts w:ascii="Arial" w:hAnsi="Arial" w:cs="Arial"/>
                      <w:b/>
                    </w:rPr>
                  </w:pPr>
                  <w:r w:rsidRPr="00E46E0D">
                    <w:rPr>
                      <w:rFonts w:ascii="Arial" w:hAnsi="Arial" w:cs="Arial"/>
                      <w:b/>
                    </w:rPr>
                    <w:t>6. MARCO TEÓRICO</w:t>
                  </w:r>
                </w:p>
              </w:tc>
              <w:tc>
                <w:tcPr>
                  <w:tcW w:w="980" w:type="dxa"/>
                  <w:vAlign w:val="center"/>
                </w:tcPr>
                <w:p w:rsidR="004C0D66" w:rsidRPr="00E46E0D" w:rsidRDefault="00CC21D1" w:rsidP="00985C26">
                  <w:pPr>
                    <w:jc w:val="center"/>
                    <w:rPr>
                      <w:rFonts w:ascii="Arial" w:hAnsi="Arial" w:cs="Arial"/>
                      <w:b/>
                    </w:rPr>
                  </w:pPr>
                  <w:r>
                    <w:rPr>
                      <w:rFonts w:ascii="Arial" w:hAnsi="Arial" w:cs="Arial"/>
                      <w:b/>
                    </w:rPr>
                    <w:t>17</w:t>
                  </w:r>
                  <w:r w:rsidR="004C0D66">
                    <w:rPr>
                      <w:rFonts w:ascii="Arial" w:hAnsi="Arial" w:cs="Arial"/>
                      <w:b/>
                    </w:rPr>
                    <w:t xml:space="preserve"> - 2</w:t>
                  </w:r>
                  <w:r>
                    <w:rPr>
                      <w:rFonts w:ascii="Arial" w:hAnsi="Arial" w:cs="Arial"/>
                      <w:b/>
                    </w:rPr>
                    <w:t>0</w:t>
                  </w:r>
                </w:p>
              </w:tc>
            </w:tr>
            <w:tr w:rsidR="004C0D66" w:rsidTr="00CB1FAA">
              <w:trPr>
                <w:trHeight w:val="555"/>
              </w:trPr>
              <w:tc>
                <w:tcPr>
                  <w:tcW w:w="6709" w:type="dxa"/>
                  <w:vAlign w:val="center"/>
                </w:tcPr>
                <w:p w:rsidR="004C0D66" w:rsidRPr="00E46E0D" w:rsidRDefault="004C0D66" w:rsidP="00985C26">
                  <w:pPr>
                    <w:rPr>
                      <w:rFonts w:ascii="Arial" w:hAnsi="Arial" w:cs="Arial"/>
                      <w:b/>
                    </w:rPr>
                  </w:pPr>
                  <w:r w:rsidRPr="00E46E0D">
                    <w:rPr>
                      <w:rFonts w:ascii="Arial" w:hAnsi="Arial" w:cs="Arial"/>
                      <w:b/>
                    </w:rPr>
                    <w:t>7. MARCO CONCEPTUAL</w:t>
                  </w:r>
                </w:p>
              </w:tc>
              <w:tc>
                <w:tcPr>
                  <w:tcW w:w="980" w:type="dxa"/>
                  <w:vAlign w:val="center"/>
                </w:tcPr>
                <w:p w:rsidR="004C0D66" w:rsidRPr="00E46E0D" w:rsidRDefault="00CC21D1" w:rsidP="00985C26">
                  <w:pPr>
                    <w:jc w:val="center"/>
                    <w:rPr>
                      <w:rFonts w:ascii="Arial" w:hAnsi="Arial" w:cs="Arial"/>
                      <w:b/>
                    </w:rPr>
                  </w:pPr>
                  <w:r>
                    <w:rPr>
                      <w:rFonts w:ascii="Arial" w:hAnsi="Arial" w:cs="Arial"/>
                      <w:b/>
                    </w:rPr>
                    <w:t>21</w:t>
                  </w:r>
                  <w:r w:rsidR="004C0D66">
                    <w:rPr>
                      <w:rFonts w:ascii="Arial" w:hAnsi="Arial" w:cs="Arial"/>
                      <w:b/>
                    </w:rPr>
                    <w:t xml:space="preserve"> - 2</w:t>
                  </w:r>
                  <w:r>
                    <w:rPr>
                      <w:rFonts w:ascii="Arial" w:hAnsi="Arial" w:cs="Arial"/>
                      <w:b/>
                    </w:rPr>
                    <w:t>2</w:t>
                  </w:r>
                </w:p>
              </w:tc>
            </w:tr>
            <w:tr w:rsidR="004C0D66" w:rsidTr="00CB1FAA">
              <w:trPr>
                <w:trHeight w:val="549"/>
              </w:trPr>
              <w:tc>
                <w:tcPr>
                  <w:tcW w:w="6709" w:type="dxa"/>
                  <w:vAlign w:val="center"/>
                </w:tcPr>
                <w:p w:rsidR="004C0D66" w:rsidRPr="00E46E0D" w:rsidRDefault="004C0D66" w:rsidP="00985C26">
                  <w:pPr>
                    <w:rPr>
                      <w:rFonts w:ascii="Arial" w:hAnsi="Arial" w:cs="Arial"/>
                      <w:b/>
                    </w:rPr>
                  </w:pPr>
                  <w:r w:rsidRPr="00E46E0D">
                    <w:rPr>
                      <w:rFonts w:ascii="Arial" w:hAnsi="Arial" w:cs="Arial"/>
                      <w:b/>
                    </w:rPr>
                    <w:t>8. METODOLOGÍA</w:t>
                  </w:r>
                </w:p>
              </w:tc>
              <w:tc>
                <w:tcPr>
                  <w:tcW w:w="980" w:type="dxa"/>
                  <w:vAlign w:val="center"/>
                </w:tcPr>
                <w:p w:rsidR="004C0D66" w:rsidRPr="00E46E0D" w:rsidRDefault="00CC21D1" w:rsidP="00985C26">
                  <w:pPr>
                    <w:jc w:val="center"/>
                    <w:rPr>
                      <w:rFonts w:ascii="Arial" w:hAnsi="Arial" w:cs="Arial"/>
                      <w:b/>
                    </w:rPr>
                  </w:pPr>
                  <w:r>
                    <w:rPr>
                      <w:rFonts w:ascii="Arial" w:hAnsi="Arial" w:cs="Arial"/>
                      <w:b/>
                    </w:rPr>
                    <w:t>23</w:t>
                  </w:r>
                  <w:r w:rsidR="004C0D66">
                    <w:rPr>
                      <w:rFonts w:ascii="Arial" w:hAnsi="Arial" w:cs="Arial"/>
                      <w:b/>
                    </w:rPr>
                    <w:t xml:space="preserve"> - 2</w:t>
                  </w:r>
                  <w:r>
                    <w:rPr>
                      <w:rFonts w:ascii="Arial" w:hAnsi="Arial" w:cs="Arial"/>
                      <w:b/>
                    </w:rPr>
                    <w:t>4</w:t>
                  </w:r>
                </w:p>
              </w:tc>
            </w:tr>
            <w:tr w:rsidR="004C0D66" w:rsidTr="00CB1FAA">
              <w:trPr>
                <w:trHeight w:val="571"/>
              </w:trPr>
              <w:tc>
                <w:tcPr>
                  <w:tcW w:w="6709" w:type="dxa"/>
                  <w:vAlign w:val="center"/>
                </w:tcPr>
                <w:p w:rsidR="004C0D66" w:rsidRPr="00E46E0D" w:rsidRDefault="004C0D66" w:rsidP="004A7187">
                  <w:pPr>
                    <w:ind w:left="284"/>
                    <w:rPr>
                      <w:rFonts w:ascii="Arial" w:hAnsi="Arial" w:cs="Arial"/>
                      <w:b/>
                    </w:rPr>
                  </w:pPr>
                  <w:r w:rsidRPr="00E46E0D">
                    <w:rPr>
                      <w:rFonts w:ascii="Arial" w:hAnsi="Arial" w:cs="Arial"/>
                      <w:b/>
                    </w:rPr>
                    <w:t xml:space="preserve">8.1 </w:t>
                  </w:r>
                  <w:r w:rsidR="004A7187">
                    <w:rPr>
                      <w:rFonts w:ascii="Arial" w:hAnsi="Arial" w:cs="Arial"/>
                      <w:b/>
                    </w:rPr>
                    <w:t>Obtención</w:t>
                  </w:r>
                  <w:r w:rsidRPr="00E46E0D">
                    <w:rPr>
                      <w:rFonts w:ascii="Arial" w:hAnsi="Arial" w:cs="Arial"/>
                      <w:b/>
                    </w:rPr>
                    <w:t xml:space="preserve"> de Requerimientos</w:t>
                  </w:r>
                </w:p>
              </w:tc>
              <w:tc>
                <w:tcPr>
                  <w:tcW w:w="980" w:type="dxa"/>
                  <w:vAlign w:val="center"/>
                </w:tcPr>
                <w:p w:rsidR="004C0D66" w:rsidRPr="00E46E0D" w:rsidRDefault="004C0D66" w:rsidP="00985C26">
                  <w:pPr>
                    <w:jc w:val="center"/>
                    <w:rPr>
                      <w:rFonts w:ascii="Arial" w:hAnsi="Arial" w:cs="Arial"/>
                      <w:b/>
                    </w:rPr>
                  </w:pPr>
                  <w:r>
                    <w:rPr>
                      <w:rFonts w:ascii="Arial" w:hAnsi="Arial" w:cs="Arial"/>
                      <w:b/>
                    </w:rPr>
                    <w:t>2</w:t>
                  </w:r>
                  <w:r w:rsidR="00CC21D1">
                    <w:rPr>
                      <w:rFonts w:ascii="Arial" w:hAnsi="Arial" w:cs="Arial"/>
                      <w:b/>
                    </w:rPr>
                    <w:t>3</w:t>
                  </w:r>
                </w:p>
              </w:tc>
            </w:tr>
            <w:tr w:rsidR="004C0D66" w:rsidTr="00CB1FAA">
              <w:trPr>
                <w:trHeight w:val="551"/>
              </w:trPr>
              <w:tc>
                <w:tcPr>
                  <w:tcW w:w="6709" w:type="dxa"/>
                  <w:vAlign w:val="center"/>
                </w:tcPr>
                <w:p w:rsidR="004C0D66" w:rsidRPr="00E46E0D" w:rsidRDefault="004C0D66" w:rsidP="00985C26">
                  <w:pPr>
                    <w:ind w:left="284"/>
                    <w:rPr>
                      <w:rFonts w:ascii="Arial" w:hAnsi="Arial" w:cs="Arial"/>
                      <w:b/>
                    </w:rPr>
                  </w:pPr>
                  <w:r w:rsidRPr="00E46E0D">
                    <w:rPr>
                      <w:rFonts w:ascii="Arial" w:hAnsi="Arial" w:cs="Arial"/>
                      <w:b/>
                    </w:rPr>
                    <w:t>8.2 Análisis del Sistema</w:t>
                  </w:r>
                </w:p>
              </w:tc>
              <w:tc>
                <w:tcPr>
                  <w:tcW w:w="980" w:type="dxa"/>
                  <w:vAlign w:val="center"/>
                </w:tcPr>
                <w:p w:rsidR="004C0D66" w:rsidRPr="00E46E0D" w:rsidRDefault="004C0D66" w:rsidP="00985C26">
                  <w:pPr>
                    <w:jc w:val="center"/>
                    <w:rPr>
                      <w:rFonts w:ascii="Arial" w:hAnsi="Arial" w:cs="Arial"/>
                      <w:b/>
                    </w:rPr>
                  </w:pPr>
                  <w:r>
                    <w:rPr>
                      <w:rFonts w:ascii="Arial" w:hAnsi="Arial" w:cs="Arial"/>
                      <w:b/>
                    </w:rPr>
                    <w:t>2</w:t>
                  </w:r>
                  <w:r w:rsidR="00CC21D1">
                    <w:rPr>
                      <w:rFonts w:ascii="Arial" w:hAnsi="Arial" w:cs="Arial"/>
                      <w:b/>
                    </w:rPr>
                    <w:t>3</w:t>
                  </w:r>
                </w:p>
              </w:tc>
            </w:tr>
            <w:tr w:rsidR="004C0D66" w:rsidTr="00CB1FAA">
              <w:trPr>
                <w:trHeight w:val="545"/>
              </w:trPr>
              <w:tc>
                <w:tcPr>
                  <w:tcW w:w="6709" w:type="dxa"/>
                  <w:vAlign w:val="center"/>
                </w:tcPr>
                <w:p w:rsidR="004C0D66" w:rsidRPr="00E46E0D" w:rsidRDefault="004C0D66" w:rsidP="00985C26">
                  <w:pPr>
                    <w:ind w:left="284"/>
                    <w:rPr>
                      <w:rFonts w:ascii="Arial" w:hAnsi="Arial" w:cs="Arial"/>
                      <w:b/>
                    </w:rPr>
                  </w:pPr>
                  <w:r w:rsidRPr="00E46E0D">
                    <w:rPr>
                      <w:rFonts w:ascii="Arial" w:hAnsi="Arial" w:cs="Arial"/>
                      <w:b/>
                    </w:rPr>
                    <w:t>8.3 Diseño del Sistema</w:t>
                  </w:r>
                  <w:r w:rsidR="0022758E">
                    <w:rPr>
                      <w:rFonts w:ascii="Arial" w:hAnsi="Arial" w:cs="Arial"/>
                      <w:b/>
                    </w:rPr>
                    <w:t xml:space="preserve"> de Información</w:t>
                  </w:r>
                </w:p>
              </w:tc>
              <w:tc>
                <w:tcPr>
                  <w:tcW w:w="980" w:type="dxa"/>
                  <w:vAlign w:val="center"/>
                </w:tcPr>
                <w:p w:rsidR="004C0D66" w:rsidRPr="00E46E0D" w:rsidRDefault="004C0D66" w:rsidP="00985C26">
                  <w:pPr>
                    <w:jc w:val="center"/>
                    <w:rPr>
                      <w:rFonts w:ascii="Arial" w:hAnsi="Arial" w:cs="Arial"/>
                      <w:b/>
                    </w:rPr>
                  </w:pPr>
                  <w:r>
                    <w:rPr>
                      <w:rFonts w:ascii="Arial" w:hAnsi="Arial" w:cs="Arial"/>
                      <w:b/>
                    </w:rPr>
                    <w:t>2</w:t>
                  </w:r>
                  <w:r w:rsidR="00CC21D1">
                    <w:rPr>
                      <w:rFonts w:ascii="Arial" w:hAnsi="Arial" w:cs="Arial"/>
                      <w:b/>
                    </w:rPr>
                    <w:t>4</w:t>
                  </w:r>
                </w:p>
              </w:tc>
            </w:tr>
            <w:tr w:rsidR="004C0D66" w:rsidTr="00CB1FAA">
              <w:trPr>
                <w:trHeight w:val="567"/>
              </w:trPr>
              <w:tc>
                <w:tcPr>
                  <w:tcW w:w="6709" w:type="dxa"/>
                  <w:vAlign w:val="center"/>
                </w:tcPr>
                <w:p w:rsidR="004C0D66" w:rsidRPr="00E46E0D" w:rsidRDefault="004C0D66" w:rsidP="00985C26">
                  <w:pPr>
                    <w:ind w:left="284"/>
                    <w:rPr>
                      <w:rFonts w:ascii="Arial" w:hAnsi="Arial" w:cs="Arial"/>
                      <w:b/>
                    </w:rPr>
                  </w:pPr>
                  <w:r w:rsidRPr="00E46E0D">
                    <w:rPr>
                      <w:rFonts w:ascii="Arial" w:hAnsi="Arial" w:cs="Arial"/>
                      <w:b/>
                    </w:rPr>
                    <w:t>8.4 Implementación del Sistema</w:t>
                  </w:r>
                </w:p>
              </w:tc>
              <w:tc>
                <w:tcPr>
                  <w:tcW w:w="980" w:type="dxa"/>
                  <w:vAlign w:val="center"/>
                </w:tcPr>
                <w:p w:rsidR="004C0D66" w:rsidRPr="00E46E0D" w:rsidRDefault="004C0D66" w:rsidP="00985C26">
                  <w:pPr>
                    <w:jc w:val="center"/>
                    <w:rPr>
                      <w:rFonts w:ascii="Arial" w:hAnsi="Arial" w:cs="Arial"/>
                      <w:b/>
                    </w:rPr>
                  </w:pPr>
                  <w:r>
                    <w:rPr>
                      <w:rFonts w:ascii="Arial" w:hAnsi="Arial" w:cs="Arial"/>
                      <w:b/>
                    </w:rPr>
                    <w:t>2</w:t>
                  </w:r>
                  <w:r w:rsidR="00CC21D1">
                    <w:rPr>
                      <w:rFonts w:ascii="Arial" w:hAnsi="Arial" w:cs="Arial"/>
                      <w:b/>
                    </w:rPr>
                    <w:t>4</w:t>
                  </w:r>
                </w:p>
              </w:tc>
            </w:tr>
            <w:tr w:rsidR="004C0D66" w:rsidTr="00CB1FAA">
              <w:trPr>
                <w:trHeight w:val="561"/>
              </w:trPr>
              <w:tc>
                <w:tcPr>
                  <w:tcW w:w="6709" w:type="dxa"/>
                  <w:vAlign w:val="center"/>
                </w:tcPr>
                <w:p w:rsidR="004C0D66" w:rsidRPr="00E46E0D" w:rsidRDefault="00340D69" w:rsidP="00340D69">
                  <w:pPr>
                    <w:ind w:left="284"/>
                    <w:rPr>
                      <w:rFonts w:ascii="Arial" w:hAnsi="Arial" w:cs="Arial"/>
                      <w:b/>
                    </w:rPr>
                  </w:pPr>
                  <w:r>
                    <w:rPr>
                      <w:rFonts w:ascii="Arial" w:hAnsi="Arial" w:cs="Arial"/>
                      <w:b/>
                    </w:rPr>
                    <w:t>8.5 Pruebas</w:t>
                  </w:r>
                  <w:r w:rsidR="0022758E">
                    <w:rPr>
                      <w:rFonts w:ascii="Arial" w:hAnsi="Arial" w:cs="Arial"/>
                      <w:b/>
                    </w:rPr>
                    <w:t xml:space="preserve"> </w:t>
                  </w:r>
                  <w:r w:rsidR="004C0D66" w:rsidRPr="00E46E0D">
                    <w:rPr>
                      <w:rFonts w:ascii="Arial" w:hAnsi="Arial" w:cs="Arial"/>
                      <w:b/>
                    </w:rPr>
                    <w:t>del Sistema</w:t>
                  </w:r>
                </w:p>
              </w:tc>
              <w:tc>
                <w:tcPr>
                  <w:tcW w:w="980" w:type="dxa"/>
                  <w:vAlign w:val="center"/>
                </w:tcPr>
                <w:p w:rsidR="004C0D66" w:rsidRPr="00E46E0D" w:rsidRDefault="004C0D66" w:rsidP="00985C26">
                  <w:pPr>
                    <w:jc w:val="center"/>
                    <w:rPr>
                      <w:rFonts w:ascii="Arial" w:hAnsi="Arial" w:cs="Arial"/>
                      <w:b/>
                    </w:rPr>
                  </w:pPr>
                  <w:r>
                    <w:rPr>
                      <w:rFonts w:ascii="Arial" w:hAnsi="Arial" w:cs="Arial"/>
                      <w:b/>
                    </w:rPr>
                    <w:t>2</w:t>
                  </w:r>
                  <w:r w:rsidR="00CC21D1">
                    <w:rPr>
                      <w:rFonts w:ascii="Arial" w:hAnsi="Arial" w:cs="Arial"/>
                      <w:b/>
                    </w:rPr>
                    <w:t>4</w:t>
                  </w:r>
                </w:p>
              </w:tc>
            </w:tr>
            <w:tr w:rsidR="004C0D66" w:rsidTr="00CB1FAA">
              <w:trPr>
                <w:trHeight w:val="555"/>
              </w:trPr>
              <w:tc>
                <w:tcPr>
                  <w:tcW w:w="6709" w:type="dxa"/>
                  <w:vAlign w:val="center"/>
                </w:tcPr>
                <w:p w:rsidR="004C0D66" w:rsidRPr="00E46E0D" w:rsidRDefault="004C0D66" w:rsidP="00985C26">
                  <w:pPr>
                    <w:rPr>
                      <w:rFonts w:ascii="Arial" w:hAnsi="Arial" w:cs="Arial"/>
                      <w:b/>
                    </w:rPr>
                  </w:pPr>
                  <w:r w:rsidRPr="00E46E0D">
                    <w:rPr>
                      <w:rFonts w:ascii="Arial" w:hAnsi="Arial" w:cs="Arial"/>
                      <w:b/>
                    </w:rPr>
                    <w:t>9. ENTREGABLES</w:t>
                  </w:r>
                </w:p>
              </w:tc>
              <w:tc>
                <w:tcPr>
                  <w:tcW w:w="980" w:type="dxa"/>
                  <w:vAlign w:val="center"/>
                </w:tcPr>
                <w:p w:rsidR="004C0D66" w:rsidRPr="00E46E0D" w:rsidRDefault="00133200" w:rsidP="00985C26">
                  <w:pPr>
                    <w:jc w:val="center"/>
                    <w:rPr>
                      <w:rFonts w:ascii="Arial" w:hAnsi="Arial" w:cs="Arial"/>
                      <w:b/>
                    </w:rPr>
                  </w:pPr>
                  <w:r>
                    <w:rPr>
                      <w:rFonts w:ascii="Arial" w:hAnsi="Arial" w:cs="Arial"/>
                      <w:b/>
                    </w:rPr>
                    <w:t>25</w:t>
                  </w:r>
                  <w:r w:rsidR="004C0D66">
                    <w:rPr>
                      <w:rFonts w:ascii="Arial" w:hAnsi="Arial" w:cs="Arial"/>
                      <w:b/>
                    </w:rPr>
                    <w:t xml:space="preserve"> - </w:t>
                  </w:r>
                  <w:r w:rsidR="00743AA7">
                    <w:rPr>
                      <w:rFonts w:ascii="Arial" w:hAnsi="Arial" w:cs="Arial"/>
                      <w:b/>
                    </w:rPr>
                    <w:t>48</w:t>
                  </w:r>
                </w:p>
              </w:tc>
            </w:tr>
            <w:tr w:rsidR="004C0D66" w:rsidTr="00CB1FAA">
              <w:trPr>
                <w:trHeight w:val="549"/>
              </w:trPr>
              <w:tc>
                <w:tcPr>
                  <w:tcW w:w="6709" w:type="dxa"/>
                  <w:vAlign w:val="center"/>
                </w:tcPr>
                <w:p w:rsidR="004C0D66" w:rsidRPr="00E46E0D" w:rsidRDefault="004C0D66" w:rsidP="00985C26">
                  <w:pPr>
                    <w:ind w:left="284"/>
                    <w:rPr>
                      <w:rFonts w:ascii="Arial" w:hAnsi="Arial" w:cs="Arial"/>
                      <w:b/>
                    </w:rPr>
                  </w:pPr>
                  <w:r w:rsidRPr="00E46E0D">
                    <w:rPr>
                      <w:rFonts w:ascii="Arial" w:hAnsi="Arial" w:cs="Arial"/>
                      <w:b/>
                    </w:rPr>
                    <w:t xml:space="preserve">9.1 </w:t>
                  </w:r>
                  <w:r w:rsidR="00CC21D1">
                    <w:rPr>
                      <w:rFonts w:ascii="Arial" w:hAnsi="Arial" w:cs="Arial"/>
                      <w:b/>
                    </w:rPr>
                    <w:t>Obtención</w:t>
                  </w:r>
                  <w:r w:rsidR="00CC21D1" w:rsidRPr="00E46E0D">
                    <w:rPr>
                      <w:rFonts w:ascii="Arial" w:hAnsi="Arial" w:cs="Arial"/>
                      <w:b/>
                    </w:rPr>
                    <w:t xml:space="preserve"> </w:t>
                  </w:r>
                  <w:r w:rsidRPr="00E46E0D">
                    <w:rPr>
                      <w:rFonts w:ascii="Arial" w:hAnsi="Arial" w:cs="Arial"/>
                      <w:b/>
                    </w:rPr>
                    <w:t>de Requerimientos</w:t>
                  </w:r>
                </w:p>
              </w:tc>
              <w:tc>
                <w:tcPr>
                  <w:tcW w:w="980" w:type="dxa"/>
                  <w:vAlign w:val="center"/>
                </w:tcPr>
                <w:p w:rsidR="004C0D66" w:rsidRPr="00E46E0D" w:rsidRDefault="00133200" w:rsidP="00985C26">
                  <w:pPr>
                    <w:jc w:val="center"/>
                    <w:rPr>
                      <w:rFonts w:ascii="Arial" w:hAnsi="Arial" w:cs="Arial"/>
                      <w:b/>
                    </w:rPr>
                  </w:pPr>
                  <w:r>
                    <w:rPr>
                      <w:rFonts w:ascii="Arial" w:hAnsi="Arial" w:cs="Arial"/>
                      <w:b/>
                    </w:rPr>
                    <w:t>25</w:t>
                  </w:r>
                </w:p>
              </w:tc>
            </w:tr>
            <w:tr w:rsidR="004C0D66" w:rsidTr="00CB1FAA">
              <w:trPr>
                <w:trHeight w:val="571"/>
              </w:trPr>
              <w:tc>
                <w:tcPr>
                  <w:tcW w:w="6709" w:type="dxa"/>
                  <w:vAlign w:val="center"/>
                </w:tcPr>
                <w:p w:rsidR="004C0D66" w:rsidRPr="00E46E0D" w:rsidRDefault="004C0D66" w:rsidP="00985C26">
                  <w:pPr>
                    <w:ind w:left="567"/>
                    <w:rPr>
                      <w:rFonts w:ascii="Arial" w:hAnsi="Arial" w:cs="Arial"/>
                      <w:b/>
                    </w:rPr>
                  </w:pPr>
                  <w:r w:rsidRPr="00E46E0D">
                    <w:rPr>
                      <w:rFonts w:ascii="Arial" w:hAnsi="Arial" w:cs="Arial"/>
                      <w:b/>
                    </w:rPr>
                    <w:t>9.1.1 RF Requerimientos Funcionales</w:t>
                  </w:r>
                </w:p>
              </w:tc>
              <w:tc>
                <w:tcPr>
                  <w:tcW w:w="980" w:type="dxa"/>
                  <w:vAlign w:val="center"/>
                </w:tcPr>
                <w:p w:rsidR="004C0D66" w:rsidRPr="00E46E0D" w:rsidRDefault="00133200" w:rsidP="00985C26">
                  <w:pPr>
                    <w:jc w:val="center"/>
                    <w:rPr>
                      <w:rFonts w:ascii="Arial" w:hAnsi="Arial" w:cs="Arial"/>
                      <w:b/>
                    </w:rPr>
                  </w:pPr>
                  <w:r>
                    <w:rPr>
                      <w:rFonts w:ascii="Arial" w:hAnsi="Arial" w:cs="Arial"/>
                      <w:b/>
                    </w:rPr>
                    <w:t>25</w:t>
                  </w:r>
                </w:p>
              </w:tc>
            </w:tr>
            <w:tr w:rsidR="004C0D66" w:rsidTr="00CB1FAA">
              <w:trPr>
                <w:trHeight w:val="560"/>
              </w:trPr>
              <w:tc>
                <w:tcPr>
                  <w:tcW w:w="6709" w:type="dxa"/>
                  <w:vAlign w:val="center"/>
                </w:tcPr>
                <w:p w:rsidR="004C0D66" w:rsidRPr="00E46E0D" w:rsidRDefault="004C0D66" w:rsidP="00985C26">
                  <w:pPr>
                    <w:ind w:left="567"/>
                    <w:rPr>
                      <w:rFonts w:ascii="Arial" w:hAnsi="Arial" w:cs="Arial"/>
                      <w:b/>
                    </w:rPr>
                  </w:pPr>
                  <w:r w:rsidRPr="00E46E0D">
                    <w:rPr>
                      <w:rFonts w:ascii="Arial" w:hAnsi="Arial" w:cs="Arial"/>
                      <w:b/>
                    </w:rPr>
                    <w:lastRenderedPageBreak/>
                    <w:t>9.1.2 RNF Requerimientos No Funcionales</w:t>
                  </w:r>
                </w:p>
              </w:tc>
              <w:tc>
                <w:tcPr>
                  <w:tcW w:w="980" w:type="dxa"/>
                  <w:vAlign w:val="center"/>
                </w:tcPr>
                <w:p w:rsidR="004C0D66" w:rsidRPr="00E46E0D" w:rsidRDefault="00133200" w:rsidP="00985C26">
                  <w:pPr>
                    <w:jc w:val="center"/>
                    <w:rPr>
                      <w:rFonts w:ascii="Arial" w:hAnsi="Arial" w:cs="Arial"/>
                      <w:b/>
                    </w:rPr>
                  </w:pPr>
                  <w:r>
                    <w:rPr>
                      <w:rFonts w:ascii="Arial" w:hAnsi="Arial" w:cs="Arial"/>
                      <w:b/>
                    </w:rPr>
                    <w:t>26</w:t>
                  </w:r>
                </w:p>
              </w:tc>
            </w:tr>
            <w:tr w:rsidR="004C0D66" w:rsidTr="00CB1FAA">
              <w:trPr>
                <w:trHeight w:val="557"/>
              </w:trPr>
              <w:tc>
                <w:tcPr>
                  <w:tcW w:w="6709" w:type="dxa"/>
                  <w:vAlign w:val="center"/>
                </w:tcPr>
                <w:p w:rsidR="004C0D66" w:rsidRPr="00E46E0D" w:rsidRDefault="004C0D66" w:rsidP="00985C26">
                  <w:pPr>
                    <w:ind w:left="567"/>
                    <w:rPr>
                      <w:rFonts w:ascii="Arial" w:hAnsi="Arial" w:cs="Arial"/>
                      <w:b/>
                    </w:rPr>
                  </w:pPr>
                  <w:r w:rsidRPr="00E46E0D">
                    <w:rPr>
                      <w:rFonts w:ascii="Arial" w:hAnsi="Arial" w:cs="Arial"/>
                      <w:b/>
                    </w:rPr>
                    <w:t>9.1.3 DP Dominio del Problema</w:t>
                  </w:r>
                </w:p>
              </w:tc>
              <w:tc>
                <w:tcPr>
                  <w:tcW w:w="980" w:type="dxa"/>
                  <w:vAlign w:val="center"/>
                </w:tcPr>
                <w:p w:rsidR="004C0D66" w:rsidRPr="00E46E0D" w:rsidRDefault="00133200" w:rsidP="00985C26">
                  <w:pPr>
                    <w:jc w:val="center"/>
                    <w:rPr>
                      <w:rFonts w:ascii="Arial" w:hAnsi="Arial" w:cs="Arial"/>
                      <w:b/>
                    </w:rPr>
                  </w:pPr>
                  <w:r>
                    <w:rPr>
                      <w:rFonts w:ascii="Arial" w:hAnsi="Arial" w:cs="Arial"/>
                      <w:b/>
                    </w:rPr>
                    <w:t>26</w:t>
                  </w:r>
                </w:p>
              </w:tc>
            </w:tr>
            <w:tr w:rsidR="00133200" w:rsidTr="00CB1FAA">
              <w:trPr>
                <w:trHeight w:val="557"/>
              </w:trPr>
              <w:tc>
                <w:tcPr>
                  <w:tcW w:w="6709" w:type="dxa"/>
                  <w:vAlign w:val="center"/>
                </w:tcPr>
                <w:p w:rsidR="00133200" w:rsidRPr="00E46E0D" w:rsidRDefault="00133200" w:rsidP="00985C26">
                  <w:pPr>
                    <w:ind w:left="567"/>
                    <w:rPr>
                      <w:rFonts w:ascii="Arial" w:hAnsi="Arial" w:cs="Arial"/>
                      <w:b/>
                    </w:rPr>
                  </w:pPr>
                  <w:r>
                    <w:rPr>
                      <w:rFonts w:ascii="Arial" w:hAnsi="Arial" w:cs="Arial"/>
                      <w:b/>
                    </w:rPr>
                    <w:t>9.1.4 DCU Diagramas de Casos de Uso</w:t>
                  </w:r>
                </w:p>
              </w:tc>
              <w:tc>
                <w:tcPr>
                  <w:tcW w:w="980" w:type="dxa"/>
                  <w:vAlign w:val="center"/>
                </w:tcPr>
                <w:p w:rsidR="00133200" w:rsidRDefault="00286175" w:rsidP="00985C26">
                  <w:pPr>
                    <w:jc w:val="center"/>
                    <w:rPr>
                      <w:rFonts w:ascii="Arial" w:hAnsi="Arial" w:cs="Arial"/>
                      <w:b/>
                    </w:rPr>
                  </w:pPr>
                  <w:r>
                    <w:rPr>
                      <w:rFonts w:ascii="Arial" w:hAnsi="Arial" w:cs="Arial"/>
                      <w:b/>
                    </w:rPr>
                    <w:t>27</w:t>
                  </w:r>
                </w:p>
              </w:tc>
            </w:tr>
            <w:tr w:rsidR="00133200" w:rsidTr="00CB1FAA">
              <w:trPr>
                <w:trHeight w:val="557"/>
              </w:trPr>
              <w:tc>
                <w:tcPr>
                  <w:tcW w:w="6709" w:type="dxa"/>
                  <w:vAlign w:val="center"/>
                </w:tcPr>
                <w:p w:rsidR="00133200" w:rsidRDefault="00133200" w:rsidP="00D06883">
                  <w:pPr>
                    <w:ind w:left="885"/>
                    <w:rPr>
                      <w:rFonts w:ascii="Arial" w:hAnsi="Arial" w:cs="Arial"/>
                      <w:b/>
                    </w:rPr>
                  </w:pPr>
                  <w:r>
                    <w:rPr>
                      <w:rFonts w:ascii="Arial" w:hAnsi="Arial" w:cs="Arial"/>
                      <w:b/>
                    </w:rPr>
                    <w:t>9.1.4.1 Iniciar Sesión</w:t>
                  </w:r>
                </w:p>
              </w:tc>
              <w:tc>
                <w:tcPr>
                  <w:tcW w:w="980" w:type="dxa"/>
                  <w:vAlign w:val="center"/>
                </w:tcPr>
                <w:p w:rsidR="00133200" w:rsidRDefault="00286175" w:rsidP="00985C26">
                  <w:pPr>
                    <w:jc w:val="center"/>
                    <w:rPr>
                      <w:rFonts w:ascii="Arial" w:hAnsi="Arial" w:cs="Arial"/>
                      <w:b/>
                    </w:rPr>
                  </w:pPr>
                  <w:r>
                    <w:rPr>
                      <w:rFonts w:ascii="Arial" w:hAnsi="Arial" w:cs="Arial"/>
                      <w:b/>
                    </w:rPr>
                    <w:t>27</w:t>
                  </w:r>
                </w:p>
              </w:tc>
            </w:tr>
            <w:tr w:rsidR="00133200" w:rsidTr="00CB1FAA">
              <w:trPr>
                <w:trHeight w:val="557"/>
              </w:trPr>
              <w:tc>
                <w:tcPr>
                  <w:tcW w:w="6709" w:type="dxa"/>
                  <w:vAlign w:val="center"/>
                </w:tcPr>
                <w:p w:rsidR="00133200" w:rsidRDefault="00133200" w:rsidP="00D06883">
                  <w:pPr>
                    <w:ind w:left="885"/>
                    <w:rPr>
                      <w:rFonts w:ascii="Arial" w:hAnsi="Arial" w:cs="Arial"/>
                      <w:b/>
                    </w:rPr>
                  </w:pPr>
                  <w:r>
                    <w:rPr>
                      <w:rFonts w:ascii="Arial" w:hAnsi="Arial" w:cs="Arial"/>
                      <w:b/>
                    </w:rPr>
                    <w:t>9.1.4.</w:t>
                  </w:r>
                  <w:r w:rsidR="00D06883">
                    <w:rPr>
                      <w:rFonts w:ascii="Arial" w:hAnsi="Arial" w:cs="Arial"/>
                      <w:b/>
                    </w:rPr>
                    <w:t>2</w:t>
                  </w:r>
                  <w:r>
                    <w:rPr>
                      <w:rFonts w:ascii="Arial" w:hAnsi="Arial" w:cs="Arial"/>
                      <w:b/>
                    </w:rPr>
                    <w:t xml:space="preserve"> </w:t>
                  </w:r>
                  <w:r w:rsidR="00D06883">
                    <w:rPr>
                      <w:rFonts w:ascii="Arial" w:hAnsi="Arial" w:cs="Arial"/>
                      <w:b/>
                    </w:rPr>
                    <w:t>Gestionar Convenios</w:t>
                  </w:r>
                </w:p>
              </w:tc>
              <w:tc>
                <w:tcPr>
                  <w:tcW w:w="980" w:type="dxa"/>
                  <w:vAlign w:val="center"/>
                </w:tcPr>
                <w:p w:rsidR="00133200" w:rsidRDefault="00286175" w:rsidP="00985C26">
                  <w:pPr>
                    <w:jc w:val="center"/>
                    <w:rPr>
                      <w:rFonts w:ascii="Arial" w:hAnsi="Arial" w:cs="Arial"/>
                      <w:b/>
                    </w:rPr>
                  </w:pPr>
                  <w:r>
                    <w:rPr>
                      <w:rFonts w:ascii="Arial" w:hAnsi="Arial" w:cs="Arial"/>
                      <w:b/>
                    </w:rPr>
                    <w:t>28</w:t>
                  </w:r>
                </w:p>
              </w:tc>
            </w:tr>
            <w:tr w:rsidR="00133200" w:rsidTr="00CB1FAA">
              <w:trPr>
                <w:trHeight w:val="557"/>
              </w:trPr>
              <w:tc>
                <w:tcPr>
                  <w:tcW w:w="6709" w:type="dxa"/>
                  <w:vAlign w:val="center"/>
                </w:tcPr>
                <w:p w:rsidR="00133200" w:rsidRDefault="00133200" w:rsidP="00D06883">
                  <w:pPr>
                    <w:ind w:left="885"/>
                    <w:rPr>
                      <w:rFonts w:ascii="Arial" w:hAnsi="Arial" w:cs="Arial"/>
                      <w:b/>
                    </w:rPr>
                  </w:pPr>
                  <w:r>
                    <w:rPr>
                      <w:rFonts w:ascii="Arial" w:hAnsi="Arial" w:cs="Arial"/>
                      <w:b/>
                    </w:rPr>
                    <w:t>9.1.4.</w:t>
                  </w:r>
                  <w:r w:rsidR="00B15B35">
                    <w:rPr>
                      <w:rFonts w:ascii="Arial" w:hAnsi="Arial" w:cs="Arial"/>
                      <w:b/>
                    </w:rPr>
                    <w:t>3</w:t>
                  </w:r>
                  <w:r>
                    <w:rPr>
                      <w:rFonts w:ascii="Arial" w:hAnsi="Arial" w:cs="Arial"/>
                      <w:b/>
                    </w:rPr>
                    <w:t xml:space="preserve"> </w:t>
                  </w:r>
                  <w:r w:rsidR="00D06883">
                    <w:rPr>
                      <w:rFonts w:ascii="Arial" w:hAnsi="Arial" w:cs="Arial"/>
                      <w:b/>
                    </w:rPr>
                    <w:t>Gestionar Profesores</w:t>
                  </w:r>
                </w:p>
              </w:tc>
              <w:tc>
                <w:tcPr>
                  <w:tcW w:w="980" w:type="dxa"/>
                  <w:vAlign w:val="center"/>
                </w:tcPr>
                <w:p w:rsidR="00133200" w:rsidRDefault="00286175" w:rsidP="00985C26">
                  <w:pPr>
                    <w:jc w:val="center"/>
                    <w:rPr>
                      <w:rFonts w:ascii="Arial" w:hAnsi="Arial" w:cs="Arial"/>
                      <w:b/>
                    </w:rPr>
                  </w:pPr>
                  <w:r>
                    <w:rPr>
                      <w:rFonts w:ascii="Arial" w:hAnsi="Arial" w:cs="Arial"/>
                      <w:b/>
                    </w:rPr>
                    <w:t>29</w:t>
                  </w:r>
                </w:p>
              </w:tc>
            </w:tr>
            <w:tr w:rsidR="00743AA7" w:rsidTr="00CB1FAA">
              <w:trPr>
                <w:trHeight w:val="557"/>
              </w:trPr>
              <w:tc>
                <w:tcPr>
                  <w:tcW w:w="6709" w:type="dxa"/>
                  <w:vAlign w:val="center"/>
                </w:tcPr>
                <w:p w:rsidR="00743AA7" w:rsidRDefault="00743AA7" w:rsidP="00743AA7">
                  <w:pPr>
                    <w:ind w:left="601"/>
                    <w:rPr>
                      <w:rFonts w:ascii="Arial" w:hAnsi="Arial" w:cs="Arial"/>
                      <w:b/>
                    </w:rPr>
                  </w:pPr>
                  <w:r>
                    <w:rPr>
                      <w:rFonts w:ascii="Arial" w:hAnsi="Arial" w:cs="Arial"/>
                      <w:b/>
                    </w:rPr>
                    <w:t>9.1.5 ECU Escenarios de Casos de Uso</w:t>
                  </w:r>
                </w:p>
              </w:tc>
              <w:tc>
                <w:tcPr>
                  <w:tcW w:w="980" w:type="dxa"/>
                  <w:vAlign w:val="center"/>
                </w:tcPr>
                <w:p w:rsidR="00743AA7" w:rsidRDefault="00B15B35" w:rsidP="00985C26">
                  <w:pPr>
                    <w:jc w:val="center"/>
                    <w:rPr>
                      <w:rFonts w:ascii="Arial" w:hAnsi="Arial" w:cs="Arial"/>
                      <w:b/>
                    </w:rPr>
                  </w:pPr>
                  <w:r>
                    <w:rPr>
                      <w:rFonts w:ascii="Arial" w:hAnsi="Arial" w:cs="Arial"/>
                      <w:b/>
                    </w:rPr>
                    <w:t>30</w:t>
                  </w:r>
                </w:p>
              </w:tc>
            </w:tr>
            <w:tr w:rsidR="00743AA7" w:rsidTr="00CB1FAA">
              <w:trPr>
                <w:trHeight w:val="557"/>
              </w:trPr>
              <w:tc>
                <w:tcPr>
                  <w:tcW w:w="6709" w:type="dxa"/>
                  <w:vAlign w:val="center"/>
                </w:tcPr>
                <w:p w:rsidR="00743AA7" w:rsidRDefault="00743AA7" w:rsidP="00D06883">
                  <w:pPr>
                    <w:ind w:left="885"/>
                    <w:rPr>
                      <w:rFonts w:ascii="Arial" w:hAnsi="Arial" w:cs="Arial"/>
                      <w:b/>
                    </w:rPr>
                  </w:pPr>
                  <w:r>
                    <w:rPr>
                      <w:rFonts w:ascii="Arial" w:hAnsi="Arial" w:cs="Arial"/>
                      <w:b/>
                    </w:rPr>
                    <w:t>9.1.5.1 Caso de Uso Agregar Convenio</w:t>
                  </w:r>
                </w:p>
              </w:tc>
              <w:tc>
                <w:tcPr>
                  <w:tcW w:w="980" w:type="dxa"/>
                  <w:vAlign w:val="center"/>
                </w:tcPr>
                <w:p w:rsidR="00743AA7" w:rsidRDefault="00B15B35" w:rsidP="00985C26">
                  <w:pPr>
                    <w:jc w:val="center"/>
                    <w:rPr>
                      <w:rFonts w:ascii="Arial" w:hAnsi="Arial" w:cs="Arial"/>
                      <w:b/>
                    </w:rPr>
                  </w:pPr>
                  <w:r>
                    <w:rPr>
                      <w:rFonts w:ascii="Arial" w:hAnsi="Arial" w:cs="Arial"/>
                      <w:b/>
                    </w:rPr>
                    <w:t>30</w:t>
                  </w:r>
                </w:p>
              </w:tc>
            </w:tr>
            <w:tr w:rsidR="00743AA7" w:rsidTr="00CB1FAA">
              <w:trPr>
                <w:trHeight w:val="557"/>
              </w:trPr>
              <w:tc>
                <w:tcPr>
                  <w:tcW w:w="6709" w:type="dxa"/>
                  <w:vAlign w:val="center"/>
                </w:tcPr>
                <w:p w:rsidR="00743AA7" w:rsidRDefault="00743AA7" w:rsidP="00D06883">
                  <w:pPr>
                    <w:ind w:left="885"/>
                    <w:rPr>
                      <w:rFonts w:ascii="Arial" w:hAnsi="Arial" w:cs="Arial"/>
                      <w:b/>
                    </w:rPr>
                  </w:pPr>
                  <w:r>
                    <w:rPr>
                      <w:rFonts w:ascii="Arial" w:hAnsi="Arial" w:cs="Arial"/>
                      <w:b/>
                    </w:rPr>
                    <w:t>9.1.5.2 Caso de Uso Agregar Vinculación Convenio</w:t>
                  </w:r>
                </w:p>
              </w:tc>
              <w:tc>
                <w:tcPr>
                  <w:tcW w:w="980" w:type="dxa"/>
                  <w:vAlign w:val="center"/>
                </w:tcPr>
                <w:p w:rsidR="00743AA7" w:rsidRDefault="00B15B35" w:rsidP="00985C26">
                  <w:pPr>
                    <w:jc w:val="center"/>
                    <w:rPr>
                      <w:rFonts w:ascii="Arial" w:hAnsi="Arial" w:cs="Arial"/>
                      <w:b/>
                    </w:rPr>
                  </w:pPr>
                  <w:r>
                    <w:rPr>
                      <w:rFonts w:ascii="Arial" w:hAnsi="Arial" w:cs="Arial"/>
                      <w:b/>
                    </w:rPr>
                    <w:t>31</w:t>
                  </w:r>
                </w:p>
              </w:tc>
            </w:tr>
            <w:tr w:rsidR="00743AA7" w:rsidTr="00CB1FAA">
              <w:trPr>
                <w:trHeight w:val="557"/>
              </w:trPr>
              <w:tc>
                <w:tcPr>
                  <w:tcW w:w="6709" w:type="dxa"/>
                  <w:vAlign w:val="center"/>
                </w:tcPr>
                <w:p w:rsidR="00743AA7" w:rsidRDefault="00743AA7" w:rsidP="00D06883">
                  <w:pPr>
                    <w:ind w:left="885"/>
                    <w:rPr>
                      <w:rFonts w:ascii="Arial" w:hAnsi="Arial" w:cs="Arial"/>
                      <w:b/>
                    </w:rPr>
                  </w:pPr>
                  <w:r>
                    <w:rPr>
                      <w:rFonts w:ascii="Arial" w:hAnsi="Arial" w:cs="Arial"/>
                      <w:b/>
                    </w:rPr>
                    <w:t>9.1.5.3 Caso de Uso Agregar Conferencista</w:t>
                  </w:r>
                </w:p>
              </w:tc>
              <w:tc>
                <w:tcPr>
                  <w:tcW w:w="980" w:type="dxa"/>
                  <w:vAlign w:val="center"/>
                </w:tcPr>
                <w:p w:rsidR="00743AA7" w:rsidRDefault="00B15B35" w:rsidP="00985C26">
                  <w:pPr>
                    <w:jc w:val="center"/>
                    <w:rPr>
                      <w:rFonts w:ascii="Arial" w:hAnsi="Arial" w:cs="Arial"/>
                      <w:b/>
                    </w:rPr>
                  </w:pPr>
                  <w:r>
                    <w:rPr>
                      <w:rFonts w:ascii="Arial" w:hAnsi="Arial" w:cs="Arial"/>
                      <w:b/>
                    </w:rPr>
                    <w:t>33</w:t>
                  </w:r>
                </w:p>
              </w:tc>
            </w:tr>
            <w:tr w:rsidR="00743AA7" w:rsidTr="00CB1FAA">
              <w:trPr>
                <w:trHeight w:val="557"/>
              </w:trPr>
              <w:tc>
                <w:tcPr>
                  <w:tcW w:w="6709" w:type="dxa"/>
                  <w:vAlign w:val="center"/>
                </w:tcPr>
                <w:p w:rsidR="00743AA7" w:rsidRDefault="00743AA7" w:rsidP="00D06883">
                  <w:pPr>
                    <w:ind w:left="885"/>
                    <w:rPr>
                      <w:rFonts w:ascii="Arial" w:hAnsi="Arial" w:cs="Arial"/>
                      <w:b/>
                    </w:rPr>
                  </w:pPr>
                  <w:r>
                    <w:rPr>
                      <w:rFonts w:ascii="Arial" w:hAnsi="Arial" w:cs="Arial"/>
                      <w:b/>
                    </w:rPr>
                    <w:t>9.1.5.4 Caso de Uso Modificar Convenios</w:t>
                  </w:r>
                </w:p>
              </w:tc>
              <w:tc>
                <w:tcPr>
                  <w:tcW w:w="980" w:type="dxa"/>
                  <w:vAlign w:val="center"/>
                </w:tcPr>
                <w:p w:rsidR="00743AA7" w:rsidRDefault="00B15B35" w:rsidP="00985C26">
                  <w:pPr>
                    <w:jc w:val="center"/>
                    <w:rPr>
                      <w:rFonts w:ascii="Arial" w:hAnsi="Arial" w:cs="Arial"/>
                      <w:b/>
                    </w:rPr>
                  </w:pPr>
                  <w:r>
                    <w:rPr>
                      <w:rFonts w:ascii="Arial" w:hAnsi="Arial" w:cs="Arial"/>
                      <w:b/>
                    </w:rPr>
                    <w:t>34</w:t>
                  </w:r>
                </w:p>
              </w:tc>
            </w:tr>
            <w:tr w:rsidR="00743AA7" w:rsidTr="00CB1FAA">
              <w:trPr>
                <w:trHeight w:val="557"/>
              </w:trPr>
              <w:tc>
                <w:tcPr>
                  <w:tcW w:w="6709" w:type="dxa"/>
                  <w:vAlign w:val="center"/>
                </w:tcPr>
                <w:p w:rsidR="00743AA7" w:rsidRDefault="00743AA7" w:rsidP="00D06883">
                  <w:pPr>
                    <w:ind w:left="885"/>
                    <w:rPr>
                      <w:rFonts w:ascii="Arial" w:hAnsi="Arial" w:cs="Arial"/>
                      <w:b/>
                    </w:rPr>
                  </w:pPr>
                  <w:r>
                    <w:rPr>
                      <w:rFonts w:ascii="Arial" w:hAnsi="Arial" w:cs="Arial"/>
                      <w:b/>
                    </w:rPr>
                    <w:t>9.1.5.5 Caso de Uso Generar Informes</w:t>
                  </w:r>
                </w:p>
              </w:tc>
              <w:tc>
                <w:tcPr>
                  <w:tcW w:w="980" w:type="dxa"/>
                  <w:vAlign w:val="center"/>
                </w:tcPr>
                <w:p w:rsidR="00743AA7" w:rsidRDefault="00B15B35" w:rsidP="00985C26">
                  <w:pPr>
                    <w:jc w:val="center"/>
                    <w:rPr>
                      <w:rFonts w:ascii="Arial" w:hAnsi="Arial" w:cs="Arial"/>
                      <w:b/>
                    </w:rPr>
                  </w:pPr>
                  <w:r>
                    <w:rPr>
                      <w:rFonts w:ascii="Arial" w:hAnsi="Arial" w:cs="Arial"/>
                      <w:b/>
                    </w:rPr>
                    <w:t>36</w:t>
                  </w:r>
                </w:p>
              </w:tc>
            </w:tr>
            <w:tr w:rsidR="00743AA7" w:rsidTr="00CB1FAA">
              <w:trPr>
                <w:trHeight w:val="557"/>
              </w:trPr>
              <w:tc>
                <w:tcPr>
                  <w:tcW w:w="6709" w:type="dxa"/>
                  <w:vAlign w:val="center"/>
                </w:tcPr>
                <w:p w:rsidR="00743AA7" w:rsidRDefault="00743AA7" w:rsidP="00D06883">
                  <w:pPr>
                    <w:ind w:left="885"/>
                    <w:rPr>
                      <w:rFonts w:ascii="Arial" w:hAnsi="Arial" w:cs="Arial"/>
                      <w:b/>
                    </w:rPr>
                  </w:pPr>
                  <w:r>
                    <w:rPr>
                      <w:rFonts w:ascii="Arial" w:hAnsi="Arial" w:cs="Arial"/>
                      <w:b/>
                    </w:rPr>
                    <w:t>9.1.5.6 Caso de Uso Registro Emisión Constancia Escalafón Docente</w:t>
                  </w:r>
                </w:p>
              </w:tc>
              <w:tc>
                <w:tcPr>
                  <w:tcW w:w="980" w:type="dxa"/>
                  <w:vAlign w:val="center"/>
                </w:tcPr>
                <w:p w:rsidR="00743AA7" w:rsidRDefault="00B15B35" w:rsidP="00985C26">
                  <w:pPr>
                    <w:jc w:val="center"/>
                    <w:rPr>
                      <w:rFonts w:ascii="Arial" w:hAnsi="Arial" w:cs="Arial"/>
                      <w:b/>
                    </w:rPr>
                  </w:pPr>
                  <w:r>
                    <w:rPr>
                      <w:rFonts w:ascii="Arial" w:hAnsi="Arial" w:cs="Arial"/>
                      <w:b/>
                    </w:rPr>
                    <w:t>38</w:t>
                  </w:r>
                </w:p>
              </w:tc>
            </w:tr>
            <w:tr w:rsidR="00743AA7" w:rsidTr="00CB1FAA">
              <w:trPr>
                <w:trHeight w:val="557"/>
              </w:trPr>
              <w:tc>
                <w:tcPr>
                  <w:tcW w:w="6709" w:type="dxa"/>
                  <w:vAlign w:val="center"/>
                </w:tcPr>
                <w:p w:rsidR="00743AA7" w:rsidRDefault="00743AA7" w:rsidP="00D06883">
                  <w:pPr>
                    <w:ind w:left="885"/>
                    <w:rPr>
                      <w:rFonts w:ascii="Arial" w:hAnsi="Arial" w:cs="Arial"/>
                      <w:b/>
                    </w:rPr>
                  </w:pPr>
                  <w:r>
                    <w:rPr>
                      <w:rFonts w:ascii="Arial" w:hAnsi="Arial" w:cs="Arial"/>
                      <w:b/>
                    </w:rPr>
                    <w:t>9.1.5.7 Caso de Uso generación Documentos de Soporte conferencistas</w:t>
                  </w:r>
                </w:p>
              </w:tc>
              <w:tc>
                <w:tcPr>
                  <w:tcW w:w="980" w:type="dxa"/>
                  <w:vAlign w:val="center"/>
                </w:tcPr>
                <w:p w:rsidR="00743AA7" w:rsidRDefault="00B15B35" w:rsidP="00985C26">
                  <w:pPr>
                    <w:jc w:val="center"/>
                    <w:rPr>
                      <w:rFonts w:ascii="Arial" w:hAnsi="Arial" w:cs="Arial"/>
                      <w:b/>
                    </w:rPr>
                  </w:pPr>
                  <w:r>
                    <w:rPr>
                      <w:rFonts w:ascii="Arial" w:hAnsi="Arial" w:cs="Arial"/>
                      <w:b/>
                    </w:rPr>
                    <w:t>39</w:t>
                  </w:r>
                </w:p>
              </w:tc>
            </w:tr>
            <w:tr w:rsidR="004C0D66" w:rsidTr="00CB1FAA">
              <w:trPr>
                <w:trHeight w:val="565"/>
              </w:trPr>
              <w:tc>
                <w:tcPr>
                  <w:tcW w:w="6709" w:type="dxa"/>
                  <w:vAlign w:val="center"/>
                </w:tcPr>
                <w:p w:rsidR="004C0D66" w:rsidRPr="00E46E0D" w:rsidRDefault="004C0D66" w:rsidP="00985C26">
                  <w:pPr>
                    <w:ind w:left="284"/>
                    <w:rPr>
                      <w:rFonts w:ascii="Arial" w:hAnsi="Arial" w:cs="Arial"/>
                      <w:b/>
                    </w:rPr>
                  </w:pPr>
                  <w:r w:rsidRPr="00E46E0D">
                    <w:rPr>
                      <w:rFonts w:ascii="Arial" w:hAnsi="Arial" w:cs="Arial"/>
                      <w:b/>
                    </w:rPr>
                    <w:t>9.2 Análisis del Sistema</w:t>
                  </w:r>
                </w:p>
              </w:tc>
              <w:tc>
                <w:tcPr>
                  <w:tcW w:w="980" w:type="dxa"/>
                  <w:vAlign w:val="center"/>
                </w:tcPr>
                <w:p w:rsidR="004C0D66" w:rsidRPr="00E46E0D" w:rsidRDefault="00B15B35" w:rsidP="00985C26">
                  <w:pPr>
                    <w:jc w:val="center"/>
                    <w:rPr>
                      <w:rFonts w:ascii="Arial" w:hAnsi="Arial" w:cs="Arial"/>
                      <w:b/>
                    </w:rPr>
                  </w:pPr>
                  <w:r>
                    <w:rPr>
                      <w:rFonts w:ascii="Arial" w:hAnsi="Arial" w:cs="Arial"/>
                      <w:b/>
                    </w:rPr>
                    <w:t>42</w:t>
                  </w:r>
                </w:p>
              </w:tc>
            </w:tr>
            <w:tr w:rsidR="004C0D66" w:rsidTr="00CB1FAA">
              <w:trPr>
                <w:trHeight w:val="559"/>
              </w:trPr>
              <w:tc>
                <w:tcPr>
                  <w:tcW w:w="6709" w:type="dxa"/>
                  <w:vAlign w:val="center"/>
                </w:tcPr>
                <w:p w:rsidR="004C0D66" w:rsidRPr="00E46E0D" w:rsidRDefault="004C0D66" w:rsidP="00985C26">
                  <w:pPr>
                    <w:ind w:left="567"/>
                    <w:rPr>
                      <w:rFonts w:ascii="Arial" w:hAnsi="Arial" w:cs="Arial"/>
                      <w:b/>
                    </w:rPr>
                  </w:pPr>
                  <w:r w:rsidRPr="00E46E0D">
                    <w:rPr>
                      <w:rFonts w:ascii="Arial" w:hAnsi="Arial" w:cs="Arial"/>
                      <w:b/>
                    </w:rPr>
                    <w:t>9.2.1 AG Arquitectura General</w:t>
                  </w:r>
                </w:p>
              </w:tc>
              <w:tc>
                <w:tcPr>
                  <w:tcW w:w="980" w:type="dxa"/>
                  <w:vAlign w:val="center"/>
                </w:tcPr>
                <w:p w:rsidR="004C0D66" w:rsidRPr="00E46E0D" w:rsidRDefault="00CB1FAA" w:rsidP="00985C26">
                  <w:pPr>
                    <w:jc w:val="center"/>
                    <w:rPr>
                      <w:rFonts w:ascii="Arial" w:hAnsi="Arial" w:cs="Arial"/>
                      <w:b/>
                    </w:rPr>
                  </w:pPr>
                  <w:r>
                    <w:rPr>
                      <w:rFonts w:ascii="Arial" w:hAnsi="Arial" w:cs="Arial"/>
                      <w:b/>
                    </w:rPr>
                    <w:t>41</w:t>
                  </w:r>
                </w:p>
              </w:tc>
            </w:tr>
            <w:tr w:rsidR="004C0D66" w:rsidTr="00CB1FAA">
              <w:trPr>
                <w:trHeight w:val="554"/>
              </w:trPr>
              <w:tc>
                <w:tcPr>
                  <w:tcW w:w="6709" w:type="dxa"/>
                  <w:vAlign w:val="center"/>
                </w:tcPr>
                <w:p w:rsidR="004C0D66" w:rsidRPr="00E46E0D" w:rsidRDefault="004C0D66" w:rsidP="00985C26">
                  <w:pPr>
                    <w:ind w:left="567"/>
                    <w:rPr>
                      <w:rFonts w:ascii="Arial" w:hAnsi="Arial" w:cs="Arial"/>
                      <w:b/>
                    </w:rPr>
                  </w:pPr>
                  <w:r w:rsidRPr="00E46E0D">
                    <w:rPr>
                      <w:rFonts w:ascii="Arial" w:hAnsi="Arial" w:cs="Arial"/>
                      <w:b/>
                    </w:rPr>
                    <w:t xml:space="preserve">9.2.2 </w:t>
                  </w:r>
                  <w:r w:rsidR="00743AA7" w:rsidRPr="00E46E0D">
                    <w:rPr>
                      <w:rFonts w:ascii="Arial" w:hAnsi="Arial" w:cs="Arial"/>
                      <w:b/>
                    </w:rPr>
                    <w:t>MCA Modelo de Clases de Análisis</w:t>
                  </w:r>
                </w:p>
              </w:tc>
              <w:tc>
                <w:tcPr>
                  <w:tcW w:w="980" w:type="dxa"/>
                  <w:vAlign w:val="center"/>
                </w:tcPr>
                <w:p w:rsidR="004C0D66" w:rsidRPr="00E46E0D" w:rsidRDefault="00CB1FAA" w:rsidP="00985C26">
                  <w:pPr>
                    <w:jc w:val="center"/>
                    <w:rPr>
                      <w:rFonts w:ascii="Arial" w:hAnsi="Arial" w:cs="Arial"/>
                      <w:b/>
                    </w:rPr>
                  </w:pPr>
                  <w:r>
                    <w:rPr>
                      <w:rFonts w:ascii="Arial" w:hAnsi="Arial" w:cs="Arial"/>
                      <w:b/>
                    </w:rPr>
                    <w:t>41</w:t>
                  </w:r>
                </w:p>
              </w:tc>
            </w:tr>
            <w:tr w:rsidR="004C0D66" w:rsidTr="00CB1FAA">
              <w:trPr>
                <w:trHeight w:val="548"/>
              </w:trPr>
              <w:tc>
                <w:tcPr>
                  <w:tcW w:w="6709" w:type="dxa"/>
                  <w:vAlign w:val="center"/>
                </w:tcPr>
                <w:p w:rsidR="004C0D66" w:rsidRPr="00E46E0D" w:rsidRDefault="004C0D66" w:rsidP="00985C26">
                  <w:pPr>
                    <w:ind w:left="567"/>
                    <w:rPr>
                      <w:rFonts w:ascii="Arial" w:hAnsi="Arial" w:cs="Arial"/>
                      <w:b/>
                    </w:rPr>
                  </w:pPr>
                  <w:r w:rsidRPr="00E46E0D">
                    <w:rPr>
                      <w:rFonts w:ascii="Arial" w:hAnsi="Arial" w:cs="Arial"/>
                      <w:b/>
                    </w:rPr>
                    <w:t xml:space="preserve">9.2.3 </w:t>
                  </w:r>
                  <w:r w:rsidR="00743AA7" w:rsidRPr="00E46E0D">
                    <w:rPr>
                      <w:rFonts w:ascii="Arial" w:hAnsi="Arial" w:cs="Arial"/>
                      <w:b/>
                    </w:rPr>
                    <w:t>DSA Diagramas de Secuencia de Análisis</w:t>
                  </w:r>
                </w:p>
              </w:tc>
              <w:tc>
                <w:tcPr>
                  <w:tcW w:w="980" w:type="dxa"/>
                  <w:vAlign w:val="center"/>
                </w:tcPr>
                <w:p w:rsidR="004C0D66" w:rsidRPr="00E46E0D" w:rsidRDefault="00CB1FAA" w:rsidP="00985C26">
                  <w:pPr>
                    <w:jc w:val="center"/>
                    <w:rPr>
                      <w:rFonts w:ascii="Arial" w:hAnsi="Arial" w:cs="Arial"/>
                      <w:b/>
                    </w:rPr>
                  </w:pPr>
                  <w:r>
                    <w:rPr>
                      <w:rFonts w:ascii="Arial" w:hAnsi="Arial" w:cs="Arial"/>
                      <w:b/>
                    </w:rPr>
                    <w:t>41</w:t>
                  </w:r>
                </w:p>
              </w:tc>
            </w:tr>
            <w:tr w:rsidR="004C0D66" w:rsidTr="00CB1FAA">
              <w:trPr>
                <w:trHeight w:val="565"/>
              </w:trPr>
              <w:tc>
                <w:tcPr>
                  <w:tcW w:w="6709" w:type="dxa"/>
                  <w:vAlign w:val="center"/>
                </w:tcPr>
                <w:p w:rsidR="004C0D66" w:rsidRPr="00E46E0D" w:rsidRDefault="004C0D66" w:rsidP="00985C26">
                  <w:pPr>
                    <w:ind w:left="284"/>
                    <w:rPr>
                      <w:rFonts w:ascii="Arial" w:hAnsi="Arial" w:cs="Arial"/>
                      <w:b/>
                    </w:rPr>
                  </w:pPr>
                  <w:r w:rsidRPr="00E46E0D">
                    <w:rPr>
                      <w:rFonts w:ascii="Arial" w:hAnsi="Arial" w:cs="Arial"/>
                      <w:b/>
                    </w:rPr>
                    <w:t>9.3 Diseño del Sistema</w:t>
                  </w:r>
                </w:p>
              </w:tc>
              <w:tc>
                <w:tcPr>
                  <w:tcW w:w="980" w:type="dxa"/>
                  <w:vAlign w:val="center"/>
                </w:tcPr>
                <w:p w:rsidR="004C0D66" w:rsidRPr="00E46E0D" w:rsidRDefault="00CB1FAA" w:rsidP="00985C26">
                  <w:pPr>
                    <w:jc w:val="center"/>
                    <w:rPr>
                      <w:rFonts w:ascii="Arial" w:hAnsi="Arial" w:cs="Arial"/>
                      <w:b/>
                    </w:rPr>
                  </w:pPr>
                  <w:r>
                    <w:rPr>
                      <w:rFonts w:ascii="Arial" w:hAnsi="Arial" w:cs="Arial"/>
                      <w:b/>
                    </w:rPr>
                    <w:t>41</w:t>
                  </w:r>
                </w:p>
              </w:tc>
            </w:tr>
            <w:tr w:rsidR="004C0D66" w:rsidTr="00CB1FAA">
              <w:trPr>
                <w:trHeight w:val="559"/>
              </w:trPr>
              <w:tc>
                <w:tcPr>
                  <w:tcW w:w="6709" w:type="dxa"/>
                  <w:vAlign w:val="center"/>
                </w:tcPr>
                <w:p w:rsidR="004C0D66" w:rsidRPr="00E46E0D" w:rsidRDefault="004C0D66" w:rsidP="00985C26">
                  <w:pPr>
                    <w:ind w:left="567"/>
                    <w:rPr>
                      <w:rFonts w:ascii="Arial" w:hAnsi="Arial" w:cs="Arial"/>
                      <w:b/>
                    </w:rPr>
                  </w:pPr>
                  <w:r w:rsidRPr="00E46E0D">
                    <w:rPr>
                      <w:rFonts w:ascii="Arial" w:hAnsi="Arial" w:cs="Arial"/>
                      <w:b/>
                    </w:rPr>
                    <w:t>9.3.1 DI Diagrama de Infraestructura</w:t>
                  </w:r>
                </w:p>
              </w:tc>
              <w:tc>
                <w:tcPr>
                  <w:tcW w:w="980" w:type="dxa"/>
                  <w:vAlign w:val="center"/>
                </w:tcPr>
                <w:p w:rsidR="004C0D66" w:rsidRPr="00E46E0D" w:rsidRDefault="00CB1FAA" w:rsidP="00985C26">
                  <w:pPr>
                    <w:jc w:val="center"/>
                    <w:rPr>
                      <w:rFonts w:ascii="Arial" w:hAnsi="Arial" w:cs="Arial"/>
                      <w:b/>
                    </w:rPr>
                  </w:pPr>
                  <w:r>
                    <w:rPr>
                      <w:rFonts w:ascii="Arial" w:hAnsi="Arial" w:cs="Arial"/>
                      <w:b/>
                    </w:rPr>
                    <w:t>42</w:t>
                  </w:r>
                </w:p>
              </w:tc>
            </w:tr>
            <w:tr w:rsidR="004C0D66" w:rsidTr="00CB1FAA">
              <w:trPr>
                <w:trHeight w:val="553"/>
              </w:trPr>
              <w:tc>
                <w:tcPr>
                  <w:tcW w:w="6709" w:type="dxa"/>
                  <w:vAlign w:val="center"/>
                </w:tcPr>
                <w:p w:rsidR="004C0D66" w:rsidRPr="00E46E0D" w:rsidRDefault="004C0D66" w:rsidP="00985C26">
                  <w:pPr>
                    <w:ind w:left="567"/>
                    <w:rPr>
                      <w:rFonts w:ascii="Arial" w:hAnsi="Arial" w:cs="Arial"/>
                      <w:b/>
                    </w:rPr>
                  </w:pPr>
                  <w:r w:rsidRPr="00E46E0D">
                    <w:rPr>
                      <w:rFonts w:ascii="Arial" w:hAnsi="Arial" w:cs="Arial"/>
                      <w:b/>
                    </w:rPr>
                    <w:t>9.3.2 DC Diagrama de Componentes</w:t>
                  </w:r>
                </w:p>
              </w:tc>
              <w:tc>
                <w:tcPr>
                  <w:tcW w:w="980" w:type="dxa"/>
                  <w:vAlign w:val="center"/>
                </w:tcPr>
                <w:p w:rsidR="004C0D66" w:rsidRPr="00E46E0D" w:rsidRDefault="00CB1FAA" w:rsidP="00985C26">
                  <w:pPr>
                    <w:jc w:val="center"/>
                    <w:rPr>
                      <w:rFonts w:ascii="Arial" w:hAnsi="Arial" w:cs="Arial"/>
                      <w:b/>
                    </w:rPr>
                  </w:pPr>
                  <w:r>
                    <w:rPr>
                      <w:rFonts w:ascii="Arial" w:hAnsi="Arial" w:cs="Arial"/>
                      <w:b/>
                    </w:rPr>
                    <w:t>43</w:t>
                  </w:r>
                </w:p>
              </w:tc>
            </w:tr>
            <w:tr w:rsidR="004C0D66" w:rsidTr="00CB1FAA">
              <w:trPr>
                <w:trHeight w:val="548"/>
              </w:trPr>
              <w:tc>
                <w:tcPr>
                  <w:tcW w:w="6709" w:type="dxa"/>
                  <w:vAlign w:val="center"/>
                </w:tcPr>
                <w:p w:rsidR="004C0D66" w:rsidRPr="00E46E0D" w:rsidRDefault="004C0D66" w:rsidP="00985C26">
                  <w:pPr>
                    <w:ind w:left="567"/>
                    <w:rPr>
                      <w:rFonts w:ascii="Arial" w:hAnsi="Arial" w:cs="Arial"/>
                      <w:b/>
                    </w:rPr>
                  </w:pPr>
                  <w:r w:rsidRPr="00E46E0D">
                    <w:rPr>
                      <w:rFonts w:ascii="Arial" w:hAnsi="Arial" w:cs="Arial"/>
                      <w:b/>
                    </w:rPr>
                    <w:t>9.3.3 DCD Diagrama de Clases de Diseño</w:t>
                  </w:r>
                </w:p>
              </w:tc>
              <w:tc>
                <w:tcPr>
                  <w:tcW w:w="980" w:type="dxa"/>
                  <w:vAlign w:val="center"/>
                </w:tcPr>
                <w:p w:rsidR="004C0D66" w:rsidRPr="00E46E0D" w:rsidRDefault="00CB1FAA" w:rsidP="00985C26">
                  <w:pPr>
                    <w:jc w:val="center"/>
                    <w:rPr>
                      <w:rFonts w:ascii="Arial" w:hAnsi="Arial" w:cs="Arial"/>
                      <w:b/>
                    </w:rPr>
                  </w:pPr>
                  <w:r>
                    <w:rPr>
                      <w:rFonts w:ascii="Arial" w:hAnsi="Arial" w:cs="Arial"/>
                      <w:b/>
                    </w:rPr>
                    <w:t>44</w:t>
                  </w:r>
                </w:p>
              </w:tc>
            </w:tr>
            <w:tr w:rsidR="004C0D66" w:rsidTr="00CB1FAA">
              <w:trPr>
                <w:trHeight w:val="569"/>
              </w:trPr>
              <w:tc>
                <w:tcPr>
                  <w:tcW w:w="6709" w:type="dxa"/>
                  <w:vAlign w:val="center"/>
                </w:tcPr>
                <w:p w:rsidR="004C0D66" w:rsidRPr="00E46E0D" w:rsidRDefault="004C0D66" w:rsidP="00985C26">
                  <w:pPr>
                    <w:ind w:left="567"/>
                    <w:rPr>
                      <w:rFonts w:ascii="Arial" w:hAnsi="Arial" w:cs="Arial"/>
                      <w:b/>
                    </w:rPr>
                  </w:pPr>
                  <w:r w:rsidRPr="00E46E0D">
                    <w:rPr>
                      <w:rFonts w:ascii="Arial" w:hAnsi="Arial" w:cs="Arial"/>
                      <w:b/>
                    </w:rPr>
                    <w:lastRenderedPageBreak/>
                    <w:t>9.3.4 DD Diagrama de Despliegue</w:t>
                  </w:r>
                </w:p>
              </w:tc>
              <w:tc>
                <w:tcPr>
                  <w:tcW w:w="980" w:type="dxa"/>
                  <w:vAlign w:val="center"/>
                </w:tcPr>
                <w:p w:rsidR="004C0D66" w:rsidRPr="00E46E0D" w:rsidRDefault="00CB1FAA" w:rsidP="00985C26">
                  <w:pPr>
                    <w:jc w:val="center"/>
                    <w:rPr>
                      <w:rFonts w:ascii="Arial" w:hAnsi="Arial" w:cs="Arial"/>
                      <w:b/>
                    </w:rPr>
                  </w:pPr>
                  <w:r>
                    <w:rPr>
                      <w:rFonts w:ascii="Arial" w:hAnsi="Arial" w:cs="Arial"/>
                      <w:b/>
                    </w:rPr>
                    <w:t>45</w:t>
                  </w:r>
                </w:p>
              </w:tc>
            </w:tr>
            <w:tr w:rsidR="004C0D66" w:rsidTr="00CB1FAA">
              <w:trPr>
                <w:trHeight w:val="550"/>
              </w:trPr>
              <w:tc>
                <w:tcPr>
                  <w:tcW w:w="6709" w:type="dxa"/>
                  <w:vAlign w:val="center"/>
                </w:tcPr>
                <w:p w:rsidR="004C0D66" w:rsidRPr="00E46E0D" w:rsidRDefault="004C0D66" w:rsidP="00985C26">
                  <w:pPr>
                    <w:ind w:left="567"/>
                    <w:rPr>
                      <w:rFonts w:ascii="Arial" w:hAnsi="Arial" w:cs="Arial"/>
                      <w:b/>
                    </w:rPr>
                  </w:pPr>
                  <w:r w:rsidRPr="00E46E0D">
                    <w:rPr>
                      <w:rFonts w:ascii="Arial" w:hAnsi="Arial" w:cs="Arial"/>
                      <w:b/>
                    </w:rPr>
                    <w:t>9.3.5 DIN Diagramas de Interacción</w:t>
                  </w:r>
                </w:p>
              </w:tc>
              <w:tc>
                <w:tcPr>
                  <w:tcW w:w="980" w:type="dxa"/>
                  <w:vAlign w:val="center"/>
                </w:tcPr>
                <w:p w:rsidR="004C0D66" w:rsidRPr="00E46E0D" w:rsidRDefault="00CB1FAA" w:rsidP="00985C26">
                  <w:pPr>
                    <w:jc w:val="center"/>
                    <w:rPr>
                      <w:rFonts w:ascii="Arial" w:hAnsi="Arial" w:cs="Arial"/>
                      <w:b/>
                    </w:rPr>
                  </w:pPr>
                  <w:r>
                    <w:rPr>
                      <w:rFonts w:ascii="Arial" w:hAnsi="Arial" w:cs="Arial"/>
                      <w:b/>
                    </w:rPr>
                    <w:t>46</w:t>
                  </w:r>
                </w:p>
              </w:tc>
            </w:tr>
            <w:tr w:rsidR="004C0D66" w:rsidTr="00CB1FAA">
              <w:trPr>
                <w:trHeight w:val="557"/>
              </w:trPr>
              <w:tc>
                <w:tcPr>
                  <w:tcW w:w="6709" w:type="dxa"/>
                  <w:vAlign w:val="center"/>
                </w:tcPr>
                <w:p w:rsidR="004C0D66" w:rsidRPr="00E46E0D" w:rsidRDefault="004C0D66" w:rsidP="00985C26">
                  <w:pPr>
                    <w:ind w:left="567"/>
                    <w:rPr>
                      <w:rFonts w:ascii="Arial" w:hAnsi="Arial" w:cs="Arial"/>
                      <w:b/>
                    </w:rPr>
                  </w:pPr>
                  <w:r w:rsidRPr="00E46E0D">
                    <w:rPr>
                      <w:rFonts w:ascii="Arial" w:hAnsi="Arial" w:cs="Arial"/>
                      <w:b/>
                    </w:rPr>
                    <w:t>9.3.6 DRE Diagrama Relacional</w:t>
                  </w:r>
                </w:p>
              </w:tc>
              <w:tc>
                <w:tcPr>
                  <w:tcW w:w="980" w:type="dxa"/>
                  <w:vAlign w:val="center"/>
                </w:tcPr>
                <w:p w:rsidR="004C0D66" w:rsidRPr="00E46E0D" w:rsidRDefault="00CB1FAA" w:rsidP="00985C26">
                  <w:pPr>
                    <w:jc w:val="center"/>
                    <w:rPr>
                      <w:rFonts w:ascii="Arial" w:hAnsi="Arial" w:cs="Arial"/>
                      <w:b/>
                    </w:rPr>
                  </w:pPr>
                  <w:r>
                    <w:rPr>
                      <w:rFonts w:ascii="Arial" w:hAnsi="Arial" w:cs="Arial"/>
                      <w:b/>
                    </w:rPr>
                    <w:t>46</w:t>
                  </w:r>
                </w:p>
              </w:tc>
            </w:tr>
            <w:tr w:rsidR="004C0D66" w:rsidTr="00CB1FAA">
              <w:trPr>
                <w:trHeight w:val="565"/>
              </w:trPr>
              <w:tc>
                <w:tcPr>
                  <w:tcW w:w="6709" w:type="dxa"/>
                  <w:vAlign w:val="center"/>
                </w:tcPr>
                <w:p w:rsidR="004C0D66" w:rsidRPr="00E46E0D" w:rsidRDefault="003C4976" w:rsidP="00985C26">
                  <w:pPr>
                    <w:ind w:left="567"/>
                    <w:rPr>
                      <w:rFonts w:ascii="Arial" w:hAnsi="Arial" w:cs="Arial"/>
                      <w:b/>
                    </w:rPr>
                  </w:pPr>
                  <w:r>
                    <w:rPr>
                      <w:rFonts w:ascii="Arial" w:hAnsi="Arial" w:cs="Arial"/>
                      <w:b/>
                    </w:rPr>
                    <w:t>9.3.7 D</w:t>
                  </w:r>
                  <w:r w:rsidR="004C0D66" w:rsidRPr="00E46E0D">
                    <w:rPr>
                      <w:rFonts w:ascii="Arial" w:hAnsi="Arial" w:cs="Arial"/>
                      <w:b/>
                    </w:rPr>
                    <w:t>CS Diagrama de Clases de Software</w:t>
                  </w:r>
                </w:p>
              </w:tc>
              <w:tc>
                <w:tcPr>
                  <w:tcW w:w="980" w:type="dxa"/>
                  <w:vAlign w:val="center"/>
                </w:tcPr>
                <w:p w:rsidR="004C0D66" w:rsidRPr="00E46E0D" w:rsidRDefault="00CB1FAA" w:rsidP="00985C26">
                  <w:pPr>
                    <w:jc w:val="center"/>
                    <w:rPr>
                      <w:rFonts w:ascii="Arial" w:hAnsi="Arial" w:cs="Arial"/>
                      <w:b/>
                    </w:rPr>
                  </w:pPr>
                  <w:r>
                    <w:rPr>
                      <w:rFonts w:ascii="Arial" w:hAnsi="Arial" w:cs="Arial"/>
                      <w:b/>
                    </w:rPr>
                    <w:t>47</w:t>
                  </w:r>
                </w:p>
              </w:tc>
            </w:tr>
            <w:tr w:rsidR="004C0D66" w:rsidTr="00CB1FAA">
              <w:trPr>
                <w:trHeight w:val="553"/>
              </w:trPr>
              <w:tc>
                <w:tcPr>
                  <w:tcW w:w="6709" w:type="dxa"/>
                  <w:vAlign w:val="center"/>
                </w:tcPr>
                <w:p w:rsidR="004C0D66" w:rsidRPr="00E46E0D" w:rsidRDefault="003C4976" w:rsidP="00985C26">
                  <w:pPr>
                    <w:ind w:left="567"/>
                    <w:rPr>
                      <w:rFonts w:ascii="Arial" w:hAnsi="Arial" w:cs="Arial"/>
                      <w:b/>
                    </w:rPr>
                  </w:pPr>
                  <w:r>
                    <w:rPr>
                      <w:rFonts w:ascii="Arial" w:hAnsi="Arial" w:cs="Arial"/>
                      <w:b/>
                    </w:rPr>
                    <w:t>9.3.8</w:t>
                  </w:r>
                  <w:r w:rsidR="004C0D66" w:rsidRPr="00E46E0D">
                    <w:rPr>
                      <w:rFonts w:ascii="Arial" w:hAnsi="Arial" w:cs="Arial"/>
                      <w:b/>
                    </w:rPr>
                    <w:t xml:space="preserve"> Diseño de Interfaces</w:t>
                  </w:r>
                </w:p>
              </w:tc>
              <w:tc>
                <w:tcPr>
                  <w:tcW w:w="980" w:type="dxa"/>
                  <w:vAlign w:val="center"/>
                </w:tcPr>
                <w:p w:rsidR="004C0D66" w:rsidRPr="00E46E0D" w:rsidRDefault="00CB1FAA" w:rsidP="00985C26">
                  <w:pPr>
                    <w:jc w:val="center"/>
                    <w:rPr>
                      <w:rFonts w:ascii="Arial" w:hAnsi="Arial" w:cs="Arial"/>
                      <w:b/>
                    </w:rPr>
                  </w:pPr>
                  <w:r>
                    <w:rPr>
                      <w:rFonts w:ascii="Arial" w:hAnsi="Arial" w:cs="Arial"/>
                      <w:b/>
                    </w:rPr>
                    <w:t>47</w:t>
                  </w:r>
                </w:p>
              </w:tc>
            </w:tr>
            <w:tr w:rsidR="00CB1FAA" w:rsidTr="00CB1FAA">
              <w:trPr>
                <w:trHeight w:val="548"/>
              </w:trPr>
              <w:tc>
                <w:tcPr>
                  <w:tcW w:w="6709" w:type="dxa"/>
                  <w:vAlign w:val="center"/>
                </w:tcPr>
                <w:p w:rsidR="00CB1FAA" w:rsidRPr="00E46E0D" w:rsidRDefault="00CB1FAA" w:rsidP="00985C26">
                  <w:pPr>
                    <w:ind w:left="284"/>
                    <w:rPr>
                      <w:rFonts w:ascii="Arial" w:hAnsi="Arial" w:cs="Arial"/>
                      <w:b/>
                    </w:rPr>
                  </w:pPr>
                  <w:r w:rsidRPr="00E46E0D">
                    <w:rPr>
                      <w:rFonts w:ascii="Arial" w:hAnsi="Arial" w:cs="Arial"/>
                      <w:b/>
                    </w:rPr>
                    <w:t>9.4 Implementación del Sistema</w:t>
                  </w:r>
                </w:p>
              </w:tc>
              <w:tc>
                <w:tcPr>
                  <w:tcW w:w="980" w:type="dxa"/>
                  <w:vAlign w:val="center"/>
                </w:tcPr>
                <w:p w:rsidR="00CB1FAA" w:rsidRPr="00E46E0D" w:rsidRDefault="00CB1FAA" w:rsidP="00985C26">
                  <w:pPr>
                    <w:jc w:val="center"/>
                    <w:rPr>
                      <w:rFonts w:ascii="Arial" w:hAnsi="Arial" w:cs="Arial"/>
                      <w:b/>
                    </w:rPr>
                  </w:pPr>
                  <w:r>
                    <w:rPr>
                      <w:rFonts w:ascii="Arial" w:hAnsi="Arial" w:cs="Arial"/>
                      <w:b/>
                    </w:rPr>
                    <w:t>48</w:t>
                  </w:r>
                </w:p>
              </w:tc>
            </w:tr>
            <w:tr w:rsidR="00CB1FAA" w:rsidTr="00CB1FAA">
              <w:trPr>
                <w:trHeight w:val="568"/>
              </w:trPr>
              <w:tc>
                <w:tcPr>
                  <w:tcW w:w="6709" w:type="dxa"/>
                  <w:vAlign w:val="center"/>
                </w:tcPr>
                <w:p w:rsidR="00CB1FAA" w:rsidRPr="00E46E0D" w:rsidRDefault="00CB1FAA" w:rsidP="00985C26">
                  <w:pPr>
                    <w:ind w:left="567"/>
                    <w:rPr>
                      <w:rFonts w:ascii="Arial" w:hAnsi="Arial" w:cs="Arial"/>
                      <w:b/>
                    </w:rPr>
                  </w:pPr>
                  <w:r w:rsidRPr="00E46E0D">
                    <w:rPr>
                      <w:rFonts w:ascii="Arial" w:hAnsi="Arial" w:cs="Arial"/>
                      <w:b/>
                    </w:rPr>
                    <w:t>9.4.1 CF Código Fuente</w:t>
                  </w:r>
                </w:p>
              </w:tc>
              <w:tc>
                <w:tcPr>
                  <w:tcW w:w="980" w:type="dxa"/>
                  <w:vAlign w:val="center"/>
                </w:tcPr>
                <w:p w:rsidR="00CB1FAA" w:rsidRPr="00E46E0D" w:rsidRDefault="00CB1FAA" w:rsidP="00985C26">
                  <w:pPr>
                    <w:jc w:val="center"/>
                    <w:rPr>
                      <w:rFonts w:ascii="Arial" w:hAnsi="Arial" w:cs="Arial"/>
                      <w:b/>
                    </w:rPr>
                  </w:pPr>
                  <w:r>
                    <w:rPr>
                      <w:rFonts w:ascii="Arial" w:hAnsi="Arial" w:cs="Arial"/>
                      <w:b/>
                    </w:rPr>
                    <w:t>48</w:t>
                  </w:r>
                </w:p>
              </w:tc>
            </w:tr>
            <w:tr w:rsidR="00CB1FAA" w:rsidTr="00CB1FAA">
              <w:trPr>
                <w:trHeight w:val="550"/>
              </w:trPr>
              <w:tc>
                <w:tcPr>
                  <w:tcW w:w="6709" w:type="dxa"/>
                  <w:vAlign w:val="center"/>
                </w:tcPr>
                <w:p w:rsidR="00CB1FAA" w:rsidRPr="00E46E0D" w:rsidRDefault="00CB1FAA" w:rsidP="00985C26">
                  <w:pPr>
                    <w:ind w:left="284"/>
                    <w:rPr>
                      <w:rFonts w:ascii="Arial" w:hAnsi="Arial" w:cs="Arial"/>
                      <w:b/>
                    </w:rPr>
                  </w:pPr>
                  <w:r w:rsidRPr="00E46E0D">
                    <w:rPr>
                      <w:rFonts w:ascii="Arial" w:hAnsi="Arial" w:cs="Arial"/>
                      <w:b/>
                    </w:rPr>
                    <w:t>9.5 Pruebas del Sistema</w:t>
                  </w:r>
                </w:p>
              </w:tc>
              <w:tc>
                <w:tcPr>
                  <w:tcW w:w="980" w:type="dxa"/>
                  <w:vAlign w:val="center"/>
                </w:tcPr>
                <w:p w:rsidR="00CB1FAA" w:rsidRPr="00E46E0D" w:rsidRDefault="00CB1FAA" w:rsidP="00985C26">
                  <w:pPr>
                    <w:jc w:val="center"/>
                    <w:rPr>
                      <w:rFonts w:ascii="Arial" w:hAnsi="Arial" w:cs="Arial"/>
                      <w:b/>
                    </w:rPr>
                  </w:pPr>
                  <w:r>
                    <w:rPr>
                      <w:rFonts w:ascii="Arial" w:hAnsi="Arial" w:cs="Arial"/>
                      <w:b/>
                    </w:rPr>
                    <w:t>48</w:t>
                  </w:r>
                </w:p>
              </w:tc>
            </w:tr>
            <w:tr w:rsidR="00CB1FAA" w:rsidTr="00CB1FAA">
              <w:trPr>
                <w:trHeight w:val="557"/>
              </w:trPr>
              <w:tc>
                <w:tcPr>
                  <w:tcW w:w="6709" w:type="dxa"/>
                  <w:vAlign w:val="center"/>
                </w:tcPr>
                <w:p w:rsidR="00CB1FAA" w:rsidRPr="00E46E0D" w:rsidRDefault="00CB1FAA" w:rsidP="00985C26">
                  <w:pPr>
                    <w:ind w:left="567"/>
                    <w:rPr>
                      <w:rFonts w:ascii="Arial" w:hAnsi="Arial" w:cs="Arial"/>
                      <w:b/>
                    </w:rPr>
                  </w:pPr>
                  <w:r w:rsidRPr="00E46E0D">
                    <w:rPr>
                      <w:rFonts w:ascii="Arial" w:hAnsi="Arial" w:cs="Arial"/>
                      <w:b/>
                    </w:rPr>
                    <w:t>9.5.1 PPE Plan de Pruebas de Eficiencia</w:t>
                  </w:r>
                </w:p>
              </w:tc>
              <w:tc>
                <w:tcPr>
                  <w:tcW w:w="980" w:type="dxa"/>
                  <w:vAlign w:val="center"/>
                </w:tcPr>
                <w:p w:rsidR="00CB1FAA" w:rsidRPr="00E46E0D" w:rsidRDefault="00CB1FAA" w:rsidP="00985C26">
                  <w:pPr>
                    <w:jc w:val="center"/>
                    <w:rPr>
                      <w:rFonts w:ascii="Arial" w:hAnsi="Arial" w:cs="Arial"/>
                      <w:b/>
                    </w:rPr>
                  </w:pPr>
                  <w:r>
                    <w:rPr>
                      <w:rFonts w:ascii="Arial" w:hAnsi="Arial" w:cs="Arial"/>
                      <w:b/>
                    </w:rPr>
                    <w:t>49</w:t>
                  </w:r>
                </w:p>
              </w:tc>
            </w:tr>
            <w:tr w:rsidR="00CB1FAA" w:rsidTr="00CB1FAA">
              <w:trPr>
                <w:trHeight w:val="554"/>
              </w:trPr>
              <w:tc>
                <w:tcPr>
                  <w:tcW w:w="6709" w:type="dxa"/>
                  <w:vAlign w:val="center"/>
                </w:tcPr>
                <w:p w:rsidR="00CB1FAA" w:rsidRPr="00E46E0D" w:rsidRDefault="00CB1FAA" w:rsidP="00985C26">
                  <w:pPr>
                    <w:rPr>
                      <w:rFonts w:ascii="Arial" w:hAnsi="Arial" w:cs="Arial"/>
                      <w:b/>
                    </w:rPr>
                  </w:pPr>
                  <w:r w:rsidRPr="00E46E0D">
                    <w:rPr>
                      <w:rFonts w:ascii="Arial" w:hAnsi="Arial" w:cs="Arial"/>
                      <w:b/>
                    </w:rPr>
                    <w:t xml:space="preserve">      CONCLUSIONES</w:t>
                  </w:r>
                </w:p>
              </w:tc>
              <w:tc>
                <w:tcPr>
                  <w:tcW w:w="980" w:type="dxa"/>
                  <w:vAlign w:val="center"/>
                </w:tcPr>
                <w:p w:rsidR="00CB1FAA" w:rsidRPr="00E46E0D" w:rsidRDefault="00CB1FAA" w:rsidP="00985C26">
                  <w:pPr>
                    <w:jc w:val="center"/>
                    <w:rPr>
                      <w:rFonts w:ascii="Arial" w:hAnsi="Arial" w:cs="Arial"/>
                      <w:b/>
                    </w:rPr>
                  </w:pPr>
                </w:p>
              </w:tc>
            </w:tr>
            <w:tr w:rsidR="00CB1FAA" w:rsidTr="00CB1FAA">
              <w:trPr>
                <w:trHeight w:val="548"/>
              </w:trPr>
              <w:tc>
                <w:tcPr>
                  <w:tcW w:w="6709" w:type="dxa"/>
                  <w:vAlign w:val="center"/>
                </w:tcPr>
                <w:p w:rsidR="00CB1FAA" w:rsidRPr="00E46E0D" w:rsidRDefault="00CB1FAA" w:rsidP="00985C26">
                  <w:pPr>
                    <w:rPr>
                      <w:rFonts w:ascii="Arial" w:hAnsi="Arial" w:cs="Arial"/>
                      <w:b/>
                    </w:rPr>
                  </w:pPr>
                  <w:r w:rsidRPr="00E46E0D">
                    <w:rPr>
                      <w:rFonts w:ascii="Arial" w:hAnsi="Arial" w:cs="Arial"/>
                      <w:b/>
                    </w:rPr>
                    <w:t xml:space="preserve">      ANEXOS</w:t>
                  </w:r>
                </w:p>
              </w:tc>
              <w:tc>
                <w:tcPr>
                  <w:tcW w:w="980" w:type="dxa"/>
                  <w:vAlign w:val="center"/>
                </w:tcPr>
                <w:p w:rsidR="00CB1FAA" w:rsidRPr="00E46E0D" w:rsidRDefault="00CB1FAA" w:rsidP="00985C26">
                  <w:pPr>
                    <w:jc w:val="center"/>
                    <w:rPr>
                      <w:rFonts w:ascii="Arial" w:hAnsi="Arial" w:cs="Arial"/>
                      <w:b/>
                    </w:rPr>
                  </w:pPr>
                </w:p>
              </w:tc>
            </w:tr>
            <w:tr w:rsidR="00CB1FAA" w:rsidTr="00CB1FAA">
              <w:trPr>
                <w:trHeight w:val="559"/>
              </w:trPr>
              <w:tc>
                <w:tcPr>
                  <w:tcW w:w="6709" w:type="dxa"/>
                  <w:vAlign w:val="center"/>
                </w:tcPr>
                <w:p w:rsidR="00CB1FAA" w:rsidRPr="00E46E0D" w:rsidRDefault="00CB1FAA" w:rsidP="00985C26">
                  <w:pPr>
                    <w:rPr>
                      <w:rFonts w:ascii="Arial" w:hAnsi="Arial" w:cs="Arial"/>
                      <w:b/>
                    </w:rPr>
                  </w:pPr>
                  <w:r w:rsidRPr="00E46E0D">
                    <w:rPr>
                      <w:rFonts w:ascii="Arial" w:hAnsi="Arial" w:cs="Arial"/>
                      <w:b/>
                    </w:rPr>
                    <w:t xml:space="preserve">      BIBLIOGRAFÍA </w:t>
                  </w:r>
                </w:p>
              </w:tc>
              <w:tc>
                <w:tcPr>
                  <w:tcW w:w="980" w:type="dxa"/>
                  <w:vAlign w:val="center"/>
                </w:tcPr>
                <w:p w:rsidR="00CB1FAA" w:rsidRPr="00E46E0D" w:rsidRDefault="00CB1FAA" w:rsidP="00985C26">
                  <w:pPr>
                    <w:jc w:val="center"/>
                    <w:rPr>
                      <w:rFonts w:ascii="Arial" w:hAnsi="Arial" w:cs="Arial"/>
                      <w:b/>
                    </w:rPr>
                  </w:pPr>
                </w:p>
              </w:tc>
            </w:tr>
            <w:tr w:rsidR="00CB1FAA" w:rsidTr="00CB1FAA">
              <w:trPr>
                <w:trHeight w:val="548"/>
              </w:trPr>
              <w:tc>
                <w:tcPr>
                  <w:tcW w:w="6709" w:type="dxa"/>
                  <w:vAlign w:val="center"/>
                </w:tcPr>
                <w:p w:rsidR="00CB1FAA" w:rsidRPr="00E46E0D" w:rsidRDefault="00CB1FAA" w:rsidP="00985C26">
                  <w:pPr>
                    <w:rPr>
                      <w:rFonts w:ascii="Arial" w:hAnsi="Arial" w:cs="Arial"/>
                      <w:b/>
                    </w:rPr>
                  </w:pPr>
                </w:p>
              </w:tc>
              <w:tc>
                <w:tcPr>
                  <w:tcW w:w="980" w:type="dxa"/>
                  <w:vAlign w:val="center"/>
                </w:tcPr>
                <w:p w:rsidR="00CB1FAA" w:rsidRPr="00E46E0D" w:rsidRDefault="00CB1FAA" w:rsidP="00985C26">
                  <w:pPr>
                    <w:jc w:val="center"/>
                    <w:rPr>
                      <w:rFonts w:ascii="Arial" w:hAnsi="Arial" w:cs="Arial"/>
                      <w:b/>
                    </w:rPr>
                  </w:pPr>
                </w:p>
              </w:tc>
            </w:tr>
            <w:tr w:rsidR="00CB1FAA" w:rsidTr="00CB1FAA">
              <w:trPr>
                <w:trHeight w:val="569"/>
              </w:trPr>
              <w:tc>
                <w:tcPr>
                  <w:tcW w:w="6709" w:type="dxa"/>
                  <w:vAlign w:val="center"/>
                </w:tcPr>
                <w:p w:rsidR="00CB1FAA" w:rsidRPr="00E46E0D" w:rsidRDefault="00CB1FAA" w:rsidP="00985C26">
                  <w:pPr>
                    <w:rPr>
                      <w:rFonts w:ascii="Arial" w:hAnsi="Arial" w:cs="Arial"/>
                      <w:b/>
                    </w:rPr>
                  </w:pPr>
                </w:p>
              </w:tc>
              <w:tc>
                <w:tcPr>
                  <w:tcW w:w="980" w:type="dxa"/>
                  <w:vAlign w:val="center"/>
                </w:tcPr>
                <w:p w:rsidR="00CB1FAA" w:rsidRPr="00E46E0D" w:rsidRDefault="00CB1FAA" w:rsidP="00985C26">
                  <w:pPr>
                    <w:jc w:val="center"/>
                    <w:rPr>
                      <w:rFonts w:ascii="Arial" w:hAnsi="Arial" w:cs="Arial"/>
                      <w:b/>
                    </w:rPr>
                  </w:pPr>
                </w:p>
              </w:tc>
            </w:tr>
          </w:tbl>
          <w:p w:rsidR="004C0D66" w:rsidRPr="00E46E0D" w:rsidRDefault="004C0D66" w:rsidP="00985C26">
            <w:pPr>
              <w:rPr>
                <w:rFonts w:ascii="Arial" w:hAnsi="Arial" w:cs="Arial"/>
                <w:b/>
              </w:rPr>
            </w:pPr>
          </w:p>
        </w:tc>
        <w:tc>
          <w:tcPr>
            <w:tcW w:w="1073" w:type="dxa"/>
            <w:vAlign w:val="center"/>
          </w:tcPr>
          <w:p w:rsidR="004C0D66" w:rsidRPr="00E46E0D" w:rsidRDefault="004C0D66" w:rsidP="00985C26">
            <w:pPr>
              <w:jc w:val="center"/>
              <w:rPr>
                <w:rFonts w:ascii="Arial" w:hAnsi="Arial" w:cs="Arial"/>
                <w:b/>
              </w:rPr>
            </w:pPr>
          </w:p>
        </w:tc>
      </w:tr>
    </w:tbl>
    <w:p w:rsidR="00D06883" w:rsidRDefault="00D06883" w:rsidP="00133200">
      <w:pPr>
        <w:rPr>
          <w:rFonts w:ascii="Arial" w:hAnsi="Arial" w:cs="Arial"/>
          <w:b/>
          <w:sz w:val="24"/>
          <w:szCs w:val="24"/>
        </w:rPr>
      </w:pPr>
    </w:p>
    <w:p w:rsidR="00743AA7" w:rsidRDefault="00743AA7" w:rsidP="00133200">
      <w:pPr>
        <w:rPr>
          <w:rFonts w:ascii="Arial" w:hAnsi="Arial" w:cs="Arial"/>
          <w:b/>
          <w:sz w:val="24"/>
          <w:szCs w:val="24"/>
        </w:rPr>
      </w:pPr>
    </w:p>
    <w:p w:rsidR="00743AA7" w:rsidRDefault="00743AA7" w:rsidP="00133200">
      <w:pPr>
        <w:rPr>
          <w:rFonts w:ascii="Arial" w:hAnsi="Arial" w:cs="Arial"/>
          <w:b/>
          <w:sz w:val="24"/>
          <w:szCs w:val="24"/>
        </w:rPr>
      </w:pPr>
    </w:p>
    <w:p w:rsidR="00AF140C" w:rsidRDefault="00AF140C" w:rsidP="00133200">
      <w:pPr>
        <w:rPr>
          <w:rFonts w:ascii="Arial" w:hAnsi="Arial" w:cs="Arial"/>
          <w:b/>
          <w:sz w:val="24"/>
          <w:szCs w:val="24"/>
        </w:rPr>
      </w:pPr>
    </w:p>
    <w:p w:rsidR="00AF140C" w:rsidRDefault="00AF140C" w:rsidP="00133200">
      <w:pPr>
        <w:rPr>
          <w:rFonts w:ascii="Arial" w:hAnsi="Arial" w:cs="Arial"/>
          <w:b/>
          <w:sz w:val="24"/>
          <w:szCs w:val="24"/>
        </w:rPr>
      </w:pPr>
    </w:p>
    <w:p w:rsidR="00AF140C" w:rsidRDefault="00AF140C" w:rsidP="00133200">
      <w:pPr>
        <w:rPr>
          <w:rFonts w:ascii="Arial" w:hAnsi="Arial" w:cs="Arial"/>
          <w:b/>
          <w:sz w:val="24"/>
          <w:szCs w:val="24"/>
        </w:rPr>
      </w:pPr>
    </w:p>
    <w:p w:rsidR="00AF140C" w:rsidRDefault="00AF140C" w:rsidP="00133200">
      <w:pPr>
        <w:rPr>
          <w:rFonts w:ascii="Arial" w:hAnsi="Arial" w:cs="Arial"/>
          <w:b/>
          <w:sz w:val="24"/>
          <w:szCs w:val="24"/>
        </w:rPr>
      </w:pPr>
    </w:p>
    <w:p w:rsidR="00AF140C" w:rsidRDefault="00AF140C" w:rsidP="00133200">
      <w:pPr>
        <w:rPr>
          <w:rFonts w:ascii="Arial" w:hAnsi="Arial" w:cs="Arial"/>
          <w:b/>
          <w:sz w:val="24"/>
          <w:szCs w:val="24"/>
        </w:rPr>
      </w:pPr>
    </w:p>
    <w:p w:rsidR="00743AA7" w:rsidRDefault="00743AA7" w:rsidP="00133200">
      <w:pPr>
        <w:rPr>
          <w:rFonts w:ascii="Arial" w:hAnsi="Arial" w:cs="Arial"/>
          <w:b/>
          <w:sz w:val="24"/>
          <w:szCs w:val="24"/>
        </w:rPr>
      </w:pPr>
    </w:p>
    <w:p w:rsidR="00AE115A" w:rsidRDefault="00AE115A" w:rsidP="00AE115A">
      <w:pPr>
        <w:jc w:val="center"/>
        <w:rPr>
          <w:rFonts w:ascii="Arial" w:hAnsi="Arial" w:cs="Arial"/>
          <w:b/>
          <w:sz w:val="24"/>
          <w:szCs w:val="24"/>
        </w:rPr>
      </w:pPr>
      <w:r>
        <w:rPr>
          <w:rFonts w:ascii="Arial" w:hAnsi="Arial" w:cs="Arial"/>
          <w:b/>
          <w:sz w:val="24"/>
          <w:szCs w:val="24"/>
        </w:rPr>
        <w:lastRenderedPageBreak/>
        <w:t>ÍNDICE DE TABLAS</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188"/>
        <w:gridCol w:w="790"/>
      </w:tblGrid>
      <w:tr w:rsidR="00AE115A" w:rsidTr="00985C26">
        <w:trPr>
          <w:trHeight w:val="378"/>
        </w:trPr>
        <w:tc>
          <w:tcPr>
            <w:tcW w:w="8188" w:type="dxa"/>
          </w:tcPr>
          <w:p w:rsidR="00AE115A" w:rsidRPr="00E46E0D" w:rsidRDefault="00AE115A" w:rsidP="00985C26">
            <w:pPr>
              <w:rPr>
                <w:rFonts w:ascii="Arial" w:hAnsi="Arial" w:cs="Arial"/>
                <w:b/>
              </w:rPr>
            </w:pPr>
          </w:p>
        </w:tc>
        <w:tc>
          <w:tcPr>
            <w:tcW w:w="790" w:type="dxa"/>
            <w:vAlign w:val="center"/>
          </w:tcPr>
          <w:p w:rsidR="00AE115A" w:rsidRPr="00E46E0D" w:rsidRDefault="00AE115A" w:rsidP="00985C26">
            <w:pPr>
              <w:jc w:val="center"/>
              <w:rPr>
                <w:rFonts w:ascii="Arial" w:hAnsi="Arial" w:cs="Arial"/>
                <w:b/>
              </w:rPr>
            </w:pPr>
            <w:r w:rsidRPr="00E46E0D">
              <w:rPr>
                <w:rFonts w:ascii="Arial" w:hAnsi="Arial" w:cs="Arial"/>
                <w:b/>
              </w:rPr>
              <w:t>Pág.</w:t>
            </w:r>
          </w:p>
        </w:tc>
      </w:tr>
      <w:tr w:rsidR="00AE115A" w:rsidTr="00985C26">
        <w:trPr>
          <w:trHeight w:val="504"/>
        </w:trPr>
        <w:tc>
          <w:tcPr>
            <w:tcW w:w="8188" w:type="dxa"/>
            <w:vAlign w:val="center"/>
          </w:tcPr>
          <w:p w:rsidR="00AE115A" w:rsidRPr="00E46E0D" w:rsidRDefault="00991642" w:rsidP="00985C26">
            <w:pPr>
              <w:rPr>
                <w:rFonts w:ascii="Arial" w:hAnsi="Arial" w:cs="Arial"/>
                <w:b/>
              </w:rPr>
            </w:pPr>
            <w:r w:rsidRPr="00991642">
              <w:rPr>
                <w:rFonts w:ascii="Arial" w:hAnsi="Arial" w:cs="Arial"/>
                <w:b/>
              </w:rPr>
              <w:t>Tabla 1. Caso de Uso Agregar Convenio</w:t>
            </w:r>
          </w:p>
        </w:tc>
        <w:tc>
          <w:tcPr>
            <w:tcW w:w="790" w:type="dxa"/>
            <w:vAlign w:val="center"/>
          </w:tcPr>
          <w:p w:rsidR="00AE115A" w:rsidRPr="00E46E0D" w:rsidRDefault="00B15B35" w:rsidP="00985C26">
            <w:pPr>
              <w:jc w:val="center"/>
              <w:rPr>
                <w:rFonts w:ascii="Arial" w:hAnsi="Arial" w:cs="Arial"/>
                <w:b/>
              </w:rPr>
            </w:pPr>
            <w:r>
              <w:rPr>
                <w:rFonts w:ascii="Arial" w:hAnsi="Arial" w:cs="Arial"/>
                <w:b/>
              </w:rPr>
              <w:t>30</w:t>
            </w:r>
          </w:p>
        </w:tc>
      </w:tr>
      <w:tr w:rsidR="00AE115A" w:rsidTr="00985C26">
        <w:trPr>
          <w:trHeight w:val="568"/>
        </w:trPr>
        <w:tc>
          <w:tcPr>
            <w:tcW w:w="8188" w:type="dxa"/>
            <w:vAlign w:val="center"/>
          </w:tcPr>
          <w:p w:rsidR="00AE115A" w:rsidRPr="00E46E0D" w:rsidRDefault="00991642" w:rsidP="00985C26">
            <w:pPr>
              <w:rPr>
                <w:rFonts w:ascii="Arial" w:hAnsi="Arial" w:cs="Arial"/>
                <w:b/>
              </w:rPr>
            </w:pPr>
            <w:r w:rsidRPr="00991642">
              <w:rPr>
                <w:rFonts w:ascii="Arial" w:hAnsi="Arial" w:cs="Arial"/>
                <w:b/>
              </w:rPr>
              <w:t>Tabla 2. Caso de Uso Agregar Vinculación Convenio</w:t>
            </w:r>
          </w:p>
        </w:tc>
        <w:tc>
          <w:tcPr>
            <w:tcW w:w="790" w:type="dxa"/>
            <w:vAlign w:val="center"/>
          </w:tcPr>
          <w:p w:rsidR="00AE115A" w:rsidRPr="00E46E0D" w:rsidRDefault="00B15B35" w:rsidP="00985C26">
            <w:pPr>
              <w:jc w:val="center"/>
              <w:rPr>
                <w:rFonts w:ascii="Arial" w:hAnsi="Arial" w:cs="Arial"/>
                <w:b/>
              </w:rPr>
            </w:pPr>
            <w:r>
              <w:rPr>
                <w:rFonts w:ascii="Arial" w:hAnsi="Arial" w:cs="Arial"/>
                <w:b/>
              </w:rPr>
              <w:t>31</w:t>
            </w:r>
          </w:p>
        </w:tc>
      </w:tr>
      <w:tr w:rsidR="00AE115A" w:rsidTr="00985C26">
        <w:trPr>
          <w:trHeight w:val="689"/>
        </w:trPr>
        <w:tc>
          <w:tcPr>
            <w:tcW w:w="8188" w:type="dxa"/>
            <w:vAlign w:val="center"/>
          </w:tcPr>
          <w:p w:rsidR="00AE115A" w:rsidRPr="00E46E0D" w:rsidRDefault="00991642" w:rsidP="00985C26">
            <w:pPr>
              <w:rPr>
                <w:rFonts w:ascii="Arial" w:hAnsi="Arial" w:cs="Arial"/>
                <w:b/>
              </w:rPr>
            </w:pPr>
            <w:r w:rsidRPr="00991642">
              <w:rPr>
                <w:rFonts w:ascii="Arial" w:hAnsi="Arial" w:cs="Arial"/>
                <w:b/>
              </w:rPr>
              <w:t>Tabla 3. Caso de Uso Agregar Conferencista</w:t>
            </w:r>
          </w:p>
        </w:tc>
        <w:tc>
          <w:tcPr>
            <w:tcW w:w="790" w:type="dxa"/>
            <w:vAlign w:val="center"/>
          </w:tcPr>
          <w:p w:rsidR="00AE115A" w:rsidRPr="00E46E0D" w:rsidRDefault="00B15B35" w:rsidP="00985C26">
            <w:pPr>
              <w:jc w:val="center"/>
              <w:rPr>
                <w:rFonts w:ascii="Arial" w:hAnsi="Arial" w:cs="Arial"/>
                <w:b/>
              </w:rPr>
            </w:pPr>
            <w:r>
              <w:rPr>
                <w:rFonts w:ascii="Arial" w:hAnsi="Arial" w:cs="Arial"/>
                <w:b/>
              </w:rPr>
              <w:t>33</w:t>
            </w:r>
          </w:p>
        </w:tc>
      </w:tr>
      <w:tr w:rsidR="00AE115A" w:rsidTr="00985C26">
        <w:trPr>
          <w:trHeight w:val="685"/>
        </w:trPr>
        <w:tc>
          <w:tcPr>
            <w:tcW w:w="8188" w:type="dxa"/>
            <w:vAlign w:val="center"/>
          </w:tcPr>
          <w:p w:rsidR="00AE115A" w:rsidRPr="00E46E0D" w:rsidRDefault="00991642" w:rsidP="00985C26">
            <w:pPr>
              <w:rPr>
                <w:rFonts w:ascii="Arial" w:hAnsi="Arial" w:cs="Arial"/>
                <w:b/>
              </w:rPr>
            </w:pPr>
            <w:r w:rsidRPr="00991642">
              <w:rPr>
                <w:rFonts w:ascii="Arial" w:hAnsi="Arial" w:cs="Arial"/>
                <w:b/>
              </w:rPr>
              <w:t>Tabla 4. Caso de Uso Modificar Convenios</w:t>
            </w:r>
          </w:p>
        </w:tc>
        <w:tc>
          <w:tcPr>
            <w:tcW w:w="790" w:type="dxa"/>
            <w:vAlign w:val="center"/>
          </w:tcPr>
          <w:p w:rsidR="00AE115A" w:rsidRPr="00E46E0D" w:rsidRDefault="00B15B35" w:rsidP="00985C26">
            <w:pPr>
              <w:jc w:val="center"/>
              <w:rPr>
                <w:rFonts w:ascii="Arial" w:hAnsi="Arial" w:cs="Arial"/>
                <w:b/>
              </w:rPr>
            </w:pPr>
            <w:r>
              <w:rPr>
                <w:rFonts w:ascii="Arial" w:hAnsi="Arial" w:cs="Arial"/>
                <w:b/>
              </w:rPr>
              <w:t>34</w:t>
            </w:r>
          </w:p>
        </w:tc>
      </w:tr>
      <w:tr w:rsidR="00AE115A" w:rsidTr="00985C26">
        <w:trPr>
          <w:trHeight w:val="549"/>
        </w:trPr>
        <w:tc>
          <w:tcPr>
            <w:tcW w:w="8188" w:type="dxa"/>
            <w:vAlign w:val="center"/>
          </w:tcPr>
          <w:p w:rsidR="00AE115A" w:rsidRPr="00E46E0D" w:rsidRDefault="00991642" w:rsidP="00985C26">
            <w:pPr>
              <w:rPr>
                <w:rFonts w:ascii="Arial" w:hAnsi="Arial" w:cs="Arial"/>
                <w:b/>
              </w:rPr>
            </w:pPr>
            <w:r w:rsidRPr="00991642">
              <w:rPr>
                <w:rFonts w:ascii="Arial" w:hAnsi="Arial" w:cs="Arial"/>
                <w:b/>
              </w:rPr>
              <w:t>Tabla 5. Caso de Uso Generar Informes</w:t>
            </w:r>
          </w:p>
        </w:tc>
        <w:tc>
          <w:tcPr>
            <w:tcW w:w="790" w:type="dxa"/>
            <w:vAlign w:val="center"/>
          </w:tcPr>
          <w:p w:rsidR="00AE115A" w:rsidRPr="00E46E0D" w:rsidRDefault="00B15B35" w:rsidP="00985C26">
            <w:pPr>
              <w:jc w:val="center"/>
              <w:rPr>
                <w:rFonts w:ascii="Arial" w:hAnsi="Arial" w:cs="Arial"/>
                <w:b/>
              </w:rPr>
            </w:pPr>
            <w:r>
              <w:rPr>
                <w:rFonts w:ascii="Arial" w:hAnsi="Arial" w:cs="Arial"/>
                <w:b/>
              </w:rPr>
              <w:t>36</w:t>
            </w:r>
          </w:p>
        </w:tc>
      </w:tr>
      <w:tr w:rsidR="00AE115A" w:rsidTr="00985C26">
        <w:trPr>
          <w:trHeight w:val="571"/>
        </w:trPr>
        <w:tc>
          <w:tcPr>
            <w:tcW w:w="8188" w:type="dxa"/>
            <w:vAlign w:val="center"/>
          </w:tcPr>
          <w:p w:rsidR="00AE115A" w:rsidRPr="00E46E0D" w:rsidRDefault="00991642" w:rsidP="00985C26">
            <w:pPr>
              <w:rPr>
                <w:rFonts w:ascii="Arial" w:hAnsi="Arial" w:cs="Arial"/>
                <w:b/>
              </w:rPr>
            </w:pPr>
            <w:r w:rsidRPr="00991642">
              <w:rPr>
                <w:rFonts w:ascii="Arial" w:hAnsi="Arial" w:cs="Arial"/>
                <w:b/>
              </w:rPr>
              <w:t>Tabla 6. Caso de Uso Registro Emisión Constancia Escalafón Docente</w:t>
            </w:r>
          </w:p>
        </w:tc>
        <w:tc>
          <w:tcPr>
            <w:tcW w:w="790" w:type="dxa"/>
            <w:vAlign w:val="center"/>
          </w:tcPr>
          <w:p w:rsidR="00AE115A" w:rsidRPr="00E46E0D" w:rsidRDefault="00B15B35" w:rsidP="00985C26">
            <w:pPr>
              <w:jc w:val="center"/>
              <w:rPr>
                <w:rFonts w:ascii="Arial" w:hAnsi="Arial" w:cs="Arial"/>
                <w:b/>
              </w:rPr>
            </w:pPr>
            <w:r>
              <w:rPr>
                <w:rFonts w:ascii="Arial" w:hAnsi="Arial" w:cs="Arial"/>
                <w:b/>
              </w:rPr>
              <w:t>38</w:t>
            </w:r>
          </w:p>
        </w:tc>
      </w:tr>
      <w:tr w:rsidR="00AE115A" w:rsidTr="00985C26">
        <w:trPr>
          <w:trHeight w:val="551"/>
        </w:trPr>
        <w:tc>
          <w:tcPr>
            <w:tcW w:w="8188" w:type="dxa"/>
            <w:vAlign w:val="center"/>
          </w:tcPr>
          <w:p w:rsidR="00AE115A" w:rsidRPr="00E46E0D" w:rsidRDefault="00991642" w:rsidP="00985C26">
            <w:pPr>
              <w:rPr>
                <w:rFonts w:ascii="Arial" w:hAnsi="Arial" w:cs="Arial"/>
                <w:b/>
              </w:rPr>
            </w:pPr>
            <w:r w:rsidRPr="00991642">
              <w:rPr>
                <w:rFonts w:ascii="Arial" w:hAnsi="Arial" w:cs="Arial"/>
                <w:b/>
              </w:rPr>
              <w:t>Tabla 7. Caso de Uso generación Documentos de Soporte conferencistas</w:t>
            </w:r>
          </w:p>
        </w:tc>
        <w:tc>
          <w:tcPr>
            <w:tcW w:w="790" w:type="dxa"/>
            <w:vAlign w:val="center"/>
          </w:tcPr>
          <w:p w:rsidR="00AE115A" w:rsidRPr="00E46E0D" w:rsidRDefault="00B15B35" w:rsidP="00985C26">
            <w:pPr>
              <w:jc w:val="center"/>
              <w:rPr>
                <w:rFonts w:ascii="Arial" w:hAnsi="Arial" w:cs="Arial"/>
                <w:b/>
              </w:rPr>
            </w:pPr>
            <w:r>
              <w:rPr>
                <w:rFonts w:ascii="Arial" w:hAnsi="Arial" w:cs="Arial"/>
                <w:b/>
              </w:rPr>
              <w:t>39</w:t>
            </w:r>
          </w:p>
        </w:tc>
      </w:tr>
    </w:tbl>
    <w:p w:rsidR="00AE115A" w:rsidRDefault="00AE115A" w:rsidP="00AE115A">
      <w:pPr>
        <w:rPr>
          <w:rFonts w:ascii="Arial" w:hAnsi="Arial" w:cs="Arial"/>
          <w:b/>
          <w:sz w:val="24"/>
          <w:szCs w:val="24"/>
        </w:rPr>
      </w:pPr>
    </w:p>
    <w:p w:rsidR="00AE115A" w:rsidRDefault="00AE115A" w:rsidP="00AE115A">
      <w:pPr>
        <w:rPr>
          <w:rFonts w:ascii="Arial" w:hAnsi="Arial" w:cs="Arial"/>
          <w:b/>
          <w:sz w:val="24"/>
          <w:szCs w:val="24"/>
        </w:rPr>
      </w:pPr>
    </w:p>
    <w:p w:rsidR="00991642" w:rsidRDefault="00991642" w:rsidP="00AE115A">
      <w:pPr>
        <w:rPr>
          <w:rFonts w:ascii="Arial" w:hAnsi="Arial" w:cs="Arial"/>
          <w:b/>
          <w:sz w:val="24"/>
          <w:szCs w:val="24"/>
        </w:rPr>
      </w:pPr>
    </w:p>
    <w:p w:rsidR="00991642" w:rsidRDefault="00991642" w:rsidP="00AE115A">
      <w:pPr>
        <w:rPr>
          <w:rFonts w:ascii="Arial" w:hAnsi="Arial" w:cs="Arial"/>
          <w:b/>
          <w:sz w:val="24"/>
          <w:szCs w:val="24"/>
        </w:rPr>
      </w:pPr>
    </w:p>
    <w:p w:rsidR="00991642" w:rsidRDefault="00991642" w:rsidP="00AE115A">
      <w:pPr>
        <w:rPr>
          <w:rFonts w:ascii="Arial" w:hAnsi="Arial" w:cs="Arial"/>
          <w:b/>
          <w:sz w:val="24"/>
          <w:szCs w:val="24"/>
        </w:rPr>
      </w:pPr>
    </w:p>
    <w:p w:rsidR="00991642" w:rsidRDefault="00991642" w:rsidP="00AE115A">
      <w:pPr>
        <w:rPr>
          <w:rFonts w:ascii="Arial" w:hAnsi="Arial" w:cs="Arial"/>
          <w:b/>
          <w:sz w:val="24"/>
          <w:szCs w:val="24"/>
        </w:rPr>
      </w:pPr>
    </w:p>
    <w:p w:rsidR="00991642" w:rsidRDefault="00991642" w:rsidP="00AE115A">
      <w:pPr>
        <w:rPr>
          <w:rFonts w:ascii="Arial" w:hAnsi="Arial" w:cs="Arial"/>
          <w:b/>
          <w:sz w:val="24"/>
          <w:szCs w:val="24"/>
        </w:rPr>
      </w:pPr>
    </w:p>
    <w:p w:rsidR="00991642" w:rsidRDefault="00991642" w:rsidP="00AE115A">
      <w:pPr>
        <w:rPr>
          <w:rFonts w:ascii="Arial" w:hAnsi="Arial" w:cs="Arial"/>
          <w:b/>
          <w:sz w:val="24"/>
          <w:szCs w:val="24"/>
        </w:rPr>
      </w:pPr>
    </w:p>
    <w:p w:rsidR="00991642" w:rsidRDefault="00991642" w:rsidP="00AE115A">
      <w:pPr>
        <w:rPr>
          <w:rFonts w:ascii="Arial" w:hAnsi="Arial" w:cs="Arial"/>
          <w:b/>
          <w:sz w:val="24"/>
          <w:szCs w:val="24"/>
        </w:rPr>
      </w:pPr>
    </w:p>
    <w:p w:rsidR="00991642" w:rsidRDefault="00991642" w:rsidP="00AE115A">
      <w:pPr>
        <w:rPr>
          <w:rFonts w:ascii="Arial" w:hAnsi="Arial" w:cs="Arial"/>
          <w:b/>
          <w:sz w:val="24"/>
          <w:szCs w:val="24"/>
        </w:rPr>
      </w:pPr>
    </w:p>
    <w:p w:rsidR="00991642" w:rsidRDefault="00991642" w:rsidP="00AE115A">
      <w:pPr>
        <w:rPr>
          <w:rFonts w:ascii="Arial" w:hAnsi="Arial" w:cs="Arial"/>
          <w:b/>
          <w:sz w:val="24"/>
          <w:szCs w:val="24"/>
        </w:rPr>
      </w:pPr>
    </w:p>
    <w:p w:rsidR="00991642" w:rsidRDefault="00991642" w:rsidP="00AE115A">
      <w:pPr>
        <w:rPr>
          <w:rFonts w:ascii="Arial" w:hAnsi="Arial" w:cs="Arial"/>
          <w:b/>
          <w:sz w:val="24"/>
          <w:szCs w:val="24"/>
        </w:rPr>
      </w:pPr>
    </w:p>
    <w:p w:rsidR="00991642" w:rsidRDefault="00991642" w:rsidP="00AE115A">
      <w:pPr>
        <w:rPr>
          <w:rFonts w:ascii="Arial" w:hAnsi="Arial" w:cs="Arial"/>
          <w:b/>
          <w:sz w:val="24"/>
          <w:szCs w:val="24"/>
        </w:rPr>
      </w:pPr>
    </w:p>
    <w:p w:rsidR="00991642" w:rsidRDefault="00991642" w:rsidP="00AE115A">
      <w:pPr>
        <w:rPr>
          <w:rFonts w:ascii="Arial" w:hAnsi="Arial" w:cs="Arial"/>
          <w:b/>
          <w:sz w:val="24"/>
          <w:szCs w:val="24"/>
        </w:rPr>
      </w:pPr>
    </w:p>
    <w:p w:rsidR="00AE115A" w:rsidRDefault="00AE115A" w:rsidP="00AE115A">
      <w:pPr>
        <w:jc w:val="center"/>
        <w:rPr>
          <w:rFonts w:ascii="Arial" w:hAnsi="Arial" w:cs="Arial"/>
          <w:b/>
          <w:sz w:val="24"/>
          <w:szCs w:val="24"/>
        </w:rPr>
      </w:pPr>
      <w:r>
        <w:rPr>
          <w:rFonts w:ascii="Arial" w:hAnsi="Arial" w:cs="Arial"/>
          <w:b/>
          <w:sz w:val="24"/>
          <w:szCs w:val="24"/>
        </w:rPr>
        <w:lastRenderedPageBreak/>
        <w:t>ÍNDICE DE FIGURAS</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188"/>
        <w:gridCol w:w="790"/>
      </w:tblGrid>
      <w:tr w:rsidR="00AE115A" w:rsidTr="00985C26">
        <w:trPr>
          <w:trHeight w:val="378"/>
        </w:trPr>
        <w:tc>
          <w:tcPr>
            <w:tcW w:w="8188" w:type="dxa"/>
          </w:tcPr>
          <w:p w:rsidR="00AE115A" w:rsidRPr="00E46E0D" w:rsidRDefault="00AE115A" w:rsidP="00985C26">
            <w:pPr>
              <w:rPr>
                <w:rFonts w:ascii="Arial" w:hAnsi="Arial" w:cs="Arial"/>
                <w:b/>
              </w:rPr>
            </w:pPr>
          </w:p>
        </w:tc>
        <w:tc>
          <w:tcPr>
            <w:tcW w:w="790" w:type="dxa"/>
            <w:vAlign w:val="center"/>
          </w:tcPr>
          <w:p w:rsidR="00AE115A" w:rsidRPr="00E46E0D" w:rsidRDefault="00AE115A" w:rsidP="00985C26">
            <w:pPr>
              <w:jc w:val="center"/>
              <w:rPr>
                <w:rFonts w:ascii="Arial" w:hAnsi="Arial" w:cs="Arial"/>
                <w:b/>
              </w:rPr>
            </w:pPr>
            <w:r w:rsidRPr="00E46E0D">
              <w:rPr>
                <w:rFonts w:ascii="Arial" w:hAnsi="Arial" w:cs="Arial"/>
                <w:b/>
              </w:rPr>
              <w:t>Pág.</w:t>
            </w:r>
          </w:p>
        </w:tc>
      </w:tr>
      <w:tr w:rsidR="00AE115A" w:rsidTr="00985C26">
        <w:trPr>
          <w:trHeight w:val="504"/>
        </w:trPr>
        <w:tc>
          <w:tcPr>
            <w:tcW w:w="8188" w:type="dxa"/>
            <w:vAlign w:val="center"/>
          </w:tcPr>
          <w:p w:rsidR="00AE115A" w:rsidRPr="00E46E0D" w:rsidRDefault="005D39A6" w:rsidP="00985C26">
            <w:pPr>
              <w:rPr>
                <w:rFonts w:ascii="Arial" w:hAnsi="Arial" w:cs="Arial"/>
                <w:b/>
              </w:rPr>
            </w:pPr>
            <w:r w:rsidRPr="005D39A6">
              <w:rPr>
                <w:rFonts w:ascii="Arial" w:hAnsi="Arial" w:cs="Arial"/>
                <w:b/>
              </w:rPr>
              <w:t>Figura 1. Diagrama de Caso de Uso Iniciar Sesión</w:t>
            </w:r>
          </w:p>
        </w:tc>
        <w:tc>
          <w:tcPr>
            <w:tcW w:w="790" w:type="dxa"/>
            <w:vAlign w:val="center"/>
          </w:tcPr>
          <w:p w:rsidR="00AE115A" w:rsidRPr="00E46E0D" w:rsidRDefault="00B15B35" w:rsidP="00985C26">
            <w:pPr>
              <w:jc w:val="center"/>
              <w:rPr>
                <w:rFonts w:ascii="Arial" w:hAnsi="Arial" w:cs="Arial"/>
                <w:b/>
              </w:rPr>
            </w:pPr>
            <w:r>
              <w:rPr>
                <w:rFonts w:ascii="Arial" w:hAnsi="Arial" w:cs="Arial"/>
                <w:b/>
              </w:rPr>
              <w:t>27</w:t>
            </w:r>
          </w:p>
        </w:tc>
      </w:tr>
      <w:tr w:rsidR="00AE115A" w:rsidTr="00985C26">
        <w:trPr>
          <w:trHeight w:val="568"/>
        </w:trPr>
        <w:tc>
          <w:tcPr>
            <w:tcW w:w="8188" w:type="dxa"/>
            <w:vAlign w:val="center"/>
          </w:tcPr>
          <w:p w:rsidR="00AE115A" w:rsidRPr="00E46E0D" w:rsidRDefault="005D39A6" w:rsidP="00985C26">
            <w:pPr>
              <w:rPr>
                <w:rFonts w:ascii="Arial" w:hAnsi="Arial" w:cs="Arial"/>
                <w:b/>
              </w:rPr>
            </w:pPr>
            <w:r w:rsidRPr="005D39A6">
              <w:rPr>
                <w:rFonts w:ascii="Arial" w:hAnsi="Arial" w:cs="Arial"/>
                <w:b/>
              </w:rPr>
              <w:t>Figura 2. Diagrama de Caso de Uso Gestionar Convenios</w:t>
            </w:r>
          </w:p>
        </w:tc>
        <w:tc>
          <w:tcPr>
            <w:tcW w:w="790" w:type="dxa"/>
            <w:vAlign w:val="center"/>
          </w:tcPr>
          <w:p w:rsidR="00AE115A" w:rsidRPr="00E46E0D" w:rsidRDefault="00B15B35" w:rsidP="00985C26">
            <w:pPr>
              <w:jc w:val="center"/>
              <w:rPr>
                <w:rFonts w:ascii="Arial" w:hAnsi="Arial" w:cs="Arial"/>
                <w:b/>
              </w:rPr>
            </w:pPr>
            <w:r>
              <w:rPr>
                <w:rFonts w:ascii="Arial" w:hAnsi="Arial" w:cs="Arial"/>
                <w:b/>
              </w:rPr>
              <w:t>28</w:t>
            </w:r>
          </w:p>
        </w:tc>
      </w:tr>
      <w:tr w:rsidR="00AE115A" w:rsidTr="00985C26">
        <w:trPr>
          <w:trHeight w:val="547"/>
        </w:trPr>
        <w:tc>
          <w:tcPr>
            <w:tcW w:w="8188" w:type="dxa"/>
            <w:vAlign w:val="center"/>
          </w:tcPr>
          <w:p w:rsidR="00AE115A" w:rsidRPr="00E46E0D" w:rsidRDefault="005D39A6" w:rsidP="00985C26">
            <w:pPr>
              <w:rPr>
                <w:rFonts w:ascii="Arial" w:hAnsi="Arial" w:cs="Arial"/>
                <w:b/>
              </w:rPr>
            </w:pPr>
            <w:r w:rsidRPr="005D39A6">
              <w:rPr>
                <w:rFonts w:ascii="Arial" w:hAnsi="Arial" w:cs="Arial"/>
                <w:b/>
              </w:rPr>
              <w:t>Figura 3. Diagrama de Caso de Uso Gestionar Profesores</w:t>
            </w:r>
          </w:p>
        </w:tc>
        <w:tc>
          <w:tcPr>
            <w:tcW w:w="790" w:type="dxa"/>
            <w:vAlign w:val="center"/>
          </w:tcPr>
          <w:p w:rsidR="00AE115A" w:rsidRPr="00E46E0D" w:rsidRDefault="00B15B35" w:rsidP="00985C26">
            <w:pPr>
              <w:jc w:val="center"/>
              <w:rPr>
                <w:rFonts w:ascii="Arial" w:hAnsi="Arial" w:cs="Arial"/>
                <w:b/>
              </w:rPr>
            </w:pPr>
            <w:r>
              <w:rPr>
                <w:rFonts w:ascii="Arial" w:hAnsi="Arial" w:cs="Arial"/>
                <w:b/>
              </w:rPr>
              <w:t>29</w:t>
            </w:r>
          </w:p>
        </w:tc>
      </w:tr>
      <w:tr w:rsidR="00AE115A" w:rsidTr="00985C26">
        <w:trPr>
          <w:trHeight w:val="555"/>
        </w:trPr>
        <w:tc>
          <w:tcPr>
            <w:tcW w:w="8188" w:type="dxa"/>
            <w:vAlign w:val="center"/>
          </w:tcPr>
          <w:p w:rsidR="00AE115A" w:rsidRPr="00E46E0D" w:rsidRDefault="005D39A6" w:rsidP="00985C26">
            <w:pPr>
              <w:rPr>
                <w:rFonts w:ascii="Arial" w:hAnsi="Arial" w:cs="Arial"/>
                <w:b/>
              </w:rPr>
            </w:pPr>
            <w:r w:rsidRPr="005D39A6">
              <w:rPr>
                <w:rFonts w:ascii="Arial" w:hAnsi="Arial" w:cs="Arial"/>
                <w:b/>
              </w:rPr>
              <w:t>Figura 4. DI Diagrama de Infraestructura</w:t>
            </w:r>
          </w:p>
        </w:tc>
        <w:tc>
          <w:tcPr>
            <w:tcW w:w="790" w:type="dxa"/>
            <w:vAlign w:val="center"/>
          </w:tcPr>
          <w:p w:rsidR="00AE115A" w:rsidRPr="00E46E0D" w:rsidRDefault="00AE115A" w:rsidP="00985C26">
            <w:pPr>
              <w:jc w:val="center"/>
              <w:rPr>
                <w:rFonts w:ascii="Arial" w:hAnsi="Arial" w:cs="Arial"/>
                <w:b/>
              </w:rPr>
            </w:pPr>
          </w:p>
        </w:tc>
      </w:tr>
      <w:tr w:rsidR="00AE115A" w:rsidTr="00985C26">
        <w:trPr>
          <w:trHeight w:val="549"/>
        </w:trPr>
        <w:tc>
          <w:tcPr>
            <w:tcW w:w="8188" w:type="dxa"/>
            <w:vAlign w:val="center"/>
          </w:tcPr>
          <w:p w:rsidR="00AE115A" w:rsidRPr="005D39A6" w:rsidRDefault="005D39A6" w:rsidP="00985C26">
            <w:pPr>
              <w:rPr>
                <w:rFonts w:ascii="Arial" w:hAnsi="Arial" w:cs="Arial"/>
                <w:b/>
              </w:rPr>
            </w:pPr>
            <w:r w:rsidRPr="005D39A6">
              <w:rPr>
                <w:rFonts w:ascii="Arial" w:hAnsi="Arial" w:cs="Arial"/>
                <w:b/>
              </w:rPr>
              <w:t>Figura 5. DC Diagrama de Componentes</w:t>
            </w:r>
          </w:p>
        </w:tc>
        <w:tc>
          <w:tcPr>
            <w:tcW w:w="790" w:type="dxa"/>
            <w:vAlign w:val="center"/>
          </w:tcPr>
          <w:p w:rsidR="00AE115A" w:rsidRPr="00E46E0D" w:rsidRDefault="00AE115A" w:rsidP="00985C26">
            <w:pPr>
              <w:jc w:val="center"/>
              <w:rPr>
                <w:rFonts w:ascii="Arial" w:hAnsi="Arial" w:cs="Arial"/>
                <w:b/>
              </w:rPr>
            </w:pPr>
          </w:p>
        </w:tc>
      </w:tr>
      <w:tr w:rsidR="00AE115A" w:rsidTr="00985C26">
        <w:trPr>
          <w:trHeight w:val="571"/>
        </w:trPr>
        <w:tc>
          <w:tcPr>
            <w:tcW w:w="8188" w:type="dxa"/>
            <w:vAlign w:val="center"/>
          </w:tcPr>
          <w:p w:rsidR="00AE115A" w:rsidRPr="00E46E0D" w:rsidRDefault="005D39A6" w:rsidP="00985C26">
            <w:pPr>
              <w:rPr>
                <w:rFonts w:ascii="Arial" w:hAnsi="Arial" w:cs="Arial"/>
                <w:b/>
              </w:rPr>
            </w:pPr>
            <w:r w:rsidRPr="005D39A6">
              <w:rPr>
                <w:rFonts w:ascii="Arial" w:hAnsi="Arial" w:cs="Arial"/>
                <w:b/>
              </w:rPr>
              <w:t>Figura 6. DCD Diagrama de Clases de Diseño</w:t>
            </w:r>
          </w:p>
        </w:tc>
        <w:tc>
          <w:tcPr>
            <w:tcW w:w="790" w:type="dxa"/>
            <w:vAlign w:val="center"/>
          </w:tcPr>
          <w:p w:rsidR="00AE115A" w:rsidRPr="00E46E0D" w:rsidRDefault="00AE115A" w:rsidP="00985C26">
            <w:pPr>
              <w:jc w:val="center"/>
              <w:rPr>
                <w:rFonts w:ascii="Arial" w:hAnsi="Arial" w:cs="Arial"/>
                <w:b/>
              </w:rPr>
            </w:pPr>
          </w:p>
        </w:tc>
      </w:tr>
      <w:tr w:rsidR="00AE115A" w:rsidTr="00985C26">
        <w:trPr>
          <w:trHeight w:val="551"/>
        </w:trPr>
        <w:tc>
          <w:tcPr>
            <w:tcW w:w="8188" w:type="dxa"/>
            <w:vAlign w:val="center"/>
          </w:tcPr>
          <w:p w:rsidR="00AE115A" w:rsidRPr="00E46E0D" w:rsidRDefault="005D39A6" w:rsidP="00985C26">
            <w:pPr>
              <w:rPr>
                <w:rFonts w:ascii="Arial" w:hAnsi="Arial" w:cs="Arial"/>
                <w:b/>
              </w:rPr>
            </w:pPr>
            <w:r w:rsidRPr="005D39A6">
              <w:rPr>
                <w:rFonts w:ascii="Arial" w:hAnsi="Arial" w:cs="Arial"/>
                <w:b/>
              </w:rPr>
              <w:t>Figura 7. DD Diagrama de Despliegue</w:t>
            </w:r>
          </w:p>
        </w:tc>
        <w:tc>
          <w:tcPr>
            <w:tcW w:w="790" w:type="dxa"/>
            <w:vAlign w:val="center"/>
          </w:tcPr>
          <w:p w:rsidR="00AE115A" w:rsidRPr="00E46E0D" w:rsidRDefault="00AE115A" w:rsidP="00985C26">
            <w:pPr>
              <w:jc w:val="center"/>
              <w:rPr>
                <w:rFonts w:ascii="Arial" w:hAnsi="Arial" w:cs="Arial"/>
                <w:b/>
              </w:rPr>
            </w:pPr>
          </w:p>
        </w:tc>
      </w:tr>
      <w:tr w:rsidR="00AE115A" w:rsidTr="00985C26">
        <w:trPr>
          <w:trHeight w:val="559"/>
        </w:trPr>
        <w:tc>
          <w:tcPr>
            <w:tcW w:w="8188" w:type="dxa"/>
            <w:vAlign w:val="center"/>
          </w:tcPr>
          <w:p w:rsidR="00AE115A" w:rsidRPr="00E46E0D" w:rsidRDefault="005D39A6" w:rsidP="00985C26">
            <w:pPr>
              <w:rPr>
                <w:rFonts w:ascii="Arial" w:hAnsi="Arial" w:cs="Arial"/>
                <w:b/>
              </w:rPr>
            </w:pPr>
            <w:r w:rsidRPr="005D39A6">
              <w:rPr>
                <w:rFonts w:ascii="Arial" w:hAnsi="Arial" w:cs="Arial"/>
                <w:b/>
              </w:rPr>
              <w:t>Figura 8. DRE Diagrama Relacional</w:t>
            </w:r>
          </w:p>
        </w:tc>
        <w:tc>
          <w:tcPr>
            <w:tcW w:w="790" w:type="dxa"/>
            <w:vAlign w:val="center"/>
          </w:tcPr>
          <w:p w:rsidR="00AE115A" w:rsidRPr="00E46E0D" w:rsidRDefault="00AE115A" w:rsidP="00985C26">
            <w:pPr>
              <w:jc w:val="center"/>
              <w:rPr>
                <w:rFonts w:ascii="Arial" w:hAnsi="Arial" w:cs="Arial"/>
                <w:b/>
              </w:rPr>
            </w:pPr>
          </w:p>
        </w:tc>
      </w:tr>
    </w:tbl>
    <w:p w:rsidR="00AE115A" w:rsidRDefault="00AE115A" w:rsidP="004C0D66">
      <w:pPr>
        <w:jc w:val="center"/>
        <w:rPr>
          <w:rFonts w:ascii="Arial" w:hAnsi="Arial" w:cs="Arial"/>
          <w:b/>
          <w:sz w:val="24"/>
          <w:szCs w:val="24"/>
        </w:rPr>
      </w:pPr>
    </w:p>
    <w:p w:rsidR="00991642" w:rsidRDefault="00991642" w:rsidP="004C0D66">
      <w:pPr>
        <w:jc w:val="center"/>
        <w:rPr>
          <w:rFonts w:ascii="Arial" w:hAnsi="Arial" w:cs="Arial"/>
          <w:b/>
          <w:sz w:val="24"/>
          <w:szCs w:val="24"/>
        </w:rPr>
      </w:pPr>
    </w:p>
    <w:p w:rsidR="00AE115A" w:rsidRDefault="00AE115A" w:rsidP="004C0D66">
      <w:pPr>
        <w:jc w:val="center"/>
        <w:rPr>
          <w:rFonts w:ascii="Arial" w:hAnsi="Arial" w:cs="Arial"/>
          <w:b/>
          <w:sz w:val="24"/>
          <w:szCs w:val="24"/>
        </w:rPr>
      </w:pPr>
    </w:p>
    <w:p w:rsidR="00AE115A" w:rsidRDefault="00AE115A" w:rsidP="004C0D66">
      <w:pPr>
        <w:jc w:val="center"/>
        <w:rPr>
          <w:rFonts w:ascii="Arial" w:hAnsi="Arial" w:cs="Arial"/>
          <w:b/>
          <w:sz w:val="24"/>
          <w:szCs w:val="24"/>
        </w:rPr>
      </w:pPr>
    </w:p>
    <w:p w:rsidR="00AE115A" w:rsidRDefault="00AE115A" w:rsidP="004C0D66">
      <w:pPr>
        <w:jc w:val="center"/>
        <w:rPr>
          <w:rFonts w:ascii="Arial" w:hAnsi="Arial" w:cs="Arial"/>
          <w:b/>
          <w:sz w:val="24"/>
          <w:szCs w:val="24"/>
        </w:rPr>
      </w:pPr>
    </w:p>
    <w:p w:rsidR="00AE115A" w:rsidRDefault="00AE115A" w:rsidP="004C0D66">
      <w:pPr>
        <w:jc w:val="center"/>
        <w:rPr>
          <w:rFonts w:ascii="Arial" w:hAnsi="Arial" w:cs="Arial"/>
          <w:b/>
          <w:sz w:val="24"/>
          <w:szCs w:val="24"/>
        </w:rPr>
      </w:pPr>
    </w:p>
    <w:p w:rsidR="00AE115A" w:rsidRDefault="00AE115A" w:rsidP="004C0D66">
      <w:pPr>
        <w:jc w:val="center"/>
        <w:rPr>
          <w:rFonts w:ascii="Arial" w:hAnsi="Arial" w:cs="Arial"/>
          <w:b/>
          <w:sz w:val="24"/>
          <w:szCs w:val="24"/>
        </w:rPr>
      </w:pPr>
    </w:p>
    <w:p w:rsidR="00AE115A" w:rsidRDefault="00AE115A" w:rsidP="004C0D66">
      <w:pPr>
        <w:jc w:val="center"/>
        <w:rPr>
          <w:rFonts w:ascii="Arial" w:hAnsi="Arial" w:cs="Arial"/>
          <w:b/>
          <w:sz w:val="24"/>
          <w:szCs w:val="24"/>
        </w:rPr>
      </w:pPr>
    </w:p>
    <w:p w:rsidR="00AE115A" w:rsidRDefault="00AE115A" w:rsidP="004C0D66">
      <w:pPr>
        <w:jc w:val="center"/>
        <w:rPr>
          <w:rFonts w:ascii="Arial" w:hAnsi="Arial" w:cs="Arial"/>
          <w:b/>
          <w:sz w:val="24"/>
          <w:szCs w:val="24"/>
        </w:rPr>
      </w:pPr>
    </w:p>
    <w:p w:rsidR="00AE115A" w:rsidRDefault="00AE115A" w:rsidP="004C0D66">
      <w:pPr>
        <w:jc w:val="center"/>
        <w:rPr>
          <w:rFonts w:ascii="Arial" w:hAnsi="Arial" w:cs="Arial"/>
          <w:b/>
          <w:sz w:val="24"/>
          <w:szCs w:val="24"/>
        </w:rPr>
      </w:pPr>
    </w:p>
    <w:p w:rsidR="00AE115A" w:rsidRDefault="00AE115A" w:rsidP="004C0D66">
      <w:pPr>
        <w:jc w:val="center"/>
        <w:rPr>
          <w:rFonts w:ascii="Arial" w:hAnsi="Arial" w:cs="Arial"/>
          <w:b/>
          <w:sz w:val="24"/>
          <w:szCs w:val="24"/>
        </w:rPr>
      </w:pPr>
    </w:p>
    <w:p w:rsidR="00AE115A" w:rsidRDefault="00AE115A" w:rsidP="004C0D66">
      <w:pPr>
        <w:jc w:val="center"/>
        <w:rPr>
          <w:rFonts w:ascii="Arial" w:hAnsi="Arial" w:cs="Arial"/>
          <w:b/>
          <w:sz w:val="24"/>
          <w:szCs w:val="24"/>
        </w:rPr>
      </w:pPr>
    </w:p>
    <w:p w:rsidR="00AE115A" w:rsidRDefault="00AE115A" w:rsidP="004C0D66">
      <w:pPr>
        <w:jc w:val="center"/>
        <w:rPr>
          <w:rFonts w:ascii="Arial" w:hAnsi="Arial" w:cs="Arial"/>
          <w:b/>
          <w:sz w:val="24"/>
          <w:szCs w:val="24"/>
        </w:rPr>
      </w:pPr>
    </w:p>
    <w:p w:rsidR="00AE115A" w:rsidRDefault="00AE115A" w:rsidP="004C0D66">
      <w:pPr>
        <w:jc w:val="center"/>
        <w:rPr>
          <w:rFonts w:ascii="Arial" w:hAnsi="Arial" w:cs="Arial"/>
          <w:b/>
          <w:sz w:val="24"/>
          <w:szCs w:val="24"/>
        </w:rPr>
      </w:pPr>
    </w:p>
    <w:p w:rsidR="00AE115A" w:rsidRPr="00AE115A" w:rsidRDefault="00AE115A" w:rsidP="00AE115A">
      <w:pPr>
        <w:pStyle w:val="Prrafodelista"/>
        <w:numPr>
          <w:ilvl w:val="0"/>
          <w:numId w:val="2"/>
        </w:numPr>
        <w:jc w:val="center"/>
        <w:rPr>
          <w:rFonts w:ascii="Arial" w:hAnsi="Arial" w:cs="Arial"/>
          <w:b/>
          <w:sz w:val="24"/>
          <w:szCs w:val="24"/>
        </w:rPr>
      </w:pPr>
      <w:r w:rsidRPr="00AE115A">
        <w:rPr>
          <w:rFonts w:ascii="Arial" w:hAnsi="Arial" w:cs="Arial"/>
          <w:b/>
          <w:sz w:val="24"/>
          <w:szCs w:val="24"/>
        </w:rPr>
        <w:lastRenderedPageBreak/>
        <w:t>INTRODUCCIÓN</w:t>
      </w:r>
    </w:p>
    <w:p w:rsidR="00AE115A" w:rsidRDefault="00AE115A" w:rsidP="004C0D66">
      <w:pPr>
        <w:jc w:val="center"/>
        <w:rPr>
          <w:rFonts w:ascii="Arial" w:hAnsi="Arial" w:cs="Arial"/>
          <w:b/>
          <w:sz w:val="24"/>
          <w:szCs w:val="24"/>
        </w:rPr>
      </w:pPr>
    </w:p>
    <w:p w:rsidR="00AE115A" w:rsidRPr="00AE115A" w:rsidRDefault="00AE115A" w:rsidP="00AE115A">
      <w:pPr>
        <w:spacing w:line="360" w:lineRule="atLeast"/>
        <w:jc w:val="both"/>
        <w:rPr>
          <w:rFonts w:ascii="Arial" w:hAnsi="Arial" w:cs="Arial"/>
          <w:sz w:val="24"/>
        </w:rPr>
      </w:pPr>
      <w:r w:rsidRPr="00AE115A">
        <w:rPr>
          <w:rFonts w:ascii="Arial" w:eastAsia="Liberation Serif" w:hAnsi="Arial" w:cs="Arial"/>
          <w:bCs/>
          <w:sz w:val="24"/>
        </w:rPr>
        <w:t>En el  marco del proceso de desarrollo institucional, y en busca de realizar procesos de calidad para el mismo, el Centro de Educación Permanente, como entidad líder en la prestación de servicios educativos de extensión, pretende encontrarse a la vanguardia en cuanto a cambios tecnológicos y de innovación, agilizando así los procesos propios de su funcionamiento, mediante la implementación de un sistema de información para la toma de decisiones, que apalanque la confiabilidad, y fortalezca los procesos del centro de educación permanente, como ente fundamental dentro de la Universidad de Ibagué.</w:t>
      </w:r>
    </w:p>
    <w:p w:rsidR="00AE115A" w:rsidRPr="00AE115A" w:rsidRDefault="00AE115A" w:rsidP="00AE115A">
      <w:pPr>
        <w:spacing w:line="360" w:lineRule="atLeast"/>
        <w:jc w:val="both"/>
        <w:rPr>
          <w:rFonts w:ascii="Arial" w:hAnsi="Arial" w:cs="Arial"/>
          <w:sz w:val="24"/>
        </w:rPr>
      </w:pPr>
      <w:r w:rsidRPr="00AE115A">
        <w:rPr>
          <w:rFonts w:ascii="Arial" w:eastAsia="Liberation Serif" w:hAnsi="Arial" w:cs="Arial"/>
          <w:bCs/>
          <w:sz w:val="24"/>
        </w:rPr>
        <w:t>A lo largo de la historia de la Universidad de Ibagué, el Centro de Educación Permanente ha sido reconocido, como uno de los estamentos de la misma, por el buen servicio a la comunidad tolimense que hace uso de sus servicios, como los son los docentes del departamento, en las expediciones de créditos para el ascenso dentro del escalafón, asimismo por las alianzas estratégicas generadas por medio de convenios interinstitucionales que pretenden principalmente el desarrollo y bienestar de la comunidad tolimense.</w:t>
      </w:r>
    </w:p>
    <w:p w:rsidR="00AE115A" w:rsidRPr="00AE115A" w:rsidRDefault="00AE115A" w:rsidP="00AE115A">
      <w:pPr>
        <w:spacing w:line="360" w:lineRule="atLeast"/>
        <w:jc w:val="both"/>
        <w:rPr>
          <w:rFonts w:ascii="Arial" w:hAnsi="Arial" w:cs="Arial"/>
          <w:sz w:val="24"/>
        </w:rPr>
      </w:pPr>
      <w:r w:rsidRPr="00AE115A">
        <w:rPr>
          <w:rFonts w:ascii="Arial" w:eastAsia="Liberation Serif" w:hAnsi="Arial" w:cs="Arial"/>
          <w:sz w:val="24"/>
        </w:rPr>
        <w:t>La implementación de un sistema de información para el centro de Educación permanente, usando tecnologías computacionales, es imprescindible para el correcto y eficaz desarrollo de las actividades y servicios prestados por este ente, dentro de una organización, tener la información correcta y en el momento en que se necesita es de vital importancia a la hora de tomar decisiones.</w:t>
      </w:r>
    </w:p>
    <w:p w:rsidR="00AE115A" w:rsidRDefault="00AE115A" w:rsidP="004C0D66">
      <w:pPr>
        <w:jc w:val="center"/>
        <w:rPr>
          <w:rFonts w:ascii="Arial" w:hAnsi="Arial" w:cs="Arial"/>
          <w:b/>
          <w:sz w:val="24"/>
          <w:szCs w:val="24"/>
        </w:rPr>
      </w:pPr>
    </w:p>
    <w:p w:rsidR="000824E8" w:rsidRDefault="000824E8" w:rsidP="004C0D66">
      <w:pPr>
        <w:jc w:val="center"/>
        <w:rPr>
          <w:rFonts w:ascii="Arial" w:hAnsi="Arial" w:cs="Arial"/>
          <w:b/>
          <w:sz w:val="24"/>
          <w:szCs w:val="24"/>
        </w:rPr>
      </w:pPr>
    </w:p>
    <w:p w:rsidR="000824E8" w:rsidRDefault="000824E8" w:rsidP="004C0D66">
      <w:pPr>
        <w:jc w:val="center"/>
        <w:rPr>
          <w:rFonts w:ascii="Arial" w:hAnsi="Arial" w:cs="Arial"/>
          <w:b/>
          <w:sz w:val="24"/>
          <w:szCs w:val="24"/>
        </w:rPr>
      </w:pPr>
    </w:p>
    <w:p w:rsidR="000824E8" w:rsidRDefault="000824E8" w:rsidP="004C0D66">
      <w:pPr>
        <w:jc w:val="center"/>
        <w:rPr>
          <w:rFonts w:ascii="Arial" w:hAnsi="Arial" w:cs="Arial"/>
          <w:b/>
          <w:sz w:val="24"/>
          <w:szCs w:val="24"/>
        </w:rPr>
      </w:pPr>
    </w:p>
    <w:p w:rsidR="000824E8" w:rsidRDefault="000824E8" w:rsidP="004C0D66">
      <w:pPr>
        <w:jc w:val="center"/>
        <w:rPr>
          <w:rFonts w:ascii="Arial" w:hAnsi="Arial" w:cs="Arial"/>
          <w:b/>
          <w:sz w:val="24"/>
          <w:szCs w:val="24"/>
        </w:rPr>
      </w:pPr>
    </w:p>
    <w:p w:rsidR="00C534FA" w:rsidRDefault="00C534FA" w:rsidP="004C0D66">
      <w:pPr>
        <w:jc w:val="center"/>
        <w:rPr>
          <w:rFonts w:ascii="Arial" w:hAnsi="Arial" w:cs="Arial"/>
          <w:b/>
          <w:sz w:val="24"/>
          <w:szCs w:val="24"/>
        </w:rPr>
      </w:pPr>
    </w:p>
    <w:p w:rsidR="00C534FA" w:rsidRDefault="00C534FA" w:rsidP="004C0D66">
      <w:pPr>
        <w:jc w:val="center"/>
        <w:rPr>
          <w:rFonts w:ascii="Arial" w:hAnsi="Arial" w:cs="Arial"/>
          <w:b/>
          <w:sz w:val="24"/>
          <w:szCs w:val="24"/>
        </w:rPr>
      </w:pPr>
    </w:p>
    <w:p w:rsidR="000824E8" w:rsidRDefault="000824E8" w:rsidP="000824E8">
      <w:pPr>
        <w:pStyle w:val="Prrafodelista"/>
        <w:numPr>
          <w:ilvl w:val="0"/>
          <w:numId w:val="2"/>
        </w:numPr>
        <w:jc w:val="center"/>
        <w:rPr>
          <w:rFonts w:ascii="Arial" w:hAnsi="Arial" w:cs="Arial"/>
          <w:b/>
          <w:sz w:val="24"/>
          <w:szCs w:val="24"/>
        </w:rPr>
      </w:pPr>
      <w:r>
        <w:rPr>
          <w:rFonts w:ascii="Arial" w:hAnsi="Arial" w:cs="Arial"/>
          <w:b/>
          <w:sz w:val="24"/>
          <w:szCs w:val="24"/>
        </w:rPr>
        <w:lastRenderedPageBreak/>
        <w:t>PROBLEMA</w:t>
      </w:r>
    </w:p>
    <w:p w:rsidR="000824E8" w:rsidRDefault="000824E8" w:rsidP="000824E8">
      <w:pPr>
        <w:pStyle w:val="Prrafodelista"/>
        <w:jc w:val="center"/>
        <w:rPr>
          <w:rFonts w:ascii="Arial" w:hAnsi="Arial" w:cs="Arial"/>
          <w:b/>
          <w:sz w:val="24"/>
          <w:szCs w:val="24"/>
        </w:rPr>
      </w:pPr>
    </w:p>
    <w:p w:rsidR="00C534FA" w:rsidRPr="00C534FA" w:rsidRDefault="000824E8" w:rsidP="000824E8">
      <w:pPr>
        <w:spacing w:before="240" w:line="360" w:lineRule="atLeast"/>
        <w:jc w:val="both"/>
        <w:rPr>
          <w:rFonts w:ascii="Arial" w:eastAsia="Liberation Serif" w:hAnsi="Arial" w:cs="Arial"/>
          <w:sz w:val="24"/>
        </w:rPr>
      </w:pPr>
      <w:r w:rsidRPr="000824E8">
        <w:rPr>
          <w:rFonts w:ascii="Arial" w:eastAsia="Liberation Serif" w:hAnsi="Arial" w:cs="Arial"/>
          <w:sz w:val="24"/>
        </w:rPr>
        <w:t>La falta de implementación de un sistema de información, basado en el uso de tecnologías de la información, que ayude en el proceso de toma de decisiones, y que ayude a agilizar la prestación del servicio al público en el CEP.</w:t>
      </w:r>
    </w:p>
    <w:p w:rsidR="000824E8" w:rsidRPr="000824E8" w:rsidRDefault="000824E8" w:rsidP="000824E8">
      <w:pPr>
        <w:spacing w:before="240" w:line="360" w:lineRule="atLeast"/>
        <w:jc w:val="both"/>
        <w:rPr>
          <w:rFonts w:ascii="Arial" w:hAnsi="Arial" w:cs="Arial"/>
          <w:sz w:val="24"/>
        </w:rPr>
      </w:pPr>
      <w:r w:rsidRPr="000824E8">
        <w:rPr>
          <w:rFonts w:ascii="Arial" w:eastAsia="Liberation Serif" w:hAnsi="Arial" w:cs="Arial"/>
          <w:sz w:val="24"/>
        </w:rPr>
        <w:t>Esto a causa de que no se encuentra implementado un sistema con dichas características, que permita realizar una gestión más eficiente, en los procesos que desarrolla esta entidad de la Universidad de Ibagué; actualmente el manejo de la información es tedioso lo que, desencadena una demora visible en la entrega de información, en el campo administrativo y en el servicio al público. En el mismo proceso de gestión de información del centro de educación permanente, se ven reflejados los inconvenientes al momento de realizar la edición de información, o la eliminación de la misma, indispensables todos estos procesos dentro de un sistema de información de estas características.</w:t>
      </w:r>
    </w:p>
    <w:p w:rsidR="000824E8" w:rsidRPr="000824E8" w:rsidRDefault="000824E8" w:rsidP="000824E8">
      <w:pPr>
        <w:spacing w:before="240" w:line="360" w:lineRule="atLeast"/>
        <w:jc w:val="both"/>
        <w:rPr>
          <w:rFonts w:ascii="Arial" w:hAnsi="Arial" w:cs="Arial"/>
          <w:sz w:val="24"/>
        </w:rPr>
      </w:pPr>
      <w:r w:rsidRPr="000824E8">
        <w:rPr>
          <w:rFonts w:ascii="Arial" w:eastAsia="Liberation Serif" w:hAnsi="Arial" w:cs="Arial"/>
          <w:sz w:val="24"/>
        </w:rPr>
        <w:t>Al no realizar un manejo de forma informática, pueden existir vacios, perdidas y errores en la información brindada, representando problemas de tiempo en la gestión que realiza el centro de Educación Permanente, dando la posibilidad de generar una imagen negativa de esta dependencia, y pudiendo generar un costo económico dado el tipo de información que se maneja.</w:t>
      </w:r>
    </w:p>
    <w:p w:rsidR="000824E8" w:rsidRDefault="000824E8" w:rsidP="000824E8">
      <w:pPr>
        <w:pStyle w:val="Prrafodelista"/>
        <w:jc w:val="center"/>
        <w:rPr>
          <w:rFonts w:ascii="Arial" w:hAnsi="Arial" w:cs="Arial"/>
          <w:b/>
          <w:sz w:val="24"/>
          <w:szCs w:val="24"/>
        </w:rPr>
      </w:pPr>
    </w:p>
    <w:p w:rsidR="000824E8" w:rsidRDefault="000824E8" w:rsidP="000824E8">
      <w:pPr>
        <w:pStyle w:val="Prrafodelista"/>
        <w:jc w:val="center"/>
        <w:rPr>
          <w:rFonts w:ascii="Arial" w:hAnsi="Arial" w:cs="Arial"/>
          <w:b/>
          <w:sz w:val="24"/>
          <w:szCs w:val="24"/>
        </w:rPr>
      </w:pPr>
    </w:p>
    <w:p w:rsidR="000824E8" w:rsidRDefault="000824E8" w:rsidP="000824E8">
      <w:pPr>
        <w:pStyle w:val="Prrafodelista"/>
        <w:jc w:val="center"/>
        <w:rPr>
          <w:rFonts w:ascii="Arial" w:hAnsi="Arial" w:cs="Arial"/>
          <w:b/>
          <w:sz w:val="24"/>
          <w:szCs w:val="24"/>
        </w:rPr>
      </w:pPr>
    </w:p>
    <w:p w:rsidR="000824E8" w:rsidRDefault="000824E8" w:rsidP="000824E8">
      <w:pPr>
        <w:pStyle w:val="Prrafodelista"/>
        <w:jc w:val="center"/>
        <w:rPr>
          <w:rFonts w:ascii="Arial" w:hAnsi="Arial" w:cs="Arial"/>
          <w:b/>
          <w:sz w:val="24"/>
          <w:szCs w:val="24"/>
        </w:rPr>
      </w:pPr>
    </w:p>
    <w:p w:rsidR="000824E8" w:rsidRDefault="000824E8" w:rsidP="000824E8">
      <w:pPr>
        <w:pStyle w:val="Prrafodelista"/>
        <w:jc w:val="center"/>
        <w:rPr>
          <w:rFonts w:ascii="Arial" w:hAnsi="Arial" w:cs="Arial"/>
          <w:b/>
          <w:sz w:val="24"/>
          <w:szCs w:val="24"/>
        </w:rPr>
      </w:pPr>
    </w:p>
    <w:p w:rsidR="000824E8" w:rsidRDefault="000824E8" w:rsidP="000824E8">
      <w:pPr>
        <w:pStyle w:val="Prrafodelista"/>
        <w:jc w:val="center"/>
        <w:rPr>
          <w:rFonts w:ascii="Arial" w:hAnsi="Arial" w:cs="Arial"/>
          <w:b/>
          <w:sz w:val="24"/>
          <w:szCs w:val="24"/>
        </w:rPr>
      </w:pPr>
    </w:p>
    <w:p w:rsidR="000824E8" w:rsidRDefault="000824E8" w:rsidP="000824E8">
      <w:pPr>
        <w:pStyle w:val="Prrafodelista"/>
        <w:jc w:val="center"/>
        <w:rPr>
          <w:rFonts w:ascii="Arial" w:hAnsi="Arial" w:cs="Arial"/>
          <w:b/>
          <w:sz w:val="24"/>
          <w:szCs w:val="24"/>
        </w:rPr>
      </w:pPr>
    </w:p>
    <w:p w:rsidR="000824E8" w:rsidRDefault="000824E8" w:rsidP="000824E8">
      <w:pPr>
        <w:pStyle w:val="Prrafodelista"/>
        <w:jc w:val="center"/>
        <w:rPr>
          <w:rFonts w:ascii="Arial" w:hAnsi="Arial" w:cs="Arial"/>
          <w:b/>
          <w:sz w:val="24"/>
          <w:szCs w:val="24"/>
        </w:rPr>
      </w:pPr>
    </w:p>
    <w:p w:rsidR="000824E8" w:rsidRDefault="000824E8" w:rsidP="000824E8">
      <w:pPr>
        <w:pStyle w:val="Prrafodelista"/>
        <w:jc w:val="center"/>
        <w:rPr>
          <w:rFonts w:ascii="Arial" w:hAnsi="Arial" w:cs="Arial"/>
          <w:b/>
          <w:sz w:val="24"/>
          <w:szCs w:val="24"/>
        </w:rPr>
      </w:pPr>
    </w:p>
    <w:p w:rsidR="000824E8" w:rsidRDefault="000824E8" w:rsidP="000824E8">
      <w:pPr>
        <w:pStyle w:val="Prrafodelista"/>
        <w:jc w:val="center"/>
        <w:rPr>
          <w:rFonts w:ascii="Arial" w:hAnsi="Arial" w:cs="Arial"/>
          <w:b/>
          <w:sz w:val="24"/>
          <w:szCs w:val="24"/>
        </w:rPr>
      </w:pPr>
    </w:p>
    <w:p w:rsidR="000824E8" w:rsidRDefault="000824E8" w:rsidP="000824E8">
      <w:pPr>
        <w:pStyle w:val="Prrafodelista"/>
        <w:jc w:val="center"/>
        <w:rPr>
          <w:rFonts w:ascii="Arial" w:hAnsi="Arial" w:cs="Arial"/>
          <w:b/>
          <w:sz w:val="24"/>
          <w:szCs w:val="24"/>
        </w:rPr>
      </w:pPr>
    </w:p>
    <w:p w:rsidR="000824E8" w:rsidRDefault="000824E8" w:rsidP="000824E8">
      <w:pPr>
        <w:pStyle w:val="Prrafodelista"/>
        <w:jc w:val="center"/>
        <w:rPr>
          <w:rFonts w:ascii="Arial" w:hAnsi="Arial" w:cs="Arial"/>
          <w:b/>
          <w:sz w:val="24"/>
          <w:szCs w:val="24"/>
        </w:rPr>
      </w:pPr>
    </w:p>
    <w:p w:rsidR="000824E8" w:rsidRDefault="000824E8" w:rsidP="000824E8">
      <w:pPr>
        <w:pStyle w:val="Prrafodelista"/>
        <w:jc w:val="center"/>
        <w:rPr>
          <w:rFonts w:ascii="Arial" w:hAnsi="Arial" w:cs="Arial"/>
          <w:b/>
          <w:sz w:val="24"/>
          <w:szCs w:val="24"/>
        </w:rPr>
      </w:pPr>
    </w:p>
    <w:p w:rsidR="000824E8" w:rsidRDefault="000824E8" w:rsidP="000824E8">
      <w:pPr>
        <w:pStyle w:val="Prrafodelista"/>
        <w:jc w:val="center"/>
        <w:rPr>
          <w:rFonts w:ascii="Arial" w:hAnsi="Arial" w:cs="Arial"/>
          <w:b/>
          <w:sz w:val="24"/>
          <w:szCs w:val="24"/>
        </w:rPr>
      </w:pPr>
    </w:p>
    <w:p w:rsidR="000824E8" w:rsidRDefault="000824E8" w:rsidP="000824E8">
      <w:pPr>
        <w:pStyle w:val="Prrafodelista"/>
        <w:jc w:val="center"/>
        <w:rPr>
          <w:rFonts w:ascii="Arial" w:hAnsi="Arial" w:cs="Arial"/>
          <w:b/>
          <w:sz w:val="24"/>
          <w:szCs w:val="24"/>
        </w:rPr>
      </w:pPr>
    </w:p>
    <w:p w:rsidR="000824E8" w:rsidRDefault="000824E8" w:rsidP="00A32566">
      <w:pPr>
        <w:pStyle w:val="Prrafodelista"/>
        <w:numPr>
          <w:ilvl w:val="0"/>
          <w:numId w:val="2"/>
        </w:numPr>
        <w:jc w:val="center"/>
        <w:rPr>
          <w:rFonts w:ascii="Arial" w:hAnsi="Arial" w:cs="Arial"/>
          <w:b/>
          <w:sz w:val="24"/>
          <w:szCs w:val="24"/>
        </w:rPr>
      </w:pPr>
      <w:r>
        <w:rPr>
          <w:rFonts w:ascii="Arial" w:hAnsi="Arial" w:cs="Arial"/>
          <w:b/>
          <w:sz w:val="24"/>
          <w:szCs w:val="24"/>
        </w:rPr>
        <w:lastRenderedPageBreak/>
        <w:t>OBJETIVOS</w:t>
      </w:r>
    </w:p>
    <w:p w:rsidR="000824E8" w:rsidRDefault="000824E8" w:rsidP="000824E8">
      <w:pPr>
        <w:pStyle w:val="Prrafodelista"/>
        <w:jc w:val="center"/>
        <w:rPr>
          <w:rFonts w:ascii="Arial" w:hAnsi="Arial" w:cs="Arial"/>
          <w:b/>
          <w:sz w:val="24"/>
          <w:szCs w:val="24"/>
        </w:rPr>
      </w:pPr>
    </w:p>
    <w:p w:rsidR="000824E8" w:rsidRPr="00A32566" w:rsidRDefault="00A32566" w:rsidP="00746F6A">
      <w:pPr>
        <w:tabs>
          <w:tab w:val="left" w:pos="426"/>
        </w:tabs>
        <w:jc w:val="both"/>
        <w:rPr>
          <w:rFonts w:ascii="Arial" w:hAnsi="Arial" w:cs="Arial"/>
          <w:b/>
          <w:sz w:val="24"/>
          <w:szCs w:val="24"/>
        </w:rPr>
      </w:pPr>
      <w:r>
        <w:rPr>
          <w:rFonts w:ascii="Arial" w:eastAsia="Liberation Serif" w:hAnsi="Arial" w:cs="Arial"/>
          <w:b/>
          <w:color w:val="00000A"/>
          <w:sz w:val="24"/>
          <w:szCs w:val="24"/>
        </w:rPr>
        <w:t xml:space="preserve">3.1 </w:t>
      </w:r>
      <w:r w:rsidR="000824E8" w:rsidRPr="00A32566">
        <w:rPr>
          <w:rFonts w:ascii="Arial" w:eastAsia="Liberation Serif" w:hAnsi="Arial" w:cs="Arial"/>
          <w:b/>
          <w:color w:val="00000A"/>
          <w:sz w:val="24"/>
          <w:szCs w:val="24"/>
        </w:rPr>
        <w:t>Objetivo General</w:t>
      </w:r>
    </w:p>
    <w:p w:rsidR="000824E8" w:rsidRPr="000824E8" w:rsidRDefault="000824E8" w:rsidP="000824E8">
      <w:pPr>
        <w:spacing w:line="360" w:lineRule="atLeast"/>
        <w:jc w:val="both"/>
        <w:rPr>
          <w:rFonts w:ascii="Arial" w:hAnsi="Arial" w:cs="Arial"/>
          <w:sz w:val="24"/>
          <w:szCs w:val="24"/>
        </w:rPr>
      </w:pPr>
      <w:r w:rsidRPr="000824E8">
        <w:rPr>
          <w:rFonts w:ascii="Arial" w:eastAsia="Liberation Serif" w:hAnsi="Arial" w:cs="Arial"/>
          <w:sz w:val="24"/>
          <w:szCs w:val="24"/>
        </w:rPr>
        <w:t>Desarrollar un sistema de información, usando tecnologías de la información, para la toma de decisiones y gestión de procesos, del Centro de Educación Permanente de la Universidad de Ibagué.</w:t>
      </w:r>
    </w:p>
    <w:p w:rsidR="000824E8" w:rsidRPr="0098346D" w:rsidRDefault="000824E8" w:rsidP="000824E8">
      <w:pPr>
        <w:pStyle w:val="Heading2"/>
        <w:numPr>
          <w:ilvl w:val="1"/>
          <w:numId w:val="3"/>
        </w:numPr>
        <w:spacing w:line="360" w:lineRule="atLeast"/>
        <w:ind w:left="0" w:firstLine="0"/>
        <w:jc w:val="both"/>
        <w:rPr>
          <w:rFonts w:ascii="Arial" w:hAnsi="Arial"/>
          <w:sz w:val="24"/>
          <w:szCs w:val="24"/>
          <w:lang w:val="es-CO"/>
        </w:rPr>
      </w:pPr>
      <w:bookmarkStart w:id="0" w:name="_Toc282780769"/>
      <w:bookmarkEnd w:id="0"/>
    </w:p>
    <w:p w:rsidR="000824E8" w:rsidRPr="000824E8" w:rsidRDefault="000824E8" w:rsidP="00B85CF2">
      <w:pPr>
        <w:pStyle w:val="Heading2"/>
        <w:numPr>
          <w:ilvl w:val="1"/>
          <w:numId w:val="3"/>
        </w:numPr>
        <w:tabs>
          <w:tab w:val="clear" w:pos="708"/>
          <w:tab w:val="left" w:pos="709"/>
        </w:tabs>
        <w:spacing w:line="360" w:lineRule="atLeast"/>
        <w:ind w:left="0" w:firstLine="0"/>
        <w:jc w:val="both"/>
        <w:rPr>
          <w:rFonts w:ascii="Arial" w:hAnsi="Arial"/>
          <w:sz w:val="24"/>
          <w:szCs w:val="24"/>
        </w:rPr>
      </w:pPr>
      <w:r w:rsidRPr="000824E8">
        <w:rPr>
          <w:rFonts w:ascii="Arial" w:eastAsia="Liberation Serif" w:hAnsi="Arial"/>
          <w:color w:val="auto"/>
          <w:sz w:val="24"/>
          <w:szCs w:val="24"/>
          <w:lang w:val="es-CO"/>
        </w:rPr>
        <w:t xml:space="preserve">3.2 </w:t>
      </w:r>
      <w:r w:rsidRPr="000824E8">
        <w:rPr>
          <w:rFonts w:ascii="Arial" w:eastAsia="Liberation Serif" w:hAnsi="Arial"/>
          <w:color w:val="000000"/>
          <w:sz w:val="24"/>
          <w:szCs w:val="24"/>
          <w:lang w:val="es-CO"/>
        </w:rPr>
        <w:t>Objetivos Específicos</w:t>
      </w:r>
    </w:p>
    <w:p w:rsidR="000824E8" w:rsidRPr="000824E8" w:rsidRDefault="000824E8" w:rsidP="000824E8">
      <w:pPr>
        <w:pStyle w:val="Prrafodelista"/>
        <w:spacing w:line="360" w:lineRule="atLeast"/>
        <w:ind w:left="426"/>
        <w:jc w:val="both"/>
        <w:rPr>
          <w:rFonts w:ascii="Arial" w:hAnsi="Arial" w:cs="Arial"/>
          <w:sz w:val="24"/>
          <w:szCs w:val="24"/>
        </w:rPr>
      </w:pPr>
    </w:p>
    <w:p w:rsidR="000824E8" w:rsidRPr="000824E8" w:rsidRDefault="000824E8" w:rsidP="005B25DA">
      <w:pPr>
        <w:numPr>
          <w:ilvl w:val="0"/>
          <w:numId w:val="5"/>
        </w:numPr>
        <w:tabs>
          <w:tab w:val="left" w:pos="567"/>
        </w:tabs>
        <w:suppressAutoHyphens/>
        <w:spacing w:after="240" w:line="360" w:lineRule="atLeast"/>
        <w:ind w:left="284" w:firstLine="0"/>
        <w:jc w:val="both"/>
        <w:rPr>
          <w:rFonts w:ascii="Arial" w:hAnsi="Arial" w:cs="Arial"/>
          <w:sz w:val="24"/>
          <w:szCs w:val="24"/>
        </w:rPr>
      </w:pPr>
      <w:r w:rsidRPr="000824E8">
        <w:rPr>
          <w:rFonts w:ascii="Arial" w:eastAsia="Liberation Serif" w:hAnsi="Arial" w:cs="Arial"/>
          <w:sz w:val="24"/>
          <w:szCs w:val="24"/>
        </w:rPr>
        <w:t>Modelar, diseñar e implementar una aplicación, siguiendo los patrones de diseño UML para el análisis, y basando el proceso en el plan unificado de desarrollo PDU.</w:t>
      </w:r>
    </w:p>
    <w:p w:rsidR="000824E8" w:rsidRPr="000824E8" w:rsidRDefault="000824E8" w:rsidP="005B25DA">
      <w:pPr>
        <w:numPr>
          <w:ilvl w:val="0"/>
          <w:numId w:val="5"/>
        </w:numPr>
        <w:tabs>
          <w:tab w:val="left" w:pos="567"/>
        </w:tabs>
        <w:suppressAutoHyphens/>
        <w:spacing w:after="240" w:line="360" w:lineRule="atLeast"/>
        <w:ind w:left="284" w:firstLine="0"/>
        <w:jc w:val="both"/>
        <w:rPr>
          <w:rFonts w:ascii="Arial" w:hAnsi="Arial" w:cs="Arial"/>
          <w:sz w:val="24"/>
          <w:szCs w:val="24"/>
        </w:rPr>
      </w:pPr>
      <w:r w:rsidRPr="000824E8">
        <w:rPr>
          <w:rFonts w:ascii="Arial" w:eastAsia="Liberation Serif" w:hAnsi="Arial" w:cs="Arial"/>
          <w:sz w:val="24"/>
          <w:szCs w:val="24"/>
        </w:rPr>
        <w:t>Diseñar e implementar el esquema de persistencia, que permita el administrar la información que requiera el CEP.</w:t>
      </w:r>
    </w:p>
    <w:p w:rsidR="000824E8" w:rsidRPr="000824E8" w:rsidRDefault="000824E8" w:rsidP="005B25DA">
      <w:pPr>
        <w:numPr>
          <w:ilvl w:val="0"/>
          <w:numId w:val="5"/>
        </w:numPr>
        <w:tabs>
          <w:tab w:val="left" w:pos="567"/>
        </w:tabs>
        <w:suppressAutoHyphens/>
        <w:spacing w:after="240" w:line="360" w:lineRule="atLeast"/>
        <w:ind w:left="284" w:firstLine="0"/>
        <w:jc w:val="both"/>
        <w:rPr>
          <w:rFonts w:ascii="Arial" w:hAnsi="Arial" w:cs="Arial"/>
          <w:sz w:val="24"/>
          <w:szCs w:val="24"/>
        </w:rPr>
      </w:pPr>
      <w:r w:rsidRPr="000824E8">
        <w:rPr>
          <w:rFonts w:ascii="Arial" w:eastAsia="Liberation Serif" w:hAnsi="Arial" w:cs="Arial"/>
          <w:sz w:val="24"/>
          <w:szCs w:val="24"/>
        </w:rPr>
        <w:t>Capacitar al personal administrativo del CEP encargado de interactuar con el  sistema de información, en cuanto a su funcionamiento y correcta utilización.</w:t>
      </w:r>
    </w:p>
    <w:p w:rsidR="000824E8" w:rsidRPr="000824E8" w:rsidRDefault="000824E8" w:rsidP="000824E8">
      <w:pPr>
        <w:tabs>
          <w:tab w:val="left" w:pos="851"/>
        </w:tabs>
        <w:suppressAutoHyphens/>
        <w:spacing w:after="240" w:line="360" w:lineRule="atLeast"/>
        <w:ind w:left="426"/>
        <w:jc w:val="both"/>
        <w:rPr>
          <w:rFonts w:ascii="Arial" w:hAnsi="Arial" w:cs="Arial"/>
          <w:sz w:val="24"/>
          <w:szCs w:val="24"/>
        </w:rPr>
      </w:pPr>
    </w:p>
    <w:p w:rsidR="000824E8" w:rsidRDefault="000824E8" w:rsidP="000824E8">
      <w:pPr>
        <w:tabs>
          <w:tab w:val="left" w:pos="851"/>
        </w:tabs>
        <w:suppressAutoHyphens/>
        <w:spacing w:after="240" w:line="360" w:lineRule="atLeast"/>
        <w:jc w:val="both"/>
        <w:rPr>
          <w:rFonts w:ascii="Arial" w:eastAsia="Liberation Serif" w:hAnsi="Arial" w:cs="Arial"/>
          <w:b/>
          <w:sz w:val="24"/>
          <w:szCs w:val="24"/>
        </w:rPr>
      </w:pPr>
      <w:r w:rsidRPr="000824E8">
        <w:rPr>
          <w:rFonts w:ascii="Arial" w:eastAsia="Liberation Serif" w:hAnsi="Arial" w:cs="Arial"/>
          <w:b/>
          <w:sz w:val="24"/>
          <w:szCs w:val="24"/>
        </w:rPr>
        <w:t>3.3</w:t>
      </w:r>
      <w:r>
        <w:rPr>
          <w:rFonts w:ascii="Arial" w:eastAsia="Liberation Serif" w:hAnsi="Arial" w:cs="Arial"/>
          <w:b/>
          <w:sz w:val="24"/>
          <w:szCs w:val="24"/>
        </w:rPr>
        <w:t xml:space="preserve"> Alcance</w:t>
      </w:r>
    </w:p>
    <w:p w:rsidR="000824E8" w:rsidRPr="000824E8" w:rsidRDefault="000824E8" w:rsidP="000824E8">
      <w:pPr>
        <w:spacing w:after="240" w:line="360" w:lineRule="atLeast"/>
        <w:jc w:val="both"/>
        <w:rPr>
          <w:rFonts w:ascii="Arial" w:hAnsi="Arial" w:cs="Arial"/>
          <w:sz w:val="24"/>
        </w:rPr>
      </w:pPr>
      <w:r w:rsidRPr="000824E8">
        <w:rPr>
          <w:rFonts w:ascii="Arial" w:eastAsia="Liberation Serif" w:hAnsi="Arial" w:cs="Arial"/>
          <w:sz w:val="24"/>
        </w:rPr>
        <w:t xml:space="preserve">En el proceso de desarrollo del sistema de información para toma de decisiones del Centro de Educación Permanente, se </w:t>
      </w:r>
      <w:r>
        <w:rPr>
          <w:rFonts w:ascii="Arial" w:eastAsia="Liberation Serif" w:hAnsi="Arial" w:cs="Arial"/>
          <w:sz w:val="24"/>
        </w:rPr>
        <w:t>tuvieron</w:t>
      </w:r>
      <w:r w:rsidRPr="000824E8">
        <w:rPr>
          <w:rFonts w:ascii="Arial" w:eastAsia="Liberation Serif" w:hAnsi="Arial" w:cs="Arial"/>
          <w:sz w:val="24"/>
        </w:rPr>
        <w:t xml:space="preserve"> en cuenta los siguientes lineamientos:</w:t>
      </w:r>
    </w:p>
    <w:p w:rsidR="000824E8" w:rsidRPr="000824E8" w:rsidRDefault="000824E8" w:rsidP="005B25DA">
      <w:pPr>
        <w:pStyle w:val="Prrafodelista"/>
        <w:numPr>
          <w:ilvl w:val="0"/>
          <w:numId w:val="8"/>
        </w:numPr>
        <w:tabs>
          <w:tab w:val="left" w:pos="567"/>
        </w:tabs>
        <w:suppressAutoHyphens/>
        <w:spacing w:after="240" w:line="360" w:lineRule="atLeast"/>
        <w:ind w:left="284" w:firstLine="0"/>
        <w:jc w:val="both"/>
        <w:rPr>
          <w:rFonts w:ascii="Arial" w:hAnsi="Arial" w:cs="Arial"/>
          <w:sz w:val="24"/>
        </w:rPr>
      </w:pPr>
      <w:r>
        <w:rPr>
          <w:rFonts w:ascii="Arial" w:eastAsia="Liberation Serif" w:hAnsi="Arial" w:cs="Arial"/>
          <w:sz w:val="24"/>
        </w:rPr>
        <w:t>Se realizó</w:t>
      </w:r>
      <w:r w:rsidRPr="000824E8">
        <w:rPr>
          <w:rFonts w:ascii="Arial" w:eastAsia="Liberation Serif" w:hAnsi="Arial" w:cs="Arial"/>
          <w:sz w:val="24"/>
        </w:rPr>
        <w:t xml:space="preserve"> el Análisis y Diseño del Sistema de información, basado en los patrones de diseño UML y parámetros del PDU.</w:t>
      </w:r>
    </w:p>
    <w:p w:rsidR="000824E8" w:rsidRPr="000824E8" w:rsidRDefault="000824E8" w:rsidP="005B25DA">
      <w:pPr>
        <w:pStyle w:val="Prrafodelista"/>
        <w:numPr>
          <w:ilvl w:val="0"/>
          <w:numId w:val="8"/>
        </w:numPr>
        <w:tabs>
          <w:tab w:val="left" w:pos="567"/>
        </w:tabs>
        <w:suppressAutoHyphens/>
        <w:spacing w:after="240" w:line="360" w:lineRule="atLeast"/>
        <w:ind w:left="284" w:firstLine="0"/>
        <w:jc w:val="both"/>
        <w:rPr>
          <w:rFonts w:ascii="Arial" w:hAnsi="Arial" w:cs="Arial"/>
          <w:sz w:val="24"/>
        </w:rPr>
      </w:pPr>
      <w:r>
        <w:rPr>
          <w:rFonts w:ascii="Arial" w:eastAsia="Liberation Serif" w:hAnsi="Arial" w:cs="Arial"/>
          <w:sz w:val="24"/>
        </w:rPr>
        <w:t>Se llevó</w:t>
      </w:r>
      <w:r w:rsidRPr="000824E8">
        <w:rPr>
          <w:rFonts w:ascii="Arial" w:eastAsia="Liberation Serif" w:hAnsi="Arial" w:cs="Arial"/>
          <w:sz w:val="24"/>
        </w:rPr>
        <w:t xml:space="preserve"> a cabo la implementación de dicho sistema, bajo la plataforma Java, según lineamientos de la Universidad de Ibagué.</w:t>
      </w:r>
    </w:p>
    <w:p w:rsidR="000824E8" w:rsidRPr="000824E8" w:rsidRDefault="000824E8" w:rsidP="005B25DA">
      <w:pPr>
        <w:pStyle w:val="Prrafodelista"/>
        <w:numPr>
          <w:ilvl w:val="0"/>
          <w:numId w:val="8"/>
        </w:numPr>
        <w:tabs>
          <w:tab w:val="left" w:pos="567"/>
        </w:tabs>
        <w:suppressAutoHyphens/>
        <w:spacing w:after="240" w:line="360" w:lineRule="atLeast"/>
        <w:ind w:left="284" w:firstLine="0"/>
        <w:jc w:val="both"/>
        <w:rPr>
          <w:rFonts w:ascii="Arial" w:hAnsi="Arial" w:cs="Arial"/>
          <w:sz w:val="24"/>
        </w:rPr>
      </w:pPr>
      <w:r w:rsidRPr="000824E8">
        <w:rPr>
          <w:rFonts w:ascii="Arial" w:eastAsia="Liberation Serif" w:hAnsi="Arial" w:cs="Arial"/>
          <w:sz w:val="24"/>
        </w:rPr>
        <w:t>Dentro de l</w:t>
      </w:r>
      <w:r>
        <w:rPr>
          <w:rFonts w:ascii="Arial" w:eastAsia="Liberation Serif" w:hAnsi="Arial" w:cs="Arial"/>
          <w:sz w:val="24"/>
        </w:rPr>
        <w:t>a implementación se desarrollaro</w:t>
      </w:r>
      <w:r w:rsidRPr="000824E8">
        <w:rPr>
          <w:rFonts w:ascii="Arial" w:eastAsia="Liberation Serif" w:hAnsi="Arial" w:cs="Arial"/>
          <w:sz w:val="24"/>
        </w:rPr>
        <w:t>n los siguientes módulos:</w:t>
      </w:r>
    </w:p>
    <w:p w:rsidR="000824E8" w:rsidRPr="000824E8" w:rsidRDefault="000824E8" w:rsidP="005B25DA">
      <w:pPr>
        <w:numPr>
          <w:ilvl w:val="1"/>
          <w:numId w:val="6"/>
        </w:numPr>
        <w:tabs>
          <w:tab w:val="left" w:pos="851"/>
        </w:tabs>
        <w:suppressAutoHyphens/>
        <w:spacing w:after="240" w:line="360" w:lineRule="atLeast"/>
        <w:ind w:left="567" w:firstLine="0"/>
        <w:jc w:val="both"/>
        <w:rPr>
          <w:rFonts w:ascii="Arial" w:hAnsi="Arial" w:cs="Arial"/>
          <w:sz w:val="24"/>
        </w:rPr>
      </w:pPr>
      <w:r w:rsidRPr="000824E8">
        <w:rPr>
          <w:rFonts w:ascii="Arial" w:eastAsia="Liberation Serif" w:hAnsi="Arial" w:cs="Arial"/>
          <w:sz w:val="24"/>
        </w:rPr>
        <w:t>Modulo Gestión Convenios</w:t>
      </w:r>
    </w:p>
    <w:p w:rsidR="000824E8" w:rsidRPr="000824E8" w:rsidRDefault="000824E8" w:rsidP="005B25DA">
      <w:pPr>
        <w:numPr>
          <w:ilvl w:val="1"/>
          <w:numId w:val="6"/>
        </w:numPr>
        <w:tabs>
          <w:tab w:val="left" w:pos="851"/>
        </w:tabs>
        <w:suppressAutoHyphens/>
        <w:spacing w:after="240" w:line="360" w:lineRule="atLeast"/>
        <w:ind w:left="567" w:firstLine="0"/>
        <w:jc w:val="both"/>
        <w:rPr>
          <w:rFonts w:ascii="Arial" w:hAnsi="Arial" w:cs="Arial"/>
          <w:sz w:val="24"/>
        </w:rPr>
      </w:pPr>
      <w:r w:rsidRPr="000824E8">
        <w:rPr>
          <w:rFonts w:ascii="Arial" w:eastAsia="Liberation Serif" w:hAnsi="Arial" w:cs="Arial"/>
          <w:sz w:val="24"/>
        </w:rPr>
        <w:lastRenderedPageBreak/>
        <w:t>Modulo Gestión Profesoral</w:t>
      </w:r>
    </w:p>
    <w:p w:rsidR="000824E8" w:rsidRDefault="000824E8" w:rsidP="000824E8">
      <w:pPr>
        <w:tabs>
          <w:tab w:val="left" w:pos="851"/>
        </w:tabs>
        <w:suppressAutoHyphens/>
        <w:spacing w:after="240" w:line="360" w:lineRule="atLeast"/>
        <w:jc w:val="both"/>
        <w:rPr>
          <w:rFonts w:ascii="Arial" w:hAnsi="Arial" w:cs="Arial"/>
          <w:b/>
          <w:sz w:val="24"/>
          <w:szCs w:val="24"/>
        </w:rPr>
      </w:pPr>
      <w:r>
        <w:rPr>
          <w:rFonts w:ascii="Arial" w:hAnsi="Arial" w:cs="Arial"/>
          <w:b/>
          <w:sz w:val="24"/>
          <w:szCs w:val="24"/>
        </w:rPr>
        <w:t>3.4 Limitaciones</w:t>
      </w:r>
    </w:p>
    <w:p w:rsidR="000824E8" w:rsidRPr="000824E8" w:rsidRDefault="000824E8" w:rsidP="005B25DA">
      <w:pPr>
        <w:pStyle w:val="Prrafodelista"/>
        <w:numPr>
          <w:ilvl w:val="0"/>
          <w:numId w:val="9"/>
        </w:numPr>
        <w:tabs>
          <w:tab w:val="left" w:pos="567"/>
        </w:tabs>
        <w:suppressAutoHyphens/>
        <w:spacing w:after="240" w:line="360" w:lineRule="atLeast"/>
        <w:ind w:left="284" w:firstLine="0"/>
        <w:contextualSpacing w:val="0"/>
        <w:jc w:val="both"/>
        <w:rPr>
          <w:rFonts w:ascii="Arial" w:hAnsi="Arial" w:cs="Arial"/>
          <w:sz w:val="24"/>
        </w:rPr>
      </w:pPr>
      <w:r w:rsidRPr="000824E8">
        <w:rPr>
          <w:rFonts w:ascii="Arial" w:eastAsia="Liberation Serif" w:hAnsi="Arial" w:cs="Arial"/>
          <w:sz w:val="24"/>
        </w:rPr>
        <w:t>El desarrollo de la aplicación comprende los módulos ya especificados, cualquier extensión, o adición de requerimientos, no estarán comprendidos en esta etapa de desarrollo.</w:t>
      </w:r>
    </w:p>
    <w:p w:rsidR="000824E8" w:rsidRPr="00882570" w:rsidRDefault="000824E8" w:rsidP="005B25DA">
      <w:pPr>
        <w:pStyle w:val="Prrafodelista"/>
        <w:numPr>
          <w:ilvl w:val="0"/>
          <w:numId w:val="9"/>
        </w:numPr>
        <w:tabs>
          <w:tab w:val="left" w:pos="567"/>
          <w:tab w:val="left" w:pos="851"/>
        </w:tabs>
        <w:suppressAutoHyphens/>
        <w:spacing w:after="240" w:line="360" w:lineRule="atLeast"/>
        <w:ind w:left="284" w:firstLine="0"/>
        <w:jc w:val="both"/>
        <w:rPr>
          <w:rFonts w:ascii="Arial" w:hAnsi="Arial" w:cs="Arial"/>
          <w:b/>
          <w:sz w:val="28"/>
          <w:szCs w:val="24"/>
        </w:rPr>
      </w:pPr>
      <w:r w:rsidRPr="000824E8">
        <w:rPr>
          <w:rFonts w:ascii="Arial" w:eastAsia="Liberation Serif" w:hAnsi="Arial" w:cs="Arial"/>
          <w:sz w:val="24"/>
        </w:rPr>
        <w:t>El sistema no dará soporte por acceso Web, y los requerimientos de gestión de la oferta de extensión, y demás adicionales, serán realizadas por la oficina de sistemas de la universidad de Ibagué.</w:t>
      </w:r>
    </w:p>
    <w:p w:rsidR="00882570" w:rsidRDefault="00882570" w:rsidP="00882570">
      <w:pPr>
        <w:tabs>
          <w:tab w:val="left" w:pos="851"/>
        </w:tabs>
        <w:suppressAutoHyphens/>
        <w:spacing w:after="240" w:line="360" w:lineRule="atLeast"/>
        <w:jc w:val="both"/>
        <w:rPr>
          <w:rFonts w:ascii="Arial" w:hAnsi="Arial" w:cs="Arial"/>
          <w:b/>
          <w:sz w:val="28"/>
          <w:szCs w:val="24"/>
        </w:rPr>
      </w:pPr>
    </w:p>
    <w:p w:rsidR="00882570" w:rsidRDefault="00882570" w:rsidP="00882570">
      <w:pPr>
        <w:tabs>
          <w:tab w:val="left" w:pos="851"/>
        </w:tabs>
        <w:suppressAutoHyphens/>
        <w:spacing w:after="240" w:line="360" w:lineRule="atLeast"/>
        <w:jc w:val="both"/>
        <w:rPr>
          <w:rFonts w:ascii="Arial" w:hAnsi="Arial" w:cs="Arial"/>
          <w:b/>
          <w:sz w:val="28"/>
          <w:szCs w:val="24"/>
        </w:rPr>
      </w:pPr>
    </w:p>
    <w:p w:rsidR="00882570" w:rsidRDefault="00882570" w:rsidP="00882570">
      <w:pPr>
        <w:tabs>
          <w:tab w:val="left" w:pos="851"/>
        </w:tabs>
        <w:suppressAutoHyphens/>
        <w:spacing w:after="240" w:line="360" w:lineRule="atLeast"/>
        <w:jc w:val="both"/>
        <w:rPr>
          <w:rFonts w:ascii="Arial" w:hAnsi="Arial" w:cs="Arial"/>
          <w:b/>
          <w:sz w:val="28"/>
          <w:szCs w:val="24"/>
        </w:rPr>
      </w:pPr>
    </w:p>
    <w:p w:rsidR="00882570" w:rsidRDefault="00882570" w:rsidP="00882570">
      <w:pPr>
        <w:tabs>
          <w:tab w:val="left" w:pos="851"/>
        </w:tabs>
        <w:suppressAutoHyphens/>
        <w:spacing w:after="240" w:line="360" w:lineRule="atLeast"/>
        <w:jc w:val="both"/>
        <w:rPr>
          <w:rFonts w:ascii="Arial" w:hAnsi="Arial" w:cs="Arial"/>
          <w:b/>
          <w:sz w:val="28"/>
          <w:szCs w:val="24"/>
        </w:rPr>
      </w:pPr>
    </w:p>
    <w:p w:rsidR="00882570" w:rsidRDefault="00882570" w:rsidP="00882570">
      <w:pPr>
        <w:tabs>
          <w:tab w:val="left" w:pos="851"/>
        </w:tabs>
        <w:suppressAutoHyphens/>
        <w:spacing w:after="240" w:line="360" w:lineRule="atLeast"/>
        <w:jc w:val="both"/>
        <w:rPr>
          <w:rFonts w:ascii="Arial" w:hAnsi="Arial" w:cs="Arial"/>
          <w:b/>
          <w:sz w:val="28"/>
          <w:szCs w:val="24"/>
        </w:rPr>
      </w:pPr>
    </w:p>
    <w:p w:rsidR="00882570" w:rsidRDefault="00882570" w:rsidP="00882570">
      <w:pPr>
        <w:tabs>
          <w:tab w:val="left" w:pos="851"/>
        </w:tabs>
        <w:suppressAutoHyphens/>
        <w:spacing w:after="240" w:line="360" w:lineRule="atLeast"/>
        <w:jc w:val="both"/>
        <w:rPr>
          <w:rFonts w:ascii="Arial" w:hAnsi="Arial" w:cs="Arial"/>
          <w:b/>
          <w:sz w:val="28"/>
          <w:szCs w:val="24"/>
        </w:rPr>
      </w:pPr>
    </w:p>
    <w:p w:rsidR="00882570" w:rsidRDefault="00882570" w:rsidP="00882570">
      <w:pPr>
        <w:tabs>
          <w:tab w:val="left" w:pos="851"/>
        </w:tabs>
        <w:suppressAutoHyphens/>
        <w:spacing w:after="240" w:line="360" w:lineRule="atLeast"/>
        <w:jc w:val="both"/>
        <w:rPr>
          <w:rFonts w:ascii="Arial" w:hAnsi="Arial" w:cs="Arial"/>
          <w:b/>
          <w:sz w:val="28"/>
          <w:szCs w:val="24"/>
        </w:rPr>
      </w:pPr>
    </w:p>
    <w:p w:rsidR="00882570" w:rsidRDefault="00882570" w:rsidP="00882570">
      <w:pPr>
        <w:tabs>
          <w:tab w:val="left" w:pos="851"/>
        </w:tabs>
        <w:suppressAutoHyphens/>
        <w:spacing w:after="240" w:line="360" w:lineRule="atLeast"/>
        <w:jc w:val="both"/>
        <w:rPr>
          <w:rFonts w:ascii="Arial" w:hAnsi="Arial" w:cs="Arial"/>
          <w:b/>
          <w:sz w:val="28"/>
          <w:szCs w:val="24"/>
        </w:rPr>
      </w:pPr>
    </w:p>
    <w:p w:rsidR="00882570" w:rsidRDefault="00882570" w:rsidP="00882570">
      <w:pPr>
        <w:tabs>
          <w:tab w:val="left" w:pos="851"/>
        </w:tabs>
        <w:suppressAutoHyphens/>
        <w:spacing w:after="240" w:line="360" w:lineRule="atLeast"/>
        <w:jc w:val="both"/>
        <w:rPr>
          <w:rFonts w:ascii="Arial" w:hAnsi="Arial" w:cs="Arial"/>
          <w:b/>
          <w:sz w:val="28"/>
          <w:szCs w:val="24"/>
        </w:rPr>
      </w:pPr>
    </w:p>
    <w:p w:rsidR="005751C7" w:rsidRDefault="005751C7" w:rsidP="00882570">
      <w:pPr>
        <w:tabs>
          <w:tab w:val="left" w:pos="851"/>
        </w:tabs>
        <w:suppressAutoHyphens/>
        <w:spacing w:after="240" w:line="360" w:lineRule="atLeast"/>
        <w:jc w:val="both"/>
        <w:rPr>
          <w:rFonts w:ascii="Arial" w:hAnsi="Arial" w:cs="Arial"/>
          <w:b/>
          <w:sz w:val="28"/>
          <w:szCs w:val="24"/>
        </w:rPr>
      </w:pPr>
    </w:p>
    <w:p w:rsidR="00882570" w:rsidRDefault="00882570" w:rsidP="00882570">
      <w:pPr>
        <w:tabs>
          <w:tab w:val="left" w:pos="851"/>
        </w:tabs>
        <w:suppressAutoHyphens/>
        <w:spacing w:after="240" w:line="360" w:lineRule="atLeast"/>
        <w:jc w:val="both"/>
        <w:rPr>
          <w:rFonts w:ascii="Arial" w:hAnsi="Arial" w:cs="Arial"/>
          <w:b/>
          <w:sz w:val="28"/>
          <w:szCs w:val="24"/>
        </w:rPr>
      </w:pPr>
    </w:p>
    <w:p w:rsidR="00882570" w:rsidRDefault="00882570" w:rsidP="00882570">
      <w:pPr>
        <w:tabs>
          <w:tab w:val="left" w:pos="851"/>
        </w:tabs>
        <w:suppressAutoHyphens/>
        <w:spacing w:after="240" w:line="360" w:lineRule="atLeast"/>
        <w:jc w:val="both"/>
        <w:rPr>
          <w:rFonts w:ascii="Arial" w:hAnsi="Arial" w:cs="Arial"/>
          <w:b/>
          <w:sz w:val="28"/>
          <w:szCs w:val="24"/>
        </w:rPr>
      </w:pPr>
    </w:p>
    <w:p w:rsidR="00882570" w:rsidRDefault="00882570" w:rsidP="00882570">
      <w:pPr>
        <w:tabs>
          <w:tab w:val="left" w:pos="851"/>
        </w:tabs>
        <w:suppressAutoHyphens/>
        <w:spacing w:after="240" w:line="360" w:lineRule="atLeast"/>
        <w:jc w:val="both"/>
        <w:rPr>
          <w:rFonts w:ascii="Arial" w:hAnsi="Arial" w:cs="Arial"/>
          <w:b/>
          <w:sz w:val="28"/>
          <w:szCs w:val="24"/>
        </w:rPr>
      </w:pPr>
    </w:p>
    <w:p w:rsidR="00882570" w:rsidRDefault="00882570" w:rsidP="00882570">
      <w:pPr>
        <w:tabs>
          <w:tab w:val="left" w:pos="851"/>
        </w:tabs>
        <w:suppressAutoHyphens/>
        <w:spacing w:after="240" w:line="360" w:lineRule="atLeast"/>
        <w:jc w:val="both"/>
        <w:rPr>
          <w:rFonts w:ascii="Arial" w:hAnsi="Arial" w:cs="Arial"/>
          <w:b/>
          <w:sz w:val="28"/>
          <w:szCs w:val="24"/>
        </w:rPr>
      </w:pPr>
    </w:p>
    <w:p w:rsidR="00882570" w:rsidRPr="00D3606B" w:rsidRDefault="00882570" w:rsidP="00A32566">
      <w:pPr>
        <w:pStyle w:val="Prrafodelista"/>
        <w:numPr>
          <w:ilvl w:val="0"/>
          <w:numId w:val="2"/>
        </w:numPr>
        <w:tabs>
          <w:tab w:val="left" w:pos="851"/>
        </w:tabs>
        <w:suppressAutoHyphens/>
        <w:spacing w:after="240" w:line="360" w:lineRule="atLeast"/>
        <w:jc w:val="center"/>
        <w:rPr>
          <w:rFonts w:ascii="Arial" w:hAnsi="Arial" w:cs="Arial"/>
          <w:b/>
          <w:sz w:val="24"/>
          <w:szCs w:val="24"/>
        </w:rPr>
      </w:pPr>
      <w:r w:rsidRPr="00D3606B">
        <w:rPr>
          <w:rFonts w:ascii="Arial" w:hAnsi="Arial" w:cs="Arial"/>
          <w:b/>
          <w:sz w:val="24"/>
          <w:szCs w:val="24"/>
        </w:rPr>
        <w:lastRenderedPageBreak/>
        <w:t>JUSTIFICACIÓN</w:t>
      </w:r>
    </w:p>
    <w:p w:rsidR="00882570" w:rsidRDefault="00882570" w:rsidP="00882570">
      <w:pPr>
        <w:pStyle w:val="Prrafodelista"/>
        <w:tabs>
          <w:tab w:val="left" w:pos="851"/>
        </w:tabs>
        <w:suppressAutoHyphens/>
        <w:spacing w:after="240" w:line="360" w:lineRule="atLeast"/>
        <w:jc w:val="center"/>
        <w:rPr>
          <w:rFonts w:ascii="Arial" w:hAnsi="Arial" w:cs="Arial"/>
          <w:b/>
          <w:sz w:val="28"/>
          <w:szCs w:val="24"/>
        </w:rPr>
      </w:pPr>
    </w:p>
    <w:p w:rsidR="00882570" w:rsidRPr="00882570" w:rsidRDefault="00882570" w:rsidP="00882570">
      <w:pPr>
        <w:spacing w:line="360" w:lineRule="atLeast"/>
        <w:jc w:val="both"/>
        <w:rPr>
          <w:rFonts w:ascii="Arial" w:hAnsi="Arial" w:cs="Arial"/>
          <w:sz w:val="24"/>
        </w:rPr>
      </w:pPr>
      <w:r w:rsidRPr="00882570">
        <w:rPr>
          <w:rFonts w:ascii="Arial" w:eastAsia="Liberation Serif" w:hAnsi="Arial" w:cs="Arial"/>
          <w:sz w:val="24"/>
        </w:rPr>
        <w:t>El diseño e implementación de un sistema de información, con el uso de tecnologías computacionales, que garantice la integridad de la información que se maneja en esta dependencia, y dar trámite de manera ágil y eficaz a las solicitudes administrativas y de servicio al público que se requieran, es un punto importante dentro de las organizaciones, en su proceso de evolución para no quedarse rezagadas ante los constantes cambios tecnológicos, y optimizar procesos que desencadenaran en beneficios económicos, o de rapidez en la entrega de respuestas a problemas presentados.</w:t>
      </w:r>
    </w:p>
    <w:p w:rsidR="00882570" w:rsidRDefault="00882570" w:rsidP="00882570">
      <w:pPr>
        <w:pStyle w:val="Prrafodelista"/>
        <w:tabs>
          <w:tab w:val="left" w:pos="851"/>
        </w:tabs>
        <w:suppressAutoHyphens/>
        <w:spacing w:after="240" w:line="360" w:lineRule="atLeast"/>
        <w:jc w:val="center"/>
        <w:rPr>
          <w:rFonts w:ascii="Arial" w:hAnsi="Arial" w:cs="Arial"/>
          <w:b/>
          <w:sz w:val="28"/>
          <w:szCs w:val="24"/>
        </w:rPr>
      </w:pPr>
    </w:p>
    <w:p w:rsidR="00102386" w:rsidRDefault="00102386" w:rsidP="00882570">
      <w:pPr>
        <w:pStyle w:val="Prrafodelista"/>
        <w:tabs>
          <w:tab w:val="left" w:pos="851"/>
        </w:tabs>
        <w:suppressAutoHyphens/>
        <w:spacing w:after="240" w:line="360" w:lineRule="atLeast"/>
        <w:jc w:val="center"/>
        <w:rPr>
          <w:rFonts w:ascii="Arial" w:hAnsi="Arial" w:cs="Arial"/>
          <w:b/>
          <w:sz w:val="28"/>
          <w:szCs w:val="24"/>
        </w:rPr>
      </w:pPr>
    </w:p>
    <w:p w:rsidR="00102386" w:rsidRDefault="00102386" w:rsidP="00882570">
      <w:pPr>
        <w:pStyle w:val="Prrafodelista"/>
        <w:tabs>
          <w:tab w:val="left" w:pos="851"/>
        </w:tabs>
        <w:suppressAutoHyphens/>
        <w:spacing w:after="240" w:line="360" w:lineRule="atLeast"/>
        <w:jc w:val="center"/>
        <w:rPr>
          <w:rFonts w:ascii="Arial" w:hAnsi="Arial" w:cs="Arial"/>
          <w:b/>
          <w:sz w:val="28"/>
          <w:szCs w:val="24"/>
        </w:rPr>
      </w:pPr>
    </w:p>
    <w:p w:rsidR="00102386" w:rsidRDefault="00102386" w:rsidP="00882570">
      <w:pPr>
        <w:pStyle w:val="Prrafodelista"/>
        <w:tabs>
          <w:tab w:val="left" w:pos="851"/>
        </w:tabs>
        <w:suppressAutoHyphens/>
        <w:spacing w:after="240" w:line="360" w:lineRule="atLeast"/>
        <w:jc w:val="center"/>
        <w:rPr>
          <w:rFonts w:ascii="Arial" w:hAnsi="Arial" w:cs="Arial"/>
          <w:b/>
          <w:sz w:val="28"/>
          <w:szCs w:val="24"/>
        </w:rPr>
      </w:pPr>
    </w:p>
    <w:p w:rsidR="00102386" w:rsidRDefault="00102386" w:rsidP="00882570">
      <w:pPr>
        <w:pStyle w:val="Prrafodelista"/>
        <w:tabs>
          <w:tab w:val="left" w:pos="851"/>
        </w:tabs>
        <w:suppressAutoHyphens/>
        <w:spacing w:after="240" w:line="360" w:lineRule="atLeast"/>
        <w:jc w:val="center"/>
        <w:rPr>
          <w:rFonts w:ascii="Arial" w:hAnsi="Arial" w:cs="Arial"/>
          <w:b/>
          <w:sz w:val="28"/>
          <w:szCs w:val="24"/>
        </w:rPr>
      </w:pPr>
    </w:p>
    <w:p w:rsidR="00102386" w:rsidRDefault="00102386" w:rsidP="00882570">
      <w:pPr>
        <w:pStyle w:val="Prrafodelista"/>
        <w:tabs>
          <w:tab w:val="left" w:pos="851"/>
        </w:tabs>
        <w:suppressAutoHyphens/>
        <w:spacing w:after="240" w:line="360" w:lineRule="atLeast"/>
        <w:jc w:val="center"/>
        <w:rPr>
          <w:rFonts w:ascii="Arial" w:hAnsi="Arial" w:cs="Arial"/>
          <w:b/>
          <w:sz w:val="28"/>
          <w:szCs w:val="24"/>
        </w:rPr>
      </w:pPr>
    </w:p>
    <w:p w:rsidR="00102386" w:rsidRDefault="00102386" w:rsidP="00882570">
      <w:pPr>
        <w:pStyle w:val="Prrafodelista"/>
        <w:tabs>
          <w:tab w:val="left" w:pos="851"/>
        </w:tabs>
        <w:suppressAutoHyphens/>
        <w:spacing w:after="240" w:line="360" w:lineRule="atLeast"/>
        <w:jc w:val="center"/>
        <w:rPr>
          <w:rFonts w:ascii="Arial" w:hAnsi="Arial" w:cs="Arial"/>
          <w:b/>
          <w:sz w:val="28"/>
          <w:szCs w:val="24"/>
        </w:rPr>
      </w:pPr>
    </w:p>
    <w:p w:rsidR="00102386" w:rsidRDefault="00102386" w:rsidP="00882570">
      <w:pPr>
        <w:pStyle w:val="Prrafodelista"/>
        <w:tabs>
          <w:tab w:val="left" w:pos="851"/>
        </w:tabs>
        <w:suppressAutoHyphens/>
        <w:spacing w:after="240" w:line="360" w:lineRule="atLeast"/>
        <w:jc w:val="center"/>
        <w:rPr>
          <w:rFonts w:ascii="Arial" w:hAnsi="Arial" w:cs="Arial"/>
          <w:b/>
          <w:sz w:val="28"/>
          <w:szCs w:val="24"/>
        </w:rPr>
      </w:pPr>
    </w:p>
    <w:p w:rsidR="00102386" w:rsidRDefault="00102386" w:rsidP="00882570">
      <w:pPr>
        <w:pStyle w:val="Prrafodelista"/>
        <w:tabs>
          <w:tab w:val="left" w:pos="851"/>
        </w:tabs>
        <w:suppressAutoHyphens/>
        <w:spacing w:after="240" w:line="360" w:lineRule="atLeast"/>
        <w:jc w:val="center"/>
        <w:rPr>
          <w:rFonts w:ascii="Arial" w:hAnsi="Arial" w:cs="Arial"/>
          <w:b/>
          <w:sz w:val="28"/>
          <w:szCs w:val="24"/>
        </w:rPr>
      </w:pPr>
    </w:p>
    <w:p w:rsidR="00102386" w:rsidRDefault="00102386" w:rsidP="00882570">
      <w:pPr>
        <w:pStyle w:val="Prrafodelista"/>
        <w:tabs>
          <w:tab w:val="left" w:pos="851"/>
        </w:tabs>
        <w:suppressAutoHyphens/>
        <w:spacing w:after="240" w:line="360" w:lineRule="atLeast"/>
        <w:jc w:val="center"/>
        <w:rPr>
          <w:rFonts w:ascii="Arial" w:hAnsi="Arial" w:cs="Arial"/>
          <w:b/>
          <w:sz w:val="28"/>
          <w:szCs w:val="24"/>
        </w:rPr>
      </w:pPr>
    </w:p>
    <w:p w:rsidR="00102386" w:rsidRDefault="00102386" w:rsidP="00882570">
      <w:pPr>
        <w:pStyle w:val="Prrafodelista"/>
        <w:tabs>
          <w:tab w:val="left" w:pos="851"/>
        </w:tabs>
        <w:suppressAutoHyphens/>
        <w:spacing w:after="240" w:line="360" w:lineRule="atLeast"/>
        <w:jc w:val="center"/>
        <w:rPr>
          <w:rFonts w:ascii="Arial" w:hAnsi="Arial" w:cs="Arial"/>
          <w:b/>
          <w:sz w:val="28"/>
          <w:szCs w:val="24"/>
        </w:rPr>
      </w:pPr>
    </w:p>
    <w:p w:rsidR="00102386" w:rsidRDefault="00102386" w:rsidP="00882570">
      <w:pPr>
        <w:pStyle w:val="Prrafodelista"/>
        <w:tabs>
          <w:tab w:val="left" w:pos="851"/>
        </w:tabs>
        <w:suppressAutoHyphens/>
        <w:spacing w:after="240" w:line="360" w:lineRule="atLeast"/>
        <w:jc w:val="center"/>
        <w:rPr>
          <w:rFonts w:ascii="Arial" w:hAnsi="Arial" w:cs="Arial"/>
          <w:b/>
          <w:sz w:val="28"/>
          <w:szCs w:val="24"/>
        </w:rPr>
      </w:pPr>
    </w:p>
    <w:p w:rsidR="00102386" w:rsidRDefault="00102386" w:rsidP="00882570">
      <w:pPr>
        <w:pStyle w:val="Prrafodelista"/>
        <w:tabs>
          <w:tab w:val="left" w:pos="851"/>
        </w:tabs>
        <w:suppressAutoHyphens/>
        <w:spacing w:after="240" w:line="360" w:lineRule="atLeast"/>
        <w:jc w:val="center"/>
        <w:rPr>
          <w:rFonts w:ascii="Arial" w:hAnsi="Arial" w:cs="Arial"/>
          <w:b/>
          <w:sz w:val="28"/>
          <w:szCs w:val="24"/>
        </w:rPr>
      </w:pPr>
    </w:p>
    <w:p w:rsidR="00102386" w:rsidRDefault="00102386" w:rsidP="00882570">
      <w:pPr>
        <w:pStyle w:val="Prrafodelista"/>
        <w:tabs>
          <w:tab w:val="left" w:pos="851"/>
        </w:tabs>
        <w:suppressAutoHyphens/>
        <w:spacing w:after="240" w:line="360" w:lineRule="atLeast"/>
        <w:jc w:val="center"/>
        <w:rPr>
          <w:rFonts w:ascii="Arial" w:hAnsi="Arial" w:cs="Arial"/>
          <w:b/>
          <w:sz w:val="28"/>
          <w:szCs w:val="24"/>
        </w:rPr>
      </w:pPr>
    </w:p>
    <w:p w:rsidR="00102386" w:rsidRDefault="00102386" w:rsidP="00882570">
      <w:pPr>
        <w:pStyle w:val="Prrafodelista"/>
        <w:tabs>
          <w:tab w:val="left" w:pos="851"/>
        </w:tabs>
        <w:suppressAutoHyphens/>
        <w:spacing w:after="240" w:line="360" w:lineRule="atLeast"/>
        <w:jc w:val="center"/>
        <w:rPr>
          <w:rFonts w:ascii="Arial" w:hAnsi="Arial" w:cs="Arial"/>
          <w:b/>
          <w:sz w:val="28"/>
          <w:szCs w:val="24"/>
        </w:rPr>
      </w:pPr>
    </w:p>
    <w:p w:rsidR="00102386" w:rsidRDefault="00102386" w:rsidP="00882570">
      <w:pPr>
        <w:pStyle w:val="Prrafodelista"/>
        <w:tabs>
          <w:tab w:val="left" w:pos="851"/>
        </w:tabs>
        <w:suppressAutoHyphens/>
        <w:spacing w:after="240" w:line="360" w:lineRule="atLeast"/>
        <w:jc w:val="center"/>
        <w:rPr>
          <w:rFonts w:ascii="Arial" w:hAnsi="Arial" w:cs="Arial"/>
          <w:b/>
          <w:sz w:val="28"/>
          <w:szCs w:val="24"/>
        </w:rPr>
      </w:pPr>
    </w:p>
    <w:p w:rsidR="00102386" w:rsidRDefault="00102386" w:rsidP="00882570">
      <w:pPr>
        <w:pStyle w:val="Prrafodelista"/>
        <w:tabs>
          <w:tab w:val="left" w:pos="851"/>
        </w:tabs>
        <w:suppressAutoHyphens/>
        <w:spacing w:after="240" w:line="360" w:lineRule="atLeast"/>
        <w:jc w:val="center"/>
        <w:rPr>
          <w:rFonts w:ascii="Arial" w:hAnsi="Arial" w:cs="Arial"/>
          <w:b/>
          <w:sz w:val="28"/>
          <w:szCs w:val="24"/>
        </w:rPr>
      </w:pPr>
    </w:p>
    <w:p w:rsidR="00102386" w:rsidRDefault="00102386" w:rsidP="00882570">
      <w:pPr>
        <w:pStyle w:val="Prrafodelista"/>
        <w:tabs>
          <w:tab w:val="left" w:pos="851"/>
        </w:tabs>
        <w:suppressAutoHyphens/>
        <w:spacing w:after="240" w:line="360" w:lineRule="atLeast"/>
        <w:jc w:val="center"/>
        <w:rPr>
          <w:rFonts w:ascii="Arial" w:hAnsi="Arial" w:cs="Arial"/>
          <w:b/>
          <w:sz w:val="28"/>
          <w:szCs w:val="24"/>
        </w:rPr>
      </w:pPr>
    </w:p>
    <w:p w:rsidR="00102386" w:rsidRDefault="00102386" w:rsidP="00882570">
      <w:pPr>
        <w:pStyle w:val="Prrafodelista"/>
        <w:tabs>
          <w:tab w:val="left" w:pos="851"/>
        </w:tabs>
        <w:suppressAutoHyphens/>
        <w:spacing w:after="240" w:line="360" w:lineRule="atLeast"/>
        <w:jc w:val="center"/>
        <w:rPr>
          <w:rFonts w:ascii="Arial" w:hAnsi="Arial" w:cs="Arial"/>
          <w:b/>
          <w:sz w:val="28"/>
          <w:szCs w:val="24"/>
        </w:rPr>
      </w:pPr>
    </w:p>
    <w:p w:rsidR="00102386" w:rsidRDefault="00102386" w:rsidP="00882570">
      <w:pPr>
        <w:pStyle w:val="Prrafodelista"/>
        <w:tabs>
          <w:tab w:val="left" w:pos="851"/>
        </w:tabs>
        <w:suppressAutoHyphens/>
        <w:spacing w:after="240" w:line="360" w:lineRule="atLeast"/>
        <w:jc w:val="center"/>
        <w:rPr>
          <w:rFonts w:ascii="Arial" w:hAnsi="Arial" w:cs="Arial"/>
          <w:b/>
          <w:sz w:val="28"/>
          <w:szCs w:val="24"/>
        </w:rPr>
      </w:pPr>
    </w:p>
    <w:p w:rsidR="00102386" w:rsidRDefault="00102386" w:rsidP="00882570">
      <w:pPr>
        <w:pStyle w:val="Prrafodelista"/>
        <w:tabs>
          <w:tab w:val="left" w:pos="851"/>
        </w:tabs>
        <w:suppressAutoHyphens/>
        <w:spacing w:after="240" w:line="360" w:lineRule="atLeast"/>
        <w:jc w:val="center"/>
        <w:rPr>
          <w:rFonts w:ascii="Arial" w:hAnsi="Arial" w:cs="Arial"/>
          <w:b/>
          <w:sz w:val="28"/>
          <w:szCs w:val="24"/>
        </w:rPr>
      </w:pPr>
    </w:p>
    <w:p w:rsidR="00102386" w:rsidRDefault="00102386" w:rsidP="00882570">
      <w:pPr>
        <w:pStyle w:val="Prrafodelista"/>
        <w:tabs>
          <w:tab w:val="left" w:pos="851"/>
        </w:tabs>
        <w:suppressAutoHyphens/>
        <w:spacing w:after="240" w:line="360" w:lineRule="atLeast"/>
        <w:jc w:val="center"/>
        <w:rPr>
          <w:rFonts w:ascii="Arial" w:hAnsi="Arial" w:cs="Arial"/>
          <w:b/>
          <w:sz w:val="28"/>
          <w:szCs w:val="24"/>
        </w:rPr>
      </w:pPr>
    </w:p>
    <w:p w:rsidR="00102386" w:rsidRDefault="00102386" w:rsidP="00882570">
      <w:pPr>
        <w:pStyle w:val="Prrafodelista"/>
        <w:tabs>
          <w:tab w:val="left" w:pos="851"/>
        </w:tabs>
        <w:suppressAutoHyphens/>
        <w:spacing w:after="240" w:line="360" w:lineRule="atLeast"/>
        <w:jc w:val="center"/>
        <w:rPr>
          <w:rFonts w:ascii="Arial" w:hAnsi="Arial" w:cs="Arial"/>
          <w:b/>
          <w:sz w:val="28"/>
          <w:szCs w:val="24"/>
        </w:rPr>
      </w:pPr>
    </w:p>
    <w:p w:rsidR="00102386" w:rsidRPr="00D3606B" w:rsidRDefault="00102386" w:rsidP="00A32566">
      <w:pPr>
        <w:pStyle w:val="Prrafodelista"/>
        <w:numPr>
          <w:ilvl w:val="0"/>
          <w:numId w:val="2"/>
        </w:numPr>
        <w:tabs>
          <w:tab w:val="left" w:pos="851"/>
        </w:tabs>
        <w:suppressAutoHyphens/>
        <w:spacing w:after="240" w:line="360" w:lineRule="atLeast"/>
        <w:jc w:val="center"/>
        <w:rPr>
          <w:rFonts w:ascii="Arial" w:hAnsi="Arial" w:cs="Arial"/>
          <w:b/>
          <w:sz w:val="24"/>
          <w:szCs w:val="24"/>
        </w:rPr>
      </w:pPr>
      <w:r w:rsidRPr="00D3606B">
        <w:rPr>
          <w:rFonts w:ascii="Arial" w:hAnsi="Arial" w:cs="Arial"/>
          <w:b/>
          <w:sz w:val="24"/>
          <w:szCs w:val="24"/>
        </w:rPr>
        <w:lastRenderedPageBreak/>
        <w:t>ANTECEDENTES</w:t>
      </w:r>
    </w:p>
    <w:p w:rsidR="00102386" w:rsidRDefault="00102386" w:rsidP="00102386">
      <w:pPr>
        <w:pStyle w:val="Prrafodelista"/>
        <w:tabs>
          <w:tab w:val="left" w:pos="851"/>
        </w:tabs>
        <w:suppressAutoHyphens/>
        <w:spacing w:after="240" w:line="360" w:lineRule="atLeast"/>
        <w:jc w:val="center"/>
        <w:rPr>
          <w:rFonts w:ascii="Arial" w:hAnsi="Arial" w:cs="Arial"/>
          <w:b/>
          <w:sz w:val="28"/>
          <w:szCs w:val="24"/>
        </w:rPr>
      </w:pPr>
    </w:p>
    <w:p w:rsidR="00C534FA" w:rsidRPr="00C534FA" w:rsidRDefault="00833E8C" w:rsidP="00C534FA">
      <w:pPr>
        <w:jc w:val="both"/>
        <w:rPr>
          <w:rFonts w:ascii="Arial" w:hAnsi="Arial" w:cs="Arial"/>
          <w:sz w:val="24"/>
          <w:szCs w:val="24"/>
        </w:rPr>
      </w:pPr>
      <w:r w:rsidRPr="00C534FA">
        <w:rPr>
          <w:rFonts w:ascii="Arial" w:hAnsi="Arial" w:cs="Arial"/>
          <w:sz w:val="24"/>
          <w:szCs w:val="24"/>
        </w:rPr>
        <w:t>Desde la creación del centro de educación permanente, como centro de estudios interdisciplinarios 22 años atrás, con el fin de centralizar la educación no formal e iniciar un nuevo concepto de universidad abierta, definiendo áreas de acción como posgrados en convenio y educación continuada. En la actualidad el centro de educación permanente basa su actividad bajo tres ejes estratégicos: Extensión, Convenios inter-institucionales,  y postgrados en convenio. La información proveniente de estas actividades, que posicionan al CEP como una parte fundamental dentro de la Universidad, se maneja de manera manual, llevando registro de actividades relacionadas con las mismas de manera escrita.</w:t>
      </w:r>
    </w:p>
    <w:p w:rsidR="00102386" w:rsidRPr="00C534FA" w:rsidRDefault="00833E8C" w:rsidP="00C534FA">
      <w:pPr>
        <w:jc w:val="both"/>
        <w:rPr>
          <w:rFonts w:ascii="Arial" w:hAnsi="Arial" w:cs="Arial"/>
          <w:sz w:val="24"/>
          <w:szCs w:val="24"/>
        </w:rPr>
      </w:pPr>
      <w:r w:rsidRPr="00C534FA">
        <w:rPr>
          <w:rFonts w:ascii="Arial" w:hAnsi="Arial" w:cs="Arial"/>
          <w:sz w:val="24"/>
          <w:szCs w:val="24"/>
        </w:rPr>
        <w:t>Desde el inicio de sus actividades, en el CEP se ha almacenado en cajas información referente a procesos, que de una u otra manera son de gran utilidad para los procesos activos, que son solicitados por personas que llegan a estar vinculadas, con alguna actividad de esta dependencia; realizar el manejo de la información de esta manera no es la ideal en una época digital como la que vivimos y en la que los procesos de acreditación y desarrollo de la universidad exigen la rapidez y eficiencia en procesos con los usuarios, y de las labores administrativas. Por tal razón las tecnologías de la información y la comunicación nos ofrecen una gran forma de dar trámite de manera adecuada a los datos que son materia prima de muchos procesos dentro del CEP, brindado agilidad, confiabilidad y cumplimiento a la hora de realizar procesos.</w:t>
      </w:r>
    </w:p>
    <w:p w:rsidR="005C4DBD" w:rsidRDefault="005C4DBD" w:rsidP="005C4DBD">
      <w:pPr>
        <w:pStyle w:val="Textbody"/>
        <w:spacing w:line="360" w:lineRule="atLeast"/>
        <w:jc w:val="both"/>
        <w:rPr>
          <w:rFonts w:eastAsia="Liberation Serif"/>
          <w:color w:val="00000A"/>
          <w:lang w:val="es-CO"/>
        </w:rPr>
      </w:pPr>
    </w:p>
    <w:p w:rsidR="005C4DBD" w:rsidRDefault="005C4DBD" w:rsidP="005C4DBD">
      <w:pPr>
        <w:pStyle w:val="Textbody"/>
        <w:spacing w:line="360" w:lineRule="atLeast"/>
        <w:jc w:val="both"/>
        <w:rPr>
          <w:rFonts w:eastAsia="Liberation Serif"/>
          <w:color w:val="00000A"/>
          <w:lang w:val="es-CO"/>
        </w:rPr>
      </w:pPr>
    </w:p>
    <w:p w:rsidR="005C4DBD" w:rsidRDefault="005C4DBD" w:rsidP="005C4DBD">
      <w:pPr>
        <w:pStyle w:val="Textbody"/>
        <w:spacing w:line="360" w:lineRule="atLeast"/>
        <w:jc w:val="both"/>
        <w:rPr>
          <w:rFonts w:eastAsia="Liberation Serif"/>
          <w:color w:val="00000A"/>
          <w:lang w:val="es-CO"/>
        </w:rPr>
      </w:pPr>
    </w:p>
    <w:p w:rsidR="005C4DBD" w:rsidRDefault="005C4DBD" w:rsidP="005C4DBD">
      <w:pPr>
        <w:pStyle w:val="Textbody"/>
        <w:spacing w:line="360" w:lineRule="atLeast"/>
        <w:jc w:val="both"/>
        <w:rPr>
          <w:rFonts w:eastAsia="Liberation Serif"/>
          <w:color w:val="00000A"/>
          <w:lang w:val="es-CO"/>
        </w:rPr>
      </w:pPr>
    </w:p>
    <w:p w:rsidR="005C4DBD" w:rsidRDefault="005C4DBD" w:rsidP="005C4DBD">
      <w:pPr>
        <w:pStyle w:val="Textbody"/>
        <w:spacing w:line="360" w:lineRule="atLeast"/>
        <w:jc w:val="both"/>
        <w:rPr>
          <w:rFonts w:eastAsia="Liberation Serif"/>
          <w:color w:val="00000A"/>
          <w:lang w:val="es-CO"/>
        </w:rPr>
      </w:pPr>
    </w:p>
    <w:p w:rsidR="005C4DBD" w:rsidRDefault="005C4DBD" w:rsidP="005C4DBD">
      <w:pPr>
        <w:pStyle w:val="Textbody"/>
        <w:spacing w:line="360" w:lineRule="atLeast"/>
        <w:jc w:val="both"/>
        <w:rPr>
          <w:rFonts w:eastAsia="Liberation Serif"/>
          <w:color w:val="00000A"/>
          <w:lang w:val="es-CO"/>
        </w:rPr>
      </w:pPr>
    </w:p>
    <w:p w:rsidR="005C4DBD" w:rsidRDefault="005C4DBD" w:rsidP="005C4DBD">
      <w:pPr>
        <w:pStyle w:val="Textbody"/>
        <w:spacing w:line="360" w:lineRule="atLeast"/>
        <w:jc w:val="both"/>
        <w:rPr>
          <w:rFonts w:eastAsia="Liberation Serif"/>
          <w:color w:val="00000A"/>
          <w:lang w:val="es-CO"/>
        </w:rPr>
      </w:pPr>
    </w:p>
    <w:p w:rsidR="00C534FA" w:rsidRDefault="00C534FA" w:rsidP="005C4DBD">
      <w:pPr>
        <w:pStyle w:val="Textbody"/>
        <w:spacing w:line="360" w:lineRule="atLeast"/>
        <w:jc w:val="both"/>
        <w:rPr>
          <w:rFonts w:eastAsia="Liberation Serif"/>
          <w:color w:val="00000A"/>
          <w:lang w:val="es-CO"/>
        </w:rPr>
      </w:pPr>
    </w:p>
    <w:p w:rsidR="00C534FA" w:rsidRDefault="00C534FA" w:rsidP="005C4DBD">
      <w:pPr>
        <w:pStyle w:val="Textbody"/>
        <w:spacing w:line="360" w:lineRule="atLeast"/>
        <w:jc w:val="both"/>
        <w:rPr>
          <w:rFonts w:eastAsia="Liberation Serif"/>
          <w:color w:val="00000A"/>
          <w:lang w:val="es-CO"/>
        </w:rPr>
      </w:pPr>
    </w:p>
    <w:p w:rsidR="00C534FA" w:rsidRDefault="00C534FA" w:rsidP="005C4DBD">
      <w:pPr>
        <w:pStyle w:val="Textbody"/>
        <w:spacing w:line="360" w:lineRule="atLeast"/>
        <w:jc w:val="both"/>
        <w:rPr>
          <w:rFonts w:eastAsia="Liberation Serif"/>
          <w:color w:val="00000A"/>
          <w:lang w:val="es-CO"/>
        </w:rPr>
      </w:pPr>
    </w:p>
    <w:p w:rsidR="005C4DBD" w:rsidRPr="00C43B56" w:rsidRDefault="005C4DBD" w:rsidP="00A32566">
      <w:pPr>
        <w:pStyle w:val="Textbody"/>
        <w:numPr>
          <w:ilvl w:val="0"/>
          <w:numId w:val="2"/>
        </w:numPr>
        <w:spacing w:line="360" w:lineRule="atLeast"/>
        <w:jc w:val="center"/>
        <w:rPr>
          <w:b/>
        </w:rPr>
      </w:pPr>
      <w:r>
        <w:rPr>
          <w:rFonts w:eastAsia="Liberation Serif"/>
          <w:b/>
          <w:color w:val="00000A"/>
          <w:lang w:val="es-CO"/>
        </w:rPr>
        <w:lastRenderedPageBreak/>
        <w:t>MARCO TEÓRICO</w:t>
      </w:r>
    </w:p>
    <w:p w:rsidR="00C43B56" w:rsidRDefault="00C43B56" w:rsidP="00C43B56">
      <w:pPr>
        <w:pStyle w:val="Textbody"/>
        <w:spacing w:line="360" w:lineRule="atLeast"/>
        <w:ind w:left="720"/>
        <w:jc w:val="center"/>
        <w:rPr>
          <w:rFonts w:eastAsia="Liberation Serif"/>
          <w:b/>
          <w:color w:val="00000A"/>
          <w:lang w:val="es-CO"/>
        </w:rPr>
      </w:pPr>
    </w:p>
    <w:p w:rsidR="00C43B56" w:rsidRDefault="00C43B56" w:rsidP="00C43B56">
      <w:pPr>
        <w:pStyle w:val="Textbody"/>
        <w:spacing w:line="360" w:lineRule="atLeast"/>
        <w:jc w:val="both"/>
        <w:rPr>
          <w:rFonts w:eastAsia="Liberation Serif"/>
          <w:color w:val="00000A"/>
          <w:lang w:val="es-CO"/>
        </w:rPr>
      </w:pPr>
      <w:r w:rsidRPr="00C43B56">
        <w:rPr>
          <w:rFonts w:eastAsia="Liberation Serif"/>
          <w:color w:val="00000A"/>
          <w:lang w:val="es-CO"/>
        </w:rPr>
        <w:t>El uso de sistemas de información, como base de eficiencia en organizaciones, con una disposición de componentes integrados entre sí, para brindar solución a necesidades de información, dando confiabilidad, y seguridad. Los sistemas de información, son un conjunto de personas, actividades, datos, redes y tecnologías relacionados entre sí con el fin de mejorar las operaciones diarias de una empresa o entidad; así como las necesidades de información, para la resolución de problemas y la toma de decisiones de los directivos de la empresa. Las bondades que aportan las tecnologías actuales a los sistemas de información, es difícil de comparar con cualquier otra estrategia para la organización de la información, y en el ámbito de la toma de decisiones aspectos, tan importantes, como el conocimientos de indicadores del entorno, e informes generados a partir de las entradas de información son ampliamente usadas en la actualidad en la optimización de procesos, prestación de servicios y demás actividades de las organizaciones, siendo usada la información como un activo fundamental de en las actividades de las empresas, y en este caso en el Centro de Educación Permanente, como ente fundamental en la Universidad de Ibagué, aplicando estas características en sus actividades de servicio.</w:t>
      </w:r>
    </w:p>
    <w:p w:rsidR="00C43B56" w:rsidRPr="00C43B56" w:rsidRDefault="00C43B56" w:rsidP="00C43B56">
      <w:pPr>
        <w:pStyle w:val="Textbody"/>
        <w:spacing w:line="360" w:lineRule="atLeast"/>
        <w:jc w:val="both"/>
        <w:rPr>
          <w:lang w:val="es-CO"/>
        </w:rPr>
      </w:pPr>
    </w:p>
    <w:p w:rsidR="00C43B56" w:rsidRPr="00C43B56" w:rsidRDefault="00C43B56" w:rsidP="00C43B56">
      <w:pPr>
        <w:spacing w:line="360" w:lineRule="atLeast"/>
        <w:rPr>
          <w:rFonts w:ascii="Arial" w:hAnsi="Arial" w:cs="Arial"/>
          <w:sz w:val="24"/>
          <w:szCs w:val="24"/>
        </w:rPr>
      </w:pPr>
      <w:r w:rsidRPr="00C43B56">
        <w:rPr>
          <w:rFonts w:ascii="Arial" w:eastAsia="Liberation Serif" w:hAnsi="Arial" w:cs="Arial"/>
          <w:b/>
          <w:sz w:val="24"/>
          <w:szCs w:val="24"/>
        </w:rPr>
        <w:t xml:space="preserve">Base de datos. </w:t>
      </w:r>
    </w:p>
    <w:p w:rsidR="00C43B56" w:rsidRPr="00C43B56" w:rsidRDefault="00C43B56" w:rsidP="00C43B56">
      <w:pPr>
        <w:spacing w:line="360" w:lineRule="atLeast"/>
        <w:jc w:val="both"/>
        <w:rPr>
          <w:rFonts w:ascii="Arial" w:hAnsi="Arial" w:cs="Arial"/>
          <w:sz w:val="24"/>
          <w:szCs w:val="24"/>
        </w:rPr>
      </w:pPr>
      <w:r w:rsidRPr="00C43B56">
        <w:rPr>
          <w:rFonts w:ascii="Arial" w:eastAsia="Liberation Serif" w:hAnsi="Arial" w:cs="Arial"/>
          <w:sz w:val="24"/>
          <w:szCs w:val="24"/>
        </w:rPr>
        <w:t xml:space="preserve">Una </w:t>
      </w:r>
      <w:r w:rsidRPr="00C43B56">
        <w:rPr>
          <w:rStyle w:val="StrongEmphasis"/>
          <w:rFonts w:ascii="Arial" w:eastAsia="Liberation Serif" w:hAnsi="Arial" w:cs="Arial"/>
          <w:sz w:val="24"/>
          <w:szCs w:val="24"/>
        </w:rPr>
        <w:t xml:space="preserve">base de datos </w:t>
      </w:r>
      <w:r w:rsidRPr="00C43B56">
        <w:rPr>
          <w:rFonts w:ascii="Arial" w:eastAsia="Liberation Serif" w:hAnsi="Arial" w:cs="Arial"/>
          <w:sz w:val="24"/>
          <w:szCs w:val="24"/>
        </w:rPr>
        <w:t xml:space="preserve">o </w:t>
      </w:r>
      <w:r w:rsidRPr="00C43B56">
        <w:rPr>
          <w:rStyle w:val="StrongEmphasis"/>
          <w:rFonts w:ascii="Arial" w:eastAsia="Liberation Serif" w:hAnsi="Arial" w:cs="Arial"/>
          <w:sz w:val="24"/>
          <w:szCs w:val="24"/>
        </w:rPr>
        <w:t xml:space="preserve">banco de datos </w:t>
      </w:r>
      <w:r w:rsidRPr="00C43B56">
        <w:rPr>
          <w:rFonts w:ascii="Arial" w:eastAsia="Liberation Serif" w:hAnsi="Arial" w:cs="Arial"/>
          <w:sz w:val="24"/>
          <w:szCs w:val="24"/>
        </w:rPr>
        <w:t xml:space="preserve">es un conjunto de datos que pertenecen al mismo contexto almacenados sistemáticamente para su posterior uso. El término de bases de datos fue escuchado por primera vez en 1963, en un simposio celebrado en California, USA. Una </w:t>
      </w:r>
      <w:r w:rsidRPr="00C43B56">
        <w:rPr>
          <w:rStyle w:val="StrongEmphasis"/>
          <w:rFonts w:ascii="Arial" w:eastAsia="Liberation Serif" w:hAnsi="Arial" w:cs="Arial"/>
          <w:sz w:val="24"/>
          <w:szCs w:val="24"/>
        </w:rPr>
        <w:t xml:space="preserve">base de datos </w:t>
      </w:r>
      <w:r w:rsidRPr="00C43B56">
        <w:rPr>
          <w:rFonts w:ascii="Arial" w:eastAsia="Liberation Serif" w:hAnsi="Arial" w:cs="Arial"/>
          <w:sz w:val="24"/>
          <w:szCs w:val="24"/>
        </w:rPr>
        <w:t>se puede definir como un conjunto de información relacionada que se encuentra agrupada ó estructurada, almacenada en un soporte electrónico legible desde un ordenador.</w:t>
      </w:r>
    </w:p>
    <w:p w:rsidR="00C43B56" w:rsidRPr="00C43B56" w:rsidRDefault="00C43B56" w:rsidP="00C43B56">
      <w:pPr>
        <w:spacing w:line="360" w:lineRule="atLeast"/>
        <w:rPr>
          <w:rFonts w:ascii="Arial" w:hAnsi="Arial" w:cs="Arial"/>
          <w:sz w:val="24"/>
          <w:szCs w:val="24"/>
        </w:rPr>
      </w:pPr>
    </w:p>
    <w:p w:rsidR="00C43B56" w:rsidRPr="00C43B56" w:rsidRDefault="00C43B56" w:rsidP="00C43B56">
      <w:pPr>
        <w:spacing w:line="360" w:lineRule="atLeast"/>
        <w:jc w:val="both"/>
        <w:rPr>
          <w:rFonts w:ascii="Arial" w:hAnsi="Arial" w:cs="Arial"/>
          <w:sz w:val="24"/>
          <w:szCs w:val="24"/>
        </w:rPr>
      </w:pPr>
      <w:r w:rsidRPr="00C43B56">
        <w:rPr>
          <w:rFonts w:ascii="Arial" w:eastAsia="Liberation Serif" w:hAnsi="Arial" w:cs="Arial"/>
          <w:sz w:val="24"/>
          <w:szCs w:val="24"/>
        </w:rPr>
        <w:t>Podemos encontrar varios tipos de bases de datos dependiendo de su modelo de administración de datos:</w:t>
      </w:r>
    </w:p>
    <w:p w:rsidR="00C43B56" w:rsidRPr="00C43B56" w:rsidRDefault="00C43B56" w:rsidP="00C43B56">
      <w:pPr>
        <w:pStyle w:val="Heading3"/>
        <w:numPr>
          <w:ilvl w:val="2"/>
          <w:numId w:val="10"/>
        </w:numPr>
        <w:spacing w:before="0" w:line="360" w:lineRule="atLeast"/>
        <w:jc w:val="both"/>
        <w:rPr>
          <w:rFonts w:ascii="Arial" w:hAnsi="Arial"/>
        </w:rPr>
      </w:pPr>
      <w:r w:rsidRPr="00C43B56">
        <w:rPr>
          <w:rFonts w:ascii="Arial" w:eastAsia="Liberation Serif" w:hAnsi="Arial"/>
          <w:color w:val="000000"/>
          <w:lang w:val="es-CO"/>
        </w:rPr>
        <w:lastRenderedPageBreak/>
        <w:t>Bases de datos jerárquicas</w:t>
      </w:r>
    </w:p>
    <w:p w:rsidR="00C43B56" w:rsidRPr="00C43B56" w:rsidRDefault="00C43B56" w:rsidP="00C43B56">
      <w:pPr>
        <w:pStyle w:val="Textbody"/>
        <w:spacing w:after="0" w:line="360" w:lineRule="atLeast"/>
        <w:jc w:val="both"/>
      </w:pPr>
    </w:p>
    <w:p w:rsidR="00C43B56" w:rsidRPr="00C43B56" w:rsidRDefault="00C43B56" w:rsidP="00C43B56">
      <w:pPr>
        <w:pStyle w:val="Textbody"/>
        <w:spacing w:after="0" w:line="300" w:lineRule="atLeast"/>
        <w:jc w:val="both"/>
        <w:rPr>
          <w:lang w:val="es-CO"/>
        </w:rPr>
      </w:pPr>
      <w:r w:rsidRPr="00C43B56">
        <w:rPr>
          <w:rFonts w:eastAsia="Liberation Serif"/>
          <w:lang w:val="es-CO"/>
        </w:rPr>
        <w:t xml:space="preserve">Éstas son bases de datos que, como su nombre indica, almacenan su información en una estructura jerárquica. En este modelo los datos se organizan en una forma similar a un árbol (visto al revés), en donde un </w:t>
      </w:r>
      <w:r w:rsidRPr="00C43B56">
        <w:rPr>
          <w:rStyle w:val="nfasis"/>
          <w:rFonts w:eastAsia="Liberation Serif"/>
          <w:lang w:val="es-CO"/>
        </w:rPr>
        <w:t xml:space="preserve">nodo padre </w:t>
      </w:r>
      <w:r w:rsidRPr="00C43B56">
        <w:rPr>
          <w:rFonts w:eastAsia="Liberation Serif"/>
          <w:lang w:val="es-CO"/>
        </w:rPr>
        <w:t xml:space="preserve">de información puede tener varios </w:t>
      </w:r>
      <w:r w:rsidRPr="00C43B56">
        <w:rPr>
          <w:rStyle w:val="nfasis"/>
          <w:rFonts w:eastAsia="Liberation Serif"/>
          <w:lang w:val="es-CO"/>
        </w:rPr>
        <w:t>hijos</w:t>
      </w:r>
      <w:r w:rsidRPr="00C43B56">
        <w:rPr>
          <w:rFonts w:eastAsia="Liberation Serif"/>
          <w:lang w:val="es-CO"/>
        </w:rPr>
        <w:t>. Las bases de datos jerárquicas son especialmente útiles en el caso de aplicaciones que manejan un gran volumen de información y datos muy compartidos permitiendo crear estructuras estables y de gran rendimiento.</w:t>
      </w:r>
    </w:p>
    <w:p w:rsidR="00C43B56" w:rsidRDefault="00C43B56" w:rsidP="00C43B56">
      <w:pPr>
        <w:pStyle w:val="Textbody"/>
        <w:spacing w:after="0" w:line="300" w:lineRule="atLeast"/>
        <w:jc w:val="both"/>
        <w:rPr>
          <w:rFonts w:eastAsia="Liberation Serif"/>
          <w:lang w:val="es-CO"/>
        </w:rPr>
      </w:pPr>
      <w:r w:rsidRPr="00C43B56">
        <w:rPr>
          <w:rFonts w:eastAsia="Liberation Serif"/>
          <w:lang w:val="es-CO"/>
        </w:rPr>
        <w:t>Una de las principales limitaciones de este modelo es su incapacidad de representar eficientemente la redundancia de datos.</w:t>
      </w:r>
    </w:p>
    <w:p w:rsidR="00126A19" w:rsidRPr="00C43B56" w:rsidRDefault="00126A19" w:rsidP="00C43B56">
      <w:pPr>
        <w:pStyle w:val="Textbody"/>
        <w:spacing w:after="0" w:line="300" w:lineRule="atLeast"/>
        <w:jc w:val="both"/>
        <w:rPr>
          <w:lang w:val="es-CO"/>
        </w:rPr>
      </w:pPr>
    </w:p>
    <w:p w:rsidR="00C43B56" w:rsidRPr="00C43B56" w:rsidRDefault="00C43B56" w:rsidP="00C43B56">
      <w:pPr>
        <w:pStyle w:val="Textbody"/>
        <w:spacing w:after="0" w:line="300" w:lineRule="atLeast"/>
        <w:rPr>
          <w:lang w:val="es-CO"/>
        </w:rPr>
      </w:pPr>
    </w:p>
    <w:p w:rsidR="00C43B56" w:rsidRPr="00C43B56" w:rsidRDefault="00C43B56" w:rsidP="00C43B56">
      <w:pPr>
        <w:pStyle w:val="Heading3"/>
        <w:numPr>
          <w:ilvl w:val="2"/>
          <w:numId w:val="10"/>
        </w:numPr>
        <w:spacing w:before="0"/>
        <w:ind w:left="0" w:firstLine="0"/>
        <w:rPr>
          <w:rFonts w:ascii="Arial" w:hAnsi="Arial"/>
        </w:rPr>
      </w:pPr>
      <w:r w:rsidRPr="00C43B56">
        <w:rPr>
          <w:rFonts w:ascii="Arial" w:eastAsia="Liberation Serif" w:hAnsi="Arial"/>
          <w:color w:val="000000"/>
        </w:rPr>
        <w:t>Base de</w:t>
      </w:r>
      <w:r w:rsidRPr="00C43B56">
        <w:rPr>
          <w:rFonts w:ascii="Arial" w:eastAsia="Liberation Serif" w:hAnsi="Arial"/>
          <w:color w:val="000000"/>
          <w:lang w:val="es-CO"/>
        </w:rPr>
        <w:t xml:space="preserve"> datos</w:t>
      </w:r>
      <w:r w:rsidRPr="00C43B56">
        <w:rPr>
          <w:rFonts w:ascii="Arial" w:eastAsia="Liberation Serif" w:hAnsi="Arial"/>
          <w:color w:val="000000"/>
        </w:rPr>
        <w:t xml:space="preserve"> de red</w:t>
      </w:r>
    </w:p>
    <w:p w:rsidR="00C43B56" w:rsidRPr="00C43B56" w:rsidRDefault="00C43B56" w:rsidP="00C43B56">
      <w:pPr>
        <w:pStyle w:val="Textbody"/>
        <w:spacing w:after="0"/>
      </w:pPr>
    </w:p>
    <w:p w:rsidR="00C43B56" w:rsidRPr="00C43B56" w:rsidRDefault="00C43B56" w:rsidP="00C43B56">
      <w:pPr>
        <w:pStyle w:val="Textbody"/>
        <w:spacing w:after="0" w:line="300" w:lineRule="atLeast"/>
        <w:jc w:val="both"/>
        <w:rPr>
          <w:lang w:val="es-CO"/>
        </w:rPr>
      </w:pPr>
      <w:r w:rsidRPr="00C43B56">
        <w:rPr>
          <w:rFonts w:eastAsia="Liberation Serif"/>
          <w:lang w:val="es-CO"/>
        </w:rPr>
        <w:t xml:space="preserve">Éste es un modelo ligeramente distinto del jerárquico; su diferencia fundamental es la modificación del concepto de </w:t>
      </w:r>
      <w:r w:rsidRPr="00C43B56">
        <w:rPr>
          <w:rStyle w:val="nfasis"/>
          <w:rFonts w:eastAsia="Liberation Serif"/>
          <w:lang w:val="es-CO"/>
        </w:rPr>
        <w:t>nodo</w:t>
      </w:r>
      <w:r w:rsidRPr="00C43B56">
        <w:rPr>
          <w:rFonts w:eastAsia="Liberation Serif"/>
          <w:lang w:val="es-CO"/>
        </w:rPr>
        <w:t>: se permite que un mismo nodo tenga varios padres (posibilidad no permitida en el modelo jerárquico).</w:t>
      </w:r>
    </w:p>
    <w:p w:rsidR="00C43B56" w:rsidRDefault="00C43B56" w:rsidP="00C43B56">
      <w:pPr>
        <w:pStyle w:val="Textbody"/>
        <w:spacing w:after="0" w:line="300" w:lineRule="atLeast"/>
        <w:jc w:val="both"/>
        <w:rPr>
          <w:rFonts w:eastAsia="Liberation Serif"/>
          <w:lang w:val="es-CO"/>
        </w:rPr>
      </w:pPr>
      <w:r w:rsidRPr="00C43B56">
        <w:rPr>
          <w:rFonts w:eastAsia="Liberation Serif"/>
          <w:lang w:val="es-CO"/>
        </w:rPr>
        <w:t>Fue una gran mejora con respecto al modelo jerárquico, ya que ofrecía una solución eficiente al problema de redundancia de datos; pero, aun así, la dificultad que significa administrar la información en una base de datos de red ha significado que sea un modelo utilizado en su mayoría por programadores más que por usuarios finales.</w:t>
      </w:r>
    </w:p>
    <w:p w:rsidR="00126A19" w:rsidRPr="00C43B56" w:rsidRDefault="00126A19" w:rsidP="00C43B56">
      <w:pPr>
        <w:pStyle w:val="Textbody"/>
        <w:spacing w:after="0" w:line="300" w:lineRule="atLeast"/>
        <w:jc w:val="both"/>
        <w:rPr>
          <w:lang w:val="es-CO"/>
        </w:rPr>
      </w:pPr>
    </w:p>
    <w:p w:rsidR="00C43B56" w:rsidRPr="00C43B56" w:rsidRDefault="00C43B56" w:rsidP="00C43B56">
      <w:pPr>
        <w:pStyle w:val="Textbody"/>
        <w:spacing w:after="0" w:line="300" w:lineRule="atLeast"/>
        <w:rPr>
          <w:lang w:val="es-CO"/>
        </w:rPr>
      </w:pPr>
    </w:p>
    <w:p w:rsidR="00C43B56" w:rsidRPr="00C43B56" w:rsidRDefault="00C43B56" w:rsidP="00C43B56">
      <w:pPr>
        <w:pStyle w:val="Heading3"/>
        <w:numPr>
          <w:ilvl w:val="2"/>
          <w:numId w:val="10"/>
        </w:numPr>
        <w:spacing w:before="0"/>
        <w:ind w:left="0" w:firstLine="0"/>
        <w:rPr>
          <w:rFonts w:ascii="Arial" w:hAnsi="Arial"/>
        </w:rPr>
      </w:pPr>
      <w:r w:rsidRPr="00C43B56">
        <w:rPr>
          <w:rFonts w:ascii="Arial" w:eastAsia="Liberation Serif" w:hAnsi="Arial"/>
          <w:color w:val="000000"/>
        </w:rPr>
        <w:t>Base de</w:t>
      </w:r>
      <w:r w:rsidRPr="00C43B56">
        <w:rPr>
          <w:rFonts w:ascii="Arial" w:eastAsia="Liberation Serif" w:hAnsi="Arial"/>
          <w:color w:val="000000"/>
          <w:lang w:val="es-CO"/>
        </w:rPr>
        <w:t xml:space="preserve"> datos</w:t>
      </w:r>
      <w:r w:rsidRPr="00C43B56">
        <w:rPr>
          <w:rFonts w:ascii="Arial" w:eastAsia="Liberation Serif" w:hAnsi="Arial"/>
          <w:color w:val="000000"/>
          <w:lang w:val="es-CL"/>
        </w:rPr>
        <w:t xml:space="preserve"> relacional</w:t>
      </w:r>
    </w:p>
    <w:p w:rsidR="00C43B56" w:rsidRPr="00C43B56" w:rsidRDefault="00C43B56" w:rsidP="00C43B56">
      <w:pPr>
        <w:pStyle w:val="Textbody"/>
        <w:spacing w:after="0"/>
      </w:pPr>
    </w:p>
    <w:p w:rsidR="00C43B56" w:rsidRPr="00C43B56" w:rsidRDefault="00C43B56" w:rsidP="00C43B56">
      <w:pPr>
        <w:pStyle w:val="Textbody"/>
      </w:pPr>
      <w:r w:rsidRPr="00C43B56">
        <w:rPr>
          <w:rStyle w:val="nfasis"/>
          <w:rFonts w:eastAsia="Liberation Serif"/>
          <w:lang w:val="es-CO"/>
        </w:rPr>
        <w:t>Artículo</w:t>
      </w:r>
      <w:r w:rsidRPr="00C43B56">
        <w:rPr>
          <w:rStyle w:val="nfasis"/>
          <w:rFonts w:eastAsia="Liberation Serif"/>
        </w:rPr>
        <w:t xml:space="preserve"> principal:</w:t>
      </w:r>
      <w:r w:rsidRPr="00C43B56">
        <w:rPr>
          <w:rStyle w:val="nfasis"/>
          <w:rFonts w:eastAsia="Liberation Serif"/>
          <w:lang w:val="es-CO"/>
        </w:rPr>
        <w:t xml:space="preserve"> Modelo relacional</w:t>
      </w:r>
    </w:p>
    <w:p w:rsidR="00C43B56" w:rsidRPr="00C43B56" w:rsidRDefault="00C43B56" w:rsidP="00C43B56">
      <w:pPr>
        <w:pStyle w:val="Textbody"/>
        <w:spacing w:after="0" w:line="300" w:lineRule="atLeast"/>
        <w:jc w:val="both"/>
        <w:rPr>
          <w:lang w:val="es-CO"/>
        </w:rPr>
      </w:pPr>
      <w:r w:rsidRPr="00C43B56">
        <w:rPr>
          <w:rFonts w:eastAsia="Liberation Serif"/>
          <w:lang w:val="es-CO"/>
        </w:rPr>
        <w:t xml:space="preserve">Éste es el modelo más utilizado en la actualidad para modelar problemas reales y administrar datos dinámicamente. Tras ser postulados sus fundamentos en 1970 por Edgar Frank </w:t>
      </w:r>
      <w:proofErr w:type="spellStart"/>
      <w:r w:rsidRPr="00C43B56">
        <w:rPr>
          <w:rFonts w:eastAsia="Liberation Serif"/>
          <w:lang w:val="es-CO"/>
        </w:rPr>
        <w:t>Codd</w:t>
      </w:r>
      <w:proofErr w:type="spellEnd"/>
      <w:r w:rsidRPr="00C43B56">
        <w:rPr>
          <w:rFonts w:eastAsia="Liberation Serif"/>
          <w:lang w:val="es-CO"/>
        </w:rPr>
        <w:t>, de los laboratorios IBM en San José (California), no tardó en consolidarse como un nuevo paradigma en los modelos de base de datos. Su idea fundamental es el uso de “relaciones”. Estas relaciones podrían considerarse en forma    lógica como conjuntos de datos llamados “</w:t>
      </w:r>
      <w:proofErr w:type="spellStart"/>
      <w:r w:rsidRPr="00C43B56">
        <w:rPr>
          <w:rFonts w:eastAsia="Liberation Serif"/>
          <w:lang w:val="es-CO"/>
        </w:rPr>
        <w:t>tuplas</w:t>
      </w:r>
      <w:proofErr w:type="spellEnd"/>
      <w:r w:rsidRPr="00C43B56">
        <w:rPr>
          <w:rFonts w:eastAsia="Liberation Serif"/>
          <w:lang w:val="es-CO"/>
        </w:rPr>
        <w:t xml:space="preserve">”. Pese a que ésta es la teoría de las bases de datos relacionales creadas por Edgar Frank </w:t>
      </w:r>
      <w:proofErr w:type="spellStart"/>
      <w:r w:rsidRPr="00C43B56">
        <w:rPr>
          <w:rFonts w:eastAsia="Liberation Serif"/>
          <w:lang w:val="es-CO"/>
        </w:rPr>
        <w:t>Codd</w:t>
      </w:r>
      <w:proofErr w:type="spellEnd"/>
      <w:r w:rsidRPr="00C43B56">
        <w:rPr>
          <w:rFonts w:eastAsia="Liberation Serif"/>
          <w:lang w:val="es-CO"/>
        </w:rPr>
        <w:t xml:space="preserve">, la mayoría de las veces se conceptualiza de una manera más fácil de imaginar. Esto es pensando en cada relación como si fuese una tabla que está compuesta por </w:t>
      </w:r>
      <w:r w:rsidRPr="00C43B56">
        <w:rPr>
          <w:rStyle w:val="nfasis"/>
          <w:rFonts w:eastAsia="Liberation Serif"/>
          <w:lang w:val="es-CO"/>
        </w:rPr>
        <w:t xml:space="preserve">registros </w:t>
      </w:r>
      <w:r w:rsidRPr="00C43B56">
        <w:rPr>
          <w:rFonts w:eastAsia="Liberation Serif"/>
          <w:lang w:val="es-CO"/>
        </w:rPr>
        <w:t xml:space="preserve">(las filas de una tabla), que representarían las </w:t>
      </w:r>
      <w:proofErr w:type="spellStart"/>
      <w:r w:rsidRPr="00C43B56">
        <w:rPr>
          <w:rFonts w:eastAsia="Liberation Serif"/>
          <w:lang w:val="es-CO"/>
        </w:rPr>
        <w:t>tuplas</w:t>
      </w:r>
      <w:proofErr w:type="spellEnd"/>
      <w:r w:rsidRPr="00C43B56">
        <w:rPr>
          <w:rFonts w:eastAsia="Liberation Serif"/>
          <w:lang w:val="es-CO"/>
        </w:rPr>
        <w:t xml:space="preserve">, y </w:t>
      </w:r>
      <w:r w:rsidRPr="00C43B56">
        <w:rPr>
          <w:rStyle w:val="nfasis"/>
          <w:rFonts w:eastAsia="Liberation Serif"/>
          <w:lang w:val="es-CO"/>
        </w:rPr>
        <w:t xml:space="preserve">campos </w:t>
      </w:r>
      <w:r w:rsidRPr="00C43B56">
        <w:rPr>
          <w:rFonts w:eastAsia="Liberation Serif"/>
          <w:lang w:val="es-CO"/>
        </w:rPr>
        <w:t>(las columnas de una tabla).</w:t>
      </w:r>
    </w:p>
    <w:p w:rsidR="00C43B56" w:rsidRPr="00C43B56" w:rsidRDefault="00C43B56" w:rsidP="00C43B56">
      <w:pPr>
        <w:spacing w:line="360" w:lineRule="atLeast"/>
        <w:jc w:val="both"/>
        <w:rPr>
          <w:rFonts w:ascii="Arial" w:hAnsi="Arial" w:cs="Arial"/>
          <w:sz w:val="24"/>
          <w:szCs w:val="24"/>
        </w:rPr>
      </w:pPr>
    </w:p>
    <w:p w:rsidR="00C43B56" w:rsidRDefault="00C43B56" w:rsidP="00C43B56">
      <w:pPr>
        <w:spacing w:line="360" w:lineRule="atLeast"/>
        <w:jc w:val="both"/>
        <w:rPr>
          <w:rFonts w:ascii="Arial" w:eastAsia="Liberation Serif" w:hAnsi="Arial" w:cs="Arial"/>
          <w:sz w:val="24"/>
          <w:szCs w:val="24"/>
        </w:rPr>
      </w:pPr>
      <w:r w:rsidRPr="00C43B56">
        <w:rPr>
          <w:rFonts w:ascii="Arial" w:eastAsia="Liberation Serif" w:hAnsi="Arial" w:cs="Arial"/>
          <w:sz w:val="24"/>
          <w:szCs w:val="24"/>
        </w:rPr>
        <w:lastRenderedPageBreak/>
        <w:t>Una base de datos se crea y mantiene de forma continuada con el objetivo de resolver necesidades de información concretas de un colectivo, una empresa o el conjunto de la sociedad.</w:t>
      </w:r>
    </w:p>
    <w:p w:rsidR="00126A19" w:rsidRPr="00C534FA" w:rsidRDefault="00126A19" w:rsidP="00C43B56">
      <w:pPr>
        <w:spacing w:line="360" w:lineRule="atLeast"/>
        <w:jc w:val="both"/>
        <w:rPr>
          <w:rFonts w:ascii="Arial" w:eastAsia="Liberation Serif" w:hAnsi="Arial" w:cs="Arial"/>
          <w:sz w:val="24"/>
          <w:szCs w:val="24"/>
        </w:rPr>
      </w:pPr>
    </w:p>
    <w:p w:rsidR="00C43B56" w:rsidRPr="00C43B56" w:rsidRDefault="00C43B56" w:rsidP="00C43B56">
      <w:pPr>
        <w:spacing w:line="360" w:lineRule="atLeast"/>
        <w:rPr>
          <w:rFonts w:ascii="Arial" w:hAnsi="Arial" w:cs="Arial"/>
          <w:sz w:val="24"/>
          <w:szCs w:val="24"/>
        </w:rPr>
      </w:pPr>
      <w:r w:rsidRPr="00C43B56">
        <w:rPr>
          <w:rFonts w:ascii="Arial" w:eastAsia="Liberation Serif" w:hAnsi="Arial" w:cs="Arial"/>
          <w:b/>
          <w:sz w:val="24"/>
          <w:szCs w:val="24"/>
        </w:rPr>
        <w:t>Sistemas Gestores de Bases de Datos (SGBD)</w:t>
      </w:r>
    </w:p>
    <w:p w:rsidR="00C43B56" w:rsidRPr="00C43B56" w:rsidRDefault="00C43B56" w:rsidP="00C43B56">
      <w:pPr>
        <w:spacing w:line="360" w:lineRule="atLeast"/>
        <w:jc w:val="both"/>
        <w:rPr>
          <w:rFonts w:ascii="Arial" w:hAnsi="Arial" w:cs="Arial"/>
          <w:sz w:val="24"/>
          <w:szCs w:val="24"/>
        </w:rPr>
      </w:pPr>
      <w:r w:rsidRPr="00C43B56">
        <w:rPr>
          <w:rFonts w:ascii="Arial" w:eastAsia="Liberation Serif" w:hAnsi="Arial" w:cs="Arial"/>
          <w:sz w:val="24"/>
          <w:szCs w:val="24"/>
        </w:rPr>
        <w:t xml:space="preserve">Un sistema gestor de base de datos (SGBD) es un conjunto de programas, </w:t>
      </w:r>
      <w:r w:rsidRPr="00C43B56">
        <w:rPr>
          <w:rFonts w:ascii="Arial" w:eastAsia="Liberation Serif" w:hAnsi="Arial" w:cs="Arial"/>
          <w:color w:val="00000A"/>
          <w:sz w:val="24"/>
          <w:szCs w:val="24"/>
        </w:rPr>
        <w:t>que</w:t>
      </w:r>
      <w:r w:rsidRPr="00C43B56">
        <w:rPr>
          <w:rFonts w:ascii="Arial" w:eastAsia="Liberation Serif" w:hAnsi="Arial" w:cs="Arial"/>
          <w:sz w:val="24"/>
          <w:szCs w:val="24"/>
        </w:rPr>
        <w:t xml:space="preserve"> permiten  crear y mantener una base de datos, asegurando su integridad, confidencialidad y seguridad</w:t>
      </w:r>
    </w:p>
    <w:p w:rsidR="00C43B56" w:rsidRPr="00C43B56" w:rsidRDefault="00C43B56" w:rsidP="00C43B56">
      <w:pPr>
        <w:spacing w:line="360" w:lineRule="atLeast"/>
        <w:jc w:val="both"/>
        <w:rPr>
          <w:rFonts w:ascii="Arial" w:hAnsi="Arial" w:cs="Arial"/>
          <w:sz w:val="24"/>
          <w:szCs w:val="24"/>
        </w:rPr>
      </w:pPr>
      <w:r w:rsidRPr="00C43B56">
        <w:rPr>
          <w:rFonts w:ascii="Arial" w:eastAsia="Liberation Serif" w:hAnsi="Arial" w:cs="Arial"/>
          <w:sz w:val="24"/>
          <w:szCs w:val="24"/>
        </w:rPr>
        <w:t xml:space="preserve">Los sistemas de Gestión de Bases de Datos, son aplicaciones que permiten los usuarios definir, crear y mantener la base de datos y proporciona un acceso controlado a la misma. Los SGBD es la aplicación que interactúa con los usuarios de los programas de aplicación y la base de datos. Alguna de las características de los SGBD </w:t>
      </w:r>
      <w:proofErr w:type="gramStart"/>
      <w:r w:rsidRPr="00C43B56">
        <w:rPr>
          <w:rFonts w:ascii="Arial" w:eastAsia="Liberation Serif" w:hAnsi="Arial" w:cs="Arial"/>
          <w:sz w:val="24"/>
          <w:szCs w:val="24"/>
        </w:rPr>
        <w:t>son</w:t>
      </w:r>
      <w:proofErr w:type="gramEnd"/>
      <w:r w:rsidRPr="00C43B56">
        <w:rPr>
          <w:rFonts w:ascii="Arial" w:eastAsia="Liberation Serif" w:hAnsi="Arial" w:cs="Arial"/>
          <w:sz w:val="24"/>
          <w:szCs w:val="24"/>
        </w:rPr>
        <w:t>:</w:t>
      </w:r>
    </w:p>
    <w:p w:rsidR="00C43B56" w:rsidRPr="00C43B56" w:rsidRDefault="00C43B56" w:rsidP="00746F6A">
      <w:pPr>
        <w:numPr>
          <w:ilvl w:val="0"/>
          <w:numId w:val="11"/>
        </w:numPr>
        <w:tabs>
          <w:tab w:val="left" w:pos="567"/>
        </w:tabs>
        <w:suppressAutoHyphens/>
        <w:spacing w:after="0" w:line="360" w:lineRule="atLeast"/>
        <w:ind w:left="284" w:hanging="11"/>
        <w:jc w:val="both"/>
        <w:rPr>
          <w:rFonts w:ascii="Arial" w:hAnsi="Arial" w:cs="Arial"/>
          <w:sz w:val="24"/>
          <w:szCs w:val="24"/>
        </w:rPr>
      </w:pPr>
      <w:r w:rsidRPr="00C43B56">
        <w:rPr>
          <w:rStyle w:val="StrongEmphasis"/>
          <w:rFonts w:ascii="Arial" w:eastAsia="Liberation Serif" w:hAnsi="Arial" w:cs="Arial"/>
          <w:sz w:val="24"/>
          <w:szCs w:val="24"/>
        </w:rPr>
        <w:t>Abstracción de la información.</w:t>
      </w:r>
      <w:r w:rsidRPr="00C43B56">
        <w:rPr>
          <w:rFonts w:ascii="Arial" w:eastAsia="Liberation Serif" w:hAnsi="Arial" w:cs="Arial"/>
          <w:sz w:val="24"/>
          <w:szCs w:val="24"/>
        </w:rPr>
        <w:t xml:space="preserve"> </w:t>
      </w:r>
    </w:p>
    <w:p w:rsidR="00C43B56" w:rsidRPr="00C43B56" w:rsidRDefault="00C43B56" w:rsidP="00B85CF2">
      <w:pPr>
        <w:tabs>
          <w:tab w:val="left" w:pos="567"/>
          <w:tab w:val="left" w:pos="1054"/>
          <w:tab w:val="left" w:pos="1400"/>
          <w:tab w:val="left" w:pos="1746"/>
          <w:tab w:val="left" w:pos="2092"/>
          <w:tab w:val="left" w:pos="2515"/>
        </w:tabs>
        <w:spacing w:line="360" w:lineRule="atLeast"/>
        <w:ind w:left="284" w:hanging="11"/>
        <w:jc w:val="both"/>
        <w:rPr>
          <w:rFonts w:ascii="Arial" w:hAnsi="Arial" w:cs="Arial"/>
          <w:sz w:val="24"/>
          <w:szCs w:val="24"/>
        </w:rPr>
      </w:pPr>
      <w:r w:rsidRPr="00C43B56">
        <w:rPr>
          <w:rFonts w:ascii="Arial" w:eastAsia="Liberation Serif" w:hAnsi="Arial" w:cs="Arial"/>
          <w:sz w:val="24"/>
          <w:szCs w:val="24"/>
        </w:rPr>
        <w:t>Los SGBD ahorran a los usuarios detalles acerca del almacenamiento físico de los datos. Da lo mismo si una base de datos ocupa uno o cientos de archivos, este hecho se hace transparente al usuario. Así, se definen varios niveles de abstracción.</w:t>
      </w:r>
    </w:p>
    <w:p w:rsidR="00C43B56" w:rsidRPr="00C43B56" w:rsidRDefault="00C43B56" w:rsidP="00B85CF2">
      <w:pPr>
        <w:numPr>
          <w:ilvl w:val="0"/>
          <w:numId w:val="11"/>
        </w:numPr>
        <w:tabs>
          <w:tab w:val="left" w:pos="567"/>
        </w:tabs>
        <w:suppressAutoHyphens/>
        <w:spacing w:after="0" w:line="360" w:lineRule="atLeast"/>
        <w:ind w:left="284" w:hanging="11"/>
        <w:jc w:val="both"/>
        <w:rPr>
          <w:rFonts w:ascii="Arial" w:hAnsi="Arial" w:cs="Arial"/>
          <w:sz w:val="24"/>
          <w:szCs w:val="24"/>
        </w:rPr>
      </w:pPr>
      <w:r w:rsidRPr="00C43B56">
        <w:rPr>
          <w:rStyle w:val="StrongEmphasis"/>
          <w:rFonts w:ascii="Arial" w:eastAsia="Liberation Serif" w:hAnsi="Arial" w:cs="Arial"/>
          <w:sz w:val="24"/>
          <w:szCs w:val="24"/>
        </w:rPr>
        <w:t xml:space="preserve">Independencia. </w:t>
      </w:r>
    </w:p>
    <w:p w:rsidR="00C43B56" w:rsidRPr="00C43B56" w:rsidRDefault="00C43B56" w:rsidP="00B85CF2">
      <w:pPr>
        <w:tabs>
          <w:tab w:val="left" w:pos="567"/>
          <w:tab w:val="left" w:pos="1054"/>
          <w:tab w:val="left" w:pos="1400"/>
          <w:tab w:val="left" w:pos="1746"/>
          <w:tab w:val="left" w:pos="2092"/>
          <w:tab w:val="left" w:pos="2515"/>
        </w:tabs>
        <w:spacing w:line="360" w:lineRule="atLeast"/>
        <w:ind w:left="284" w:hanging="11"/>
        <w:jc w:val="both"/>
        <w:rPr>
          <w:rFonts w:ascii="Arial" w:hAnsi="Arial" w:cs="Arial"/>
          <w:sz w:val="24"/>
          <w:szCs w:val="24"/>
        </w:rPr>
      </w:pPr>
      <w:r w:rsidRPr="00C43B56">
        <w:rPr>
          <w:rFonts w:ascii="Arial" w:eastAsia="Liberation Serif" w:hAnsi="Arial" w:cs="Arial"/>
          <w:sz w:val="24"/>
          <w:szCs w:val="24"/>
        </w:rPr>
        <w:t>La independencia de los datos consiste en la capacidad de modificar el esquema (físico o lógico) de una base de datos sin tener que realizar cambios en las aplicaciones que se sirven de ella.</w:t>
      </w:r>
    </w:p>
    <w:p w:rsidR="00C43B56" w:rsidRPr="00C43B56" w:rsidRDefault="00C43B56" w:rsidP="005148B2">
      <w:pPr>
        <w:numPr>
          <w:ilvl w:val="0"/>
          <w:numId w:val="11"/>
        </w:numPr>
        <w:tabs>
          <w:tab w:val="left" w:pos="567"/>
        </w:tabs>
        <w:suppressAutoHyphens/>
        <w:spacing w:after="0" w:line="360" w:lineRule="atLeast"/>
        <w:ind w:left="284" w:hanging="11"/>
        <w:jc w:val="both"/>
        <w:rPr>
          <w:rFonts w:ascii="Arial" w:hAnsi="Arial" w:cs="Arial"/>
          <w:sz w:val="24"/>
          <w:szCs w:val="24"/>
        </w:rPr>
      </w:pPr>
      <w:r w:rsidRPr="00C43B56">
        <w:rPr>
          <w:rStyle w:val="StrongEmphasis"/>
          <w:rFonts w:ascii="Arial" w:eastAsia="Liberation Serif" w:hAnsi="Arial" w:cs="Arial"/>
          <w:sz w:val="24"/>
          <w:szCs w:val="24"/>
        </w:rPr>
        <w:t xml:space="preserve">Redundancia mínima. </w:t>
      </w:r>
    </w:p>
    <w:p w:rsidR="00C43B56" w:rsidRPr="00C43B56" w:rsidRDefault="00C43B56" w:rsidP="00B85CF2">
      <w:pPr>
        <w:tabs>
          <w:tab w:val="left" w:pos="567"/>
          <w:tab w:val="left" w:pos="1054"/>
          <w:tab w:val="left" w:pos="1400"/>
          <w:tab w:val="left" w:pos="1746"/>
          <w:tab w:val="left" w:pos="2092"/>
          <w:tab w:val="left" w:pos="2515"/>
        </w:tabs>
        <w:spacing w:line="360" w:lineRule="atLeast"/>
        <w:ind w:left="284" w:hanging="11"/>
        <w:jc w:val="both"/>
        <w:rPr>
          <w:rFonts w:ascii="Arial" w:hAnsi="Arial" w:cs="Arial"/>
          <w:sz w:val="24"/>
          <w:szCs w:val="24"/>
        </w:rPr>
      </w:pPr>
      <w:r w:rsidRPr="00C43B56">
        <w:rPr>
          <w:rFonts w:ascii="Arial" w:eastAsia="Liberation Serif" w:hAnsi="Arial" w:cs="Arial"/>
          <w:sz w:val="24"/>
          <w:szCs w:val="24"/>
        </w:rPr>
        <w:t>Un buen diseño de una base de datos logrará evitar la aparición de información repetida o redundante. De entrada, lo ideal es lograr una redundancia nula; no obstante, en algunos casos la complejidad de los cálculos hace necesaria la aparición de redundancias.</w:t>
      </w:r>
    </w:p>
    <w:p w:rsidR="00C43B56" w:rsidRPr="00C43B56" w:rsidRDefault="00C43B56" w:rsidP="005148B2">
      <w:pPr>
        <w:numPr>
          <w:ilvl w:val="0"/>
          <w:numId w:val="11"/>
        </w:numPr>
        <w:tabs>
          <w:tab w:val="left" w:pos="567"/>
        </w:tabs>
        <w:suppressAutoHyphens/>
        <w:spacing w:after="0" w:line="360" w:lineRule="atLeast"/>
        <w:ind w:left="284" w:hanging="11"/>
        <w:jc w:val="both"/>
        <w:rPr>
          <w:rFonts w:ascii="Arial" w:hAnsi="Arial" w:cs="Arial"/>
          <w:sz w:val="24"/>
          <w:szCs w:val="24"/>
        </w:rPr>
      </w:pPr>
      <w:r w:rsidRPr="00C43B56">
        <w:rPr>
          <w:rStyle w:val="StrongEmphasis"/>
          <w:rFonts w:ascii="Arial" w:eastAsia="Liberation Serif" w:hAnsi="Arial" w:cs="Arial"/>
          <w:sz w:val="24"/>
          <w:szCs w:val="24"/>
        </w:rPr>
        <w:t xml:space="preserve">Consistencia. </w:t>
      </w:r>
    </w:p>
    <w:p w:rsidR="00C43B56" w:rsidRPr="00C43B56" w:rsidRDefault="00C43B56" w:rsidP="00B85CF2">
      <w:pPr>
        <w:tabs>
          <w:tab w:val="left" w:pos="567"/>
          <w:tab w:val="left" w:pos="1054"/>
          <w:tab w:val="left" w:pos="1400"/>
          <w:tab w:val="left" w:pos="1746"/>
          <w:tab w:val="left" w:pos="2092"/>
          <w:tab w:val="left" w:pos="2515"/>
        </w:tabs>
        <w:spacing w:line="360" w:lineRule="atLeast"/>
        <w:ind w:left="284" w:hanging="11"/>
        <w:jc w:val="both"/>
        <w:rPr>
          <w:rFonts w:ascii="Arial" w:hAnsi="Arial" w:cs="Arial"/>
          <w:sz w:val="24"/>
          <w:szCs w:val="24"/>
        </w:rPr>
      </w:pPr>
      <w:r w:rsidRPr="00C43B56">
        <w:rPr>
          <w:rFonts w:ascii="Arial" w:eastAsia="Liberation Serif" w:hAnsi="Arial" w:cs="Arial"/>
          <w:sz w:val="24"/>
          <w:szCs w:val="24"/>
        </w:rPr>
        <w:t xml:space="preserve">En aquellos casos en los que no se ha logrado esta redundancia nula, será necesario vigilar que aquella información que aparece repetida se actualice de </w:t>
      </w:r>
      <w:r w:rsidRPr="00C43B56">
        <w:rPr>
          <w:rFonts w:ascii="Arial" w:eastAsia="Liberation Serif" w:hAnsi="Arial" w:cs="Arial"/>
          <w:sz w:val="24"/>
          <w:szCs w:val="24"/>
        </w:rPr>
        <w:lastRenderedPageBreak/>
        <w:t>forma coherente, es decir, que todos los datos repetidos se actualicen de forma simultánea.</w:t>
      </w:r>
    </w:p>
    <w:p w:rsidR="00C43B56" w:rsidRPr="00C43B56" w:rsidRDefault="00C43B56" w:rsidP="00746F6A">
      <w:pPr>
        <w:numPr>
          <w:ilvl w:val="0"/>
          <w:numId w:val="11"/>
        </w:numPr>
        <w:tabs>
          <w:tab w:val="left" w:pos="567"/>
        </w:tabs>
        <w:suppressAutoHyphens/>
        <w:spacing w:after="0" w:line="360" w:lineRule="atLeast"/>
        <w:ind w:left="284" w:hanging="11"/>
        <w:jc w:val="both"/>
        <w:rPr>
          <w:rFonts w:ascii="Arial" w:hAnsi="Arial" w:cs="Arial"/>
          <w:sz w:val="24"/>
          <w:szCs w:val="24"/>
        </w:rPr>
      </w:pPr>
      <w:r w:rsidRPr="00C43B56">
        <w:rPr>
          <w:rStyle w:val="StrongEmphasis"/>
          <w:rFonts w:ascii="Arial" w:eastAsia="Liberation Serif" w:hAnsi="Arial" w:cs="Arial"/>
          <w:sz w:val="24"/>
          <w:szCs w:val="24"/>
        </w:rPr>
        <w:t xml:space="preserve">Seguridad. </w:t>
      </w:r>
    </w:p>
    <w:p w:rsidR="00C43B56" w:rsidRPr="00C43B56" w:rsidRDefault="00C43B56" w:rsidP="00B85CF2">
      <w:pPr>
        <w:tabs>
          <w:tab w:val="left" w:pos="567"/>
          <w:tab w:val="left" w:pos="1054"/>
          <w:tab w:val="left" w:pos="1400"/>
          <w:tab w:val="left" w:pos="1746"/>
          <w:tab w:val="left" w:pos="2092"/>
          <w:tab w:val="left" w:pos="2515"/>
        </w:tabs>
        <w:spacing w:line="360" w:lineRule="atLeast"/>
        <w:ind w:left="284" w:hanging="11"/>
        <w:jc w:val="both"/>
        <w:rPr>
          <w:rFonts w:ascii="Arial" w:hAnsi="Arial" w:cs="Arial"/>
          <w:sz w:val="24"/>
          <w:szCs w:val="24"/>
        </w:rPr>
      </w:pPr>
      <w:r w:rsidRPr="00C43B56">
        <w:rPr>
          <w:rFonts w:ascii="Arial" w:eastAsia="Liberation Serif" w:hAnsi="Arial" w:cs="Arial"/>
          <w:sz w:val="24"/>
          <w:szCs w:val="24"/>
        </w:rPr>
        <w:t>La información almacenada en una base de datos puede llegar a tener un gran valor. Los SGBD deben garantizar que esta información se encuentra segura frente a usuarios malintencionados, que intenten leer información privilegiada; frente a ataques que deseen manipular o destruir la información; o simplemente ante las torpezas de algún usuario autorizado pero despistado. Normalmente, los SGBD disponen de un complejo sistema de permisos a usuarios y grupos de usuarios, que permiten otorgar diversas categorías de permisos.</w:t>
      </w:r>
    </w:p>
    <w:p w:rsidR="00C43B56" w:rsidRPr="00C43B56" w:rsidRDefault="00C43B56" w:rsidP="00B85CF2">
      <w:pPr>
        <w:numPr>
          <w:ilvl w:val="0"/>
          <w:numId w:val="11"/>
        </w:numPr>
        <w:tabs>
          <w:tab w:val="left" w:pos="567"/>
        </w:tabs>
        <w:suppressAutoHyphens/>
        <w:spacing w:after="0" w:line="360" w:lineRule="atLeast"/>
        <w:ind w:left="284" w:hanging="11"/>
        <w:jc w:val="both"/>
        <w:rPr>
          <w:rFonts w:ascii="Arial" w:hAnsi="Arial" w:cs="Arial"/>
          <w:sz w:val="24"/>
          <w:szCs w:val="24"/>
        </w:rPr>
      </w:pPr>
      <w:r w:rsidRPr="00C43B56">
        <w:rPr>
          <w:rStyle w:val="StrongEmphasis"/>
          <w:rFonts w:ascii="Arial" w:eastAsia="Liberation Serif" w:hAnsi="Arial" w:cs="Arial"/>
          <w:sz w:val="24"/>
          <w:szCs w:val="24"/>
        </w:rPr>
        <w:t>Integridad.</w:t>
      </w:r>
    </w:p>
    <w:p w:rsidR="00D3606B" w:rsidRPr="00C43B56" w:rsidRDefault="00C43B56" w:rsidP="00B85CF2">
      <w:pPr>
        <w:tabs>
          <w:tab w:val="left" w:pos="567"/>
          <w:tab w:val="left" w:pos="1054"/>
          <w:tab w:val="left" w:pos="1400"/>
          <w:tab w:val="left" w:pos="1746"/>
          <w:tab w:val="left" w:pos="2092"/>
          <w:tab w:val="left" w:pos="2515"/>
        </w:tabs>
        <w:spacing w:line="360" w:lineRule="atLeast"/>
        <w:ind w:left="284" w:hanging="11"/>
        <w:jc w:val="both"/>
        <w:rPr>
          <w:rFonts w:ascii="Arial" w:hAnsi="Arial" w:cs="Arial"/>
          <w:sz w:val="24"/>
          <w:szCs w:val="24"/>
        </w:rPr>
      </w:pPr>
      <w:r w:rsidRPr="00C43B56">
        <w:rPr>
          <w:rFonts w:ascii="Arial" w:eastAsia="Liberation Serif" w:hAnsi="Arial" w:cs="Arial"/>
          <w:sz w:val="24"/>
          <w:szCs w:val="24"/>
        </w:rPr>
        <w:t>Se trata de adoptar las medidas necesarias para garantizar la validez de los datos almacenados. Es decir, se trata de proteger los datos ante fallos de hardware, datos introducidos por usuarios descuidados, o cualquier otra circunstancia capaz de corromper la información almacenada.</w:t>
      </w:r>
    </w:p>
    <w:p w:rsidR="00C43B56" w:rsidRPr="00C43B56" w:rsidRDefault="00C43B56" w:rsidP="00B85CF2">
      <w:pPr>
        <w:numPr>
          <w:ilvl w:val="0"/>
          <w:numId w:val="11"/>
        </w:numPr>
        <w:tabs>
          <w:tab w:val="left" w:pos="567"/>
        </w:tabs>
        <w:suppressAutoHyphens/>
        <w:spacing w:after="0" w:line="360" w:lineRule="atLeast"/>
        <w:ind w:left="284" w:hanging="11"/>
        <w:jc w:val="both"/>
        <w:rPr>
          <w:rFonts w:ascii="Arial" w:hAnsi="Arial" w:cs="Arial"/>
          <w:sz w:val="24"/>
          <w:szCs w:val="24"/>
        </w:rPr>
      </w:pPr>
      <w:r w:rsidRPr="00C43B56">
        <w:rPr>
          <w:rStyle w:val="StrongEmphasis"/>
          <w:rFonts w:ascii="Arial" w:eastAsia="Liberation Serif" w:hAnsi="Arial" w:cs="Arial"/>
          <w:sz w:val="24"/>
          <w:szCs w:val="24"/>
        </w:rPr>
        <w:t>Respaldo y recuperación.</w:t>
      </w:r>
    </w:p>
    <w:p w:rsidR="00C43B56" w:rsidRPr="00C43B56" w:rsidRDefault="00C43B56" w:rsidP="00B85CF2">
      <w:pPr>
        <w:tabs>
          <w:tab w:val="left" w:pos="567"/>
          <w:tab w:val="left" w:pos="1054"/>
          <w:tab w:val="left" w:pos="1400"/>
          <w:tab w:val="left" w:pos="1746"/>
          <w:tab w:val="left" w:pos="2092"/>
          <w:tab w:val="left" w:pos="2515"/>
        </w:tabs>
        <w:spacing w:line="360" w:lineRule="atLeast"/>
        <w:ind w:left="284" w:hanging="11"/>
        <w:jc w:val="both"/>
        <w:rPr>
          <w:rFonts w:ascii="Arial" w:hAnsi="Arial" w:cs="Arial"/>
          <w:sz w:val="24"/>
          <w:szCs w:val="24"/>
        </w:rPr>
      </w:pPr>
      <w:r w:rsidRPr="00C43B56">
        <w:rPr>
          <w:rFonts w:ascii="Arial" w:eastAsia="Liberation Serif" w:hAnsi="Arial" w:cs="Arial"/>
          <w:sz w:val="24"/>
          <w:szCs w:val="24"/>
        </w:rPr>
        <w:t>Los SGBD deben proporcionar una forma eficiente de realizar copias de respaldo de la información almacenada en ellos, y de restaurar a partir de estas copias los datos que se hayan podido perder.</w:t>
      </w:r>
    </w:p>
    <w:p w:rsidR="00C43B56" w:rsidRPr="00C43B56" w:rsidRDefault="00C43B56" w:rsidP="005148B2">
      <w:pPr>
        <w:numPr>
          <w:ilvl w:val="0"/>
          <w:numId w:val="11"/>
        </w:numPr>
        <w:tabs>
          <w:tab w:val="left" w:pos="567"/>
        </w:tabs>
        <w:suppressAutoHyphens/>
        <w:spacing w:after="0" w:line="360" w:lineRule="atLeast"/>
        <w:ind w:left="284" w:hanging="11"/>
        <w:jc w:val="both"/>
        <w:rPr>
          <w:rFonts w:ascii="Arial" w:hAnsi="Arial" w:cs="Arial"/>
          <w:sz w:val="24"/>
          <w:szCs w:val="24"/>
        </w:rPr>
      </w:pPr>
      <w:r w:rsidRPr="00C43B56">
        <w:rPr>
          <w:rStyle w:val="StrongEmphasis"/>
          <w:rFonts w:ascii="Arial" w:eastAsia="Liberation Serif" w:hAnsi="Arial" w:cs="Arial"/>
          <w:sz w:val="24"/>
          <w:szCs w:val="24"/>
        </w:rPr>
        <w:t>Control de la concurrencia.</w:t>
      </w:r>
    </w:p>
    <w:p w:rsidR="00C43B56" w:rsidRPr="00C43B56" w:rsidRDefault="00C43B56" w:rsidP="00B85CF2">
      <w:pPr>
        <w:tabs>
          <w:tab w:val="left" w:pos="567"/>
          <w:tab w:val="left" w:pos="1054"/>
          <w:tab w:val="left" w:pos="1400"/>
          <w:tab w:val="left" w:pos="1746"/>
          <w:tab w:val="left" w:pos="2092"/>
          <w:tab w:val="left" w:pos="2515"/>
        </w:tabs>
        <w:spacing w:line="360" w:lineRule="atLeast"/>
        <w:ind w:left="284" w:hanging="11"/>
        <w:jc w:val="both"/>
        <w:rPr>
          <w:rFonts w:ascii="Arial" w:hAnsi="Arial" w:cs="Arial"/>
          <w:sz w:val="24"/>
          <w:szCs w:val="24"/>
        </w:rPr>
      </w:pPr>
      <w:r w:rsidRPr="00C43B56">
        <w:rPr>
          <w:rFonts w:ascii="Arial" w:eastAsia="Liberation Serif" w:hAnsi="Arial" w:cs="Arial"/>
          <w:sz w:val="24"/>
          <w:szCs w:val="24"/>
        </w:rPr>
        <w:t>En la mayoría de entornos (excepto quizás el doméstico), lo más habitual es que sean muchas las personas que acceden a una base de datos, bien para recuperar   información, bien para almacenarla. Y es también frecuente que dichos accesos se realicen de forma simultánea. Así pues, un SGBD debe controlar este acceso concurrente a la información, que podría derivar en inconsistencias.</w:t>
      </w:r>
    </w:p>
    <w:p w:rsidR="00C43B56" w:rsidRDefault="00C43B56" w:rsidP="00C43B56">
      <w:pPr>
        <w:pStyle w:val="Textbody"/>
        <w:spacing w:line="360" w:lineRule="atLeast"/>
        <w:ind w:left="720"/>
        <w:jc w:val="center"/>
        <w:rPr>
          <w:b/>
          <w:lang w:val="es-CO"/>
        </w:rPr>
      </w:pPr>
    </w:p>
    <w:p w:rsidR="005751C7" w:rsidRDefault="005751C7" w:rsidP="00C534FA">
      <w:pPr>
        <w:pStyle w:val="Textbody"/>
        <w:spacing w:line="360" w:lineRule="atLeast"/>
        <w:rPr>
          <w:b/>
          <w:lang w:val="es-CO"/>
        </w:rPr>
      </w:pPr>
    </w:p>
    <w:p w:rsidR="00C534FA" w:rsidRDefault="00C534FA" w:rsidP="00C534FA">
      <w:pPr>
        <w:pStyle w:val="Textbody"/>
        <w:spacing w:line="360" w:lineRule="atLeast"/>
        <w:rPr>
          <w:b/>
          <w:lang w:val="es-CO"/>
        </w:rPr>
      </w:pPr>
    </w:p>
    <w:p w:rsidR="00D3606B" w:rsidRDefault="00D3606B" w:rsidP="00C43B56">
      <w:pPr>
        <w:pStyle w:val="Textbody"/>
        <w:spacing w:line="360" w:lineRule="atLeast"/>
        <w:ind w:left="720"/>
        <w:jc w:val="center"/>
        <w:rPr>
          <w:b/>
          <w:lang w:val="es-CO"/>
        </w:rPr>
      </w:pPr>
    </w:p>
    <w:p w:rsidR="005751C7" w:rsidRDefault="005751C7" w:rsidP="00A32566">
      <w:pPr>
        <w:pStyle w:val="Textbody"/>
        <w:numPr>
          <w:ilvl w:val="0"/>
          <w:numId w:val="2"/>
        </w:numPr>
        <w:spacing w:line="360" w:lineRule="atLeast"/>
        <w:jc w:val="center"/>
        <w:rPr>
          <w:b/>
          <w:lang w:val="es-CO"/>
        </w:rPr>
      </w:pPr>
      <w:r>
        <w:rPr>
          <w:b/>
          <w:lang w:val="es-CO"/>
        </w:rPr>
        <w:lastRenderedPageBreak/>
        <w:t>MARCO CONCEPTUAL</w:t>
      </w:r>
    </w:p>
    <w:p w:rsidR="005751C7" w:rsidRDefault="005751C7" w:rsidP="005751C7">
      <w:pPr>
        <w:pStyle w:val="Textbody"/>
        <w:spacing w:line="360" w:lineRule="atLeast"/>
        <w:ind w:left="720"/>
        <w:jc w:val="center"/>
        <w:rPr>
          <w:b/>
          <w:lang w:val="es-CO"/>
        </w:rPr>
      </w:pPr>
    </w:p>
    <w:p w:rsidR="005751C7" w:rsidRDefault="005751C7" w:rsidP="005751C7">
      <w:pPr>
        <w:rPr>
          <w:rFonts w:ascii="Arial" w:eastAsia="Liberation Serif" w:hAnsi="Arial" w:cs="Arial"/>
          <w:b/>
          <w:bCs/>
          <w:i/>
          <w:iCs/>
          <w:sz w:val="24"/>
        </w:rPr>
      </w:pPr>
      <w:r w:rsidRPr="005751C7">
        <w:rPr>
          <w:rFonts w:ascii="Arial" w:eastAsia="Liberation Serif" w:hAnsi="Arial" w:cs="Arial"/>
          <w:b/>
          <w:bCs/>
          <w:i/>
          <w:iCs/>
          <w:sz w:val="24"/>
        </w:rPr>
        <w:t>Modulo Convenios</w:t>
      </w:r>
    </w:p>
    <w:p w:rsidR="005751C7" w:rsidRPr="005751C7" w:rsidRDefault="005751C7" w:rsidP="005751C7">
      <w:pPr>
        <w:rPr>
          <w:rFonts w:ascii="Arial" w:hAnsi="Arial" w:cs="Arial"/>
          <w:sz w:val="24"/>
        </w:rPr>
      </w:pPr>
    </w:p>
    <w:p w:rsidR="005751C7" w:rsidRPr="005751C7" w:rsidRDefault="005751C7" w:rsidP="005751C7">
      <w:pPr>
        <w:jc w:val="both"/>
        <w:rPr>
          <w:rFonts w:ascii="Arial" w:hAnsi="Arial" w:cs="Arial"/>
          <w:sz w:val="24"/>
        </w:rPr>
      </w:pPr>
      <w:r w:rsidRPr="005751C7">
        <w:rPr>
          <w:rFonts w:ascii="Arial" w:eastAsia="Liberation Serif" w:hAnsi="Arial" w:cs="Arial"/>
          <w:b/>
          <w:bCs/>
          <w:sz w:val="24"/>
        </w:rPr>
        <w:t>Gestión Técnica Convenios</w:t>
      </w:r>
    </w:p>
    <w:p w:rsidR="005751C7" w:rsidRDefault="005751C7" w:rsidP="005751C7">
      <w:pPr>
        <w:jc w:val="both"/>
        <w:rPr>
          <w:rFonts w:ascii="Arial" w:eastAsia="Liberation Serif" w:hAnsi="Arial" w:cs="Arial"/>
          <w:sz w:val="24"/>
        </w:rPr>
      </w:pPr>
      <w:r w:rsidRPr="005751C7">
        <w:rPr>
          <w:rFonts w:ascii="Arial" w:eastAsia="Liberation Serif" w:hAnsi="Arial" w:cs="Arial"/>
          <w:sz w:val="24"/>
        </w:rPr>
        <w:t>En esta parte del modulo de convenios se debe poder realizar la gestión general de convenios, tales como el ingreso de los mismos al sistema, que serán almacenados en una base de datos, con sus correspondientes fechas de inicio y de terminación, teniendo información del presupuesto de los mismos, porcentaje del presupuesto ejecutado de los convenios, manejar un porcentaje de ejecución de los convenios, según un cronograma establecido por los ejecutores del mismo, teniendo en cuenta factores como las suspensiones, donde se debe recalcular la fecha de finalización del convenio, teniendo en cuenta la fecha de reinicio del convenio. De la misma manera se pueden presentar adiciones de tiempo a la duración de un convenio.</w:t>
      </w:r>
    </w:p>
    <w:p w:rsidR="005751C7" w:rsidRPr="005751C7" w:rsidRDefault="005751C7" w:rsidP="005751C7">
      <w:pPr>
        <w:jc w:val="both"/>
        <w:rPr>
          <w:rFonts w:ascii="Arial" w:hAnsi="Arial" w:cs="Arial"/>
          <w:sz w:val="24"/>
        </w:rPr>
      </w:pPr>
    </w:p>
    <w:p w:rsidR="005751C7" w:rsidRPr="005751C7" w:rsidRDefault="005751C7" w:rsidP="005751C7">
      <w:pPr>
        <w:jc w:val="both"/>
        <w:rPr>
          <w:rFonts w:ascii="Arial" w:hAnsi="Arial" w:cs="Arial"/>
          <w:sz w:val="24"/>
        </w:rPr>
      </w:pPr>
      <w:r w:rsidRPr="005751C7">
        <w:rPr>
          <w:rFonts w:ascii="Arial" w:eastAsia="Liberation Serif" w:hAnsi="Arial" w:cs="Arial"/>
          <w:sz w:val="24"/>
        </w:rPr>
        <w:t>En esta parte también se debe dar manejo a la parte de gestión humana de los convenios, donde se llevara un seguimiento del personal vinculado laboralmente a un convenio con datos específicos como la fecha de vinculación al convenio y su asignación salarial. Se tendrán en cuenta los beneficiarios de un convenio como lo son personas o instituciones, que serán manejados en el ámbito de extensión del Centro de Educación Permanente, ya que son beneficiarios de programas o actividades realizadas por este ente de la Universidad de Ibagué.</w:t>
      </w:r>
    </w:p>
    <w:p w:rsidR="005751C7" w:rsidRPr="005751C7" w:rsidRDefault="005751C7" w:rsidP="005751C7">
      <w:pPr>
        <w:jc w:val="both"/>
        <w:rPr>
          <w:rFonts w:ascii="Arial" w:hAnsi="Arial" w:cs="Arial"/>
          <w:sz w:val="24"/>
        </w:rPr>
      </w:pPr>
    </w:p>
    <w:p w:rsidR="005751C7" w:rsidRPr="005751C7" w:rsidRDefault="005751C7" w:rsidP="005751C7">
      <w:pPr>
        <w:jc w:val="both"/>
        <w:rPr>
          <w:rFonts w:ascii="Arial" w:hAnsi="Arial" w:cs="Arial"/>
          <w:sz w:val="24"/>
        </w:rPr>
      </w:pPr>
      <w:r w:rsidRPr="005751C7">
        <w:rPr>
          <w:rFonts w:ascii="Arial" w:eastAsia="Liberation Serif" w:hAnsi="Arial" w:cs="Arial"/>
          <w:b/>
          <w:bCs/>
          <w:sz w:val="24"/>
        </w:rPr>
        <w:t>Gestión Financiera Convenios</w:t>
      </w:r>
    </w:p>
    <w:p w:rsidR="005751C7" w:rsidRDefault="005751C7" w:rsidP="005751C7">
      <w:pPr>
        <w:jc w:val="both"/>
        <w:rPr>
          <w:rFonts w:ascii="Arial" w:eastAsia="Liberation Serif" w:hAnsi="Arial" w:cs="Arial"/>
          <w:sz w:val="24"/>
        </w:rPr>
      </w:pPr>
      <w:r w:rsidRPr="005751C7">
        <w:rPr>
          <w:rFonts w:ascii="Arial" w:eastAsia="Liberation Serif" w:hAnsi="Arial" w:cs="Arial"/>
          <w:sz w:val="24"/>
        </w:rPr>
        <w:t>En esta parte se realizara todo lo relacionado con los dineros o bienes que se incluyan en un convenio, aportados por dos partes o más, siendo la entidad uno la universidad de Ibagué, donde se manejaran fechas de desembolso de dinero por parte de las entidades o instituciones vinculadas en un convenio. Para el manejo de los rubros a ejecutar en un convenio se diseñara un formato de presupuesto generalizado (Realizado por la Dra. Myriam Urrea), con la posibilidad de adicionar nueva información, para el manejo de los ítems, que han de ser ejecutados en el presupuesto del convenio.</w:t>
      </w:r>
    </w:p>
    <w:p w:rsidR="00A32566" w:rsidRPr="005751C7" w:rsidRDefault="00A32566" w:rsidP="005751C7">
      <w:pPr>
        <w:jc w:val="both"/>
        <w:rPr>
          <w:rFonts w:ascii="Arial" w:hAnsi="Arial" w:cs="Arial"/>
          <w:sz w:val="24"/>
        </w:rPr>
      </w:pPr>
    </w:p>
    <w:p w:rsidR="005751C7" w:rsidRPr="005751C7" w:rsidRDefault="005751C7" w:rsidP="005751C7">
      <w:pPr>
        <w:rPr>
          <w:rFonts w:ascii="Arial" w:hAnsi="Arial" w:cs="Arial"/>
          <w:sz w:val="24"/>
        </w:rPr>
      </w:pPr>
      <w:r w:rsidRPr="005751C7">
        <w:rPr>
          <w:rFonts w:ascii="Arial" w:eastAsia="Liberation Serif" w:hAnsi="Arial" w:cs="Arial"/>
          <w:b/>
          <w:bCs/>
          <w:i/>
          <w:iCs/>
          <w:sz w:val="24"/>
        </w:rPr>
        <w:t>Modulo Gestión Profesoral</w:t>
      </w:r>
    </w:p>
    <w:p w:rsidR="005751C7" w:rsidRPr="005751C7" w:rsidRDefault="005751C7" w:rsidP="005751C7">
      <w:pPr>
        <w:rPr>
          <w:rFonts w:ascii="Arial" w:hAnsi="Arial" w:cs="Arial"/>
          <w:sz w:val="24"/>
        </w:rPr>
      </w:pPr>
    </w:p>
    <w:p w:rsidR="005751C7" w:rsidRPr="005751C7" w:rsidRDefault="005751C7" w:rsidP="005751C7">
      <w:pPr>
        <w:jc w:val="both"/>
        <w:rPr>
          <w:rFonts w:ascii="Arial" w:hAnsi="Arial" w:cs="Arial"/>
          <w:sz w:val="24"/>
        </w:rPr>
      </w:pPr>
      <w:r w:rsidRPr="005751C7">
        <w:rPr>
          <w:rFonts w:ascii="Arial" w:eastAsia="Liberation Serif" w:hAnsi="Arial" w:cs="Arial"/>
          <w:sz w:val="24"/>
        </w:rPr>
        <w:t>El modulo de gestión profesoral, será encargado de agilizar y optimizar procesos en cuanto a docentes vinculados en capacitaciones brindadas por el centro de educación permanente, tomando datos de los módulos en los que se vinculan los docentes, y generando con información de estos como fecha de inicio y fecha a de finalización los correspondientes documentos que se deben tramitar, para que estos módulos se desarrollen según una planificación, estos documentos tales como solicitud de tiquetes, generación de cuenta de cobro de viáticos y en su momento cuenta de cobro de honorarios de la cátedra dictada por un docente. En este orden el sistema debe generar informes de la realización de estas actividades y pudientes a realizar, dando al encargado de esta actividad la posibilidad de realizar de manera oportuna esta labor.</w:t>
      </w:r>
    </w:p>
    <w:p w:rsidR="005751C7" w:rsidRPr="005751C7" w:rsidRDefault="005751C7" w:rsidP="005751C7">
      <w:pPr>
        <w:jc w:val="both"/>
        <w:rPr>
          <w:rFonts w:ascii="Arial" w:hAnsi="Arial" w:cs="Arial"/>
          <w:sz w:val="24"/>
        </w:rPr>
      </w:pPr>
      <w:r w:rsidRPr="005751C7">
        <w:rPr>
          <w:rFonts w:ascii="Arial" w:eastAsia="Liberation Serif" w:hAnsi="Arial" w:cs="Arial"/>
          <w:sz w:val="24"/>
        </w:rPr>
        <w:t>En la gestión general del Centro de Educación Permanente, en su labor de emisor de Créditos para el ascenso dentro del escalafón docente, se requiere que se lleve un registro de entrega de los mismos, con fecha y datos de la persona a quien fue entregado, para tener un control eficaz de la expedición de los mismos.</w:t>
      </w:r>
    </w:p>
    <w:p w:rsidR="005751C7" w:rsidRDefault="005751C7" w:rsidP="005751C7">
      <w:pPr>
        <w:spacing w:after="240" w:line="360" w:lineRule="atLeast"/>
        <w:jc w:val="both"/>
        <w:rPr>
          <w:rFonts w:ascii="Arial" w:eastAsia="Liberation Serif" w:hAnsi="Arial" w:cs="Arial"/>
          <w:sz w:val="24"/>
        </w:rPr>
      </w:pPr>
      <w:r w:rsidRPr="005751C7">
        <w:rPr>
          <w:rFonts w:ascii="Arial" w:eastAsia="Liberation Serif" w:hAnsi="Arial" w:cs="Arial"/>
          <w:sz w:val="24"/>
        </w:rPr>
        <w:t>En general, el sistema de Toma de Decisiones del centro de educación permanente, debe estar en la capacidad de generar informes, oportunos y veraces para el personal encargado del mismo, que agilice y haga eficaz la acción del centro de educación permanente, optimizando sus procesos internos, y de esta manera prestando un servicio de calidad al público, y yendo a la vanguardia en herramientas tecnológicas para el manejo de la información.</w:t>
      </w:r>
    </w:p>
    <w:p w:rsidR="0098346D" w:rsidRDefault="0098346D" w:rsidP="005751C7">
      <w:pPr>
        <w:spacing w:after="240" w:line="360" w:lineRule="atLeast"/>
        <w:jc w:val="both"/>
        <w:rPr>
          <w:rFonts w:ascii="Arial" w:eastAsia="Liberation Serif" w:hAnsi="Arial" w:cs="Arial"/>
          <w:sz w:val="24"/>
        </w:rPr>
      </w:pPr>
    </w:p>
    <w:p w:rsidR="0098346D" w:rsidRDefault="0098346D" w:rsidP="005751C7">
      <w:pPr>
        <w:spacing w:after="240" w:line="360" w:lineRule="atLeast"/>
        <w:jc w:val="both"/>
        <w:rPr>
          <w:rFonts w:ascii="Arial" w:eastAsia="Liberation Serif" w:hAnsi="Arial" w:cs="Arial"/>
          <w:sz w:val="24"/>
        </w:rPr>
      </w:pPr>
    </w:p>
    <w:p w:rsidR="00B85CF2" w:rsidRDefault="00B85CF2" w:rsidP="005751C7">
      <w:pPr>
        <w:spacing w:after="240" w:line="360" w:lineRule="atLeast"/>
        <w:jc w:val="both"/>
        <w:rPr>
          <w:rFonts w:ascii="Arial" w:eastAsia="Liberation Serif" w:hAnsi="Arial" w:cs="Arial"/>
          <w:sz w:val="24"/>
        </w:rPr>
      </w:pPr>
    </w:p>
    <w:p w:rsidR="00A32566" w:rsidRDefault="00A32566" w:rsidP="00A32566">
      <w:pPr>
        <w:spacing w:after="240" w:line="360" w:lineRule="atLeast"/>
        <w:rPr>
          <w:rFonts w:ascii="Arial" w:eastAsia="Liberation Serif" w:hAnsi="Arial" w:cs="Arial"/>
          <w:sz w:val="24"/>
        </w:rPr>
      </w:pPr>
    </w:p>
    <w:p w:rsidR="0098346D" w:rsidRDefault="0098346D" w:rsidP="00A32566">
      <w:pPr>
        <w:spacing w:after="240" w:line="360" w:lineRule="atLeast"/>
        <w:rPr>
          <w:rFonts w:ascii="Arial" w:eastAsia="Liberation Serif" w:hAnsi="Arial" w:cs="Arial"/>
          <w:b/>
          <w:sz w:val="24"/>
        </w:rPr>
      </w:pPr>
      <w:r>
        <w:rPr>
          <w:rFonts w:ascii="Arial" w:eastAsia="Liberation Serif" w:hAnsi="Arial" w:cs="Arial"/>
          <w:b/>
          <w:sz w:val="24"/>
        </w:rPr>
        <w:t xml:space="preserve"> </w:t>
      </w:r>
    </w:p>
    <w:p w:rsidR="0098346D" w:rsidRDefault="0098346D" w:rsidP="00A32566">
      <w:pPr>
        <w:pStyle w:val="Prrafodelista"/>
        <w:numPr>
          <w:ilvl w:val="0"/>
          <w:numId w:val="2"/>
        </w:numPr>
        <w:spacing w:after="240" w:line="360" w:lineRule="atLeast"/>
        <w:jc w:val="center"/>
        <w:rPr>
          <w:rFonts w:ascii="Arial" w:eastAsia="Liberation Serif" w:hAnsi="Arial" w:cs="Arial"/>
          <w:b/>
          <w:sz w:val="24"/>
        </w:rPr>
      </w:pPr>
      <w:r>
        <w:rPr>
          <w:rFonts w:ascii="Arial" w:eastAsia="Liberation Serif" w:hAnsi="Arial" w:cs="Arial"/>
          <w:b/>
          <w:sz w:val="24"/>
        </w:rPr>
        <w:lastRenderedPageBreak/>
        <w:t>METODOLOGÍA</w:t>
      </w:r>
    </w:p>
    <w:p w:rsidR="0098346D" w:rsidRDefault="0098346D" w:rsidP="0098346D">
      <w:pPr>
        <w:pStyle w:val="Prrafodelista"/>
        <w:spacing w:after="240" w:line="360" w:lineRule="atLeast"/>
        <w:jc w:val="center"/>
        <w:rPr>
          <w:rFonts w:ascii="Arial" w:eastAsia="Liberation Serif" w:hAnsi="Arial" w:cs="Arial"/>
          <w:b/>
          <w:sz w:val="24"/>
        </w:rPr>
      </w:pPr>
    </w:p>
    <w:p w:rsidR="0098346D" w:rsidRPr="0098346D" w:rsidRDefault="0098346D" w:rsidP="0098346D">
      <w:pPr>
        <w:spacing w:line="360" w:lineRule="atLeast"/>
        <w:jc w:val="both"/>
        <w:rPr>
          <w:rFonts w:ascii="Arial" w:hAnsi="Arial" w:cs="Arial"/>
          <w:sz w:val="24"/>
          <w:szCs w:val="24"/>
        </w:rPr>
      </w:pPr>
      <w:r w:rsidRPr="0098346D">
        <w:rPr>
          <w:rFonts w:ascii="Arial" w:eastAsia="Liberation Serif" w:hAnsi="Arial" w:cs="Arial"/>
          <w:sz w:val="24"/>
          <w:szCs w:val="24"/>
        </w:rPr>
        <w:t>El proceso unificado como metodología completa de análisis y diseño orientado a objetos es altamente utilizada, como base para el desarrollo en la actualidad y se convierte casi en una necesidad su uso para garantizar un buen desarrollo de cualquier sistema de información que se quiera desarrollar. Para ello se tendrán 5 etapas las cuales serán explicadas a continuación:</w:t>
      </w:r>
    </w:p>
    <w:p w:rsidR="0098346D" w:rsidRPr="0098346D" w:rsidRDefault="0098346D" w:rsidP="0098346D">
      <w:pPr>
        <w:spacing w:line="360" w:lineRule="atLeast"/>
        <w:ind w:left="708"/>
        <w:jc w:val="both"/>
        <w:rPr>
          <w:rFonts w:ascii="Arial" w:hAnsi="Arial" w:cs="Arial"/>
          <w:sz w:val="24"/>
          <w:szCs w:val="24"/>
        </w:rPr>
      </w:pPr>
    </w:p>
    <w:p w:rsidR="0098346D" w:rsidRPr="0098346D" w:rsidRDefault="00B85CF2" w:rsidP="00746F6A">
      <w:pPr>
        <w:pStyle w:val="Heading2"/>
        <w:numPr>
          <w:ilvl w:val="1"/>
          <w:numId w:val="2"/>
        </w:numPr>
        <w:tabs>
          <w:tab w:val="clear" w:pos="708"/>
          <w:tab w:val="left" w:pos="426"/>
        </w:tabs>
        <w:spacing w:line="360" w:lineRule="atLeast"/>
        <w:ind w:left="0" w:firstLine="0"/>
        <w:jc w:val="both"/>
        <w:rPr>
          <w:rFonts w:ascii="Arial" w:hAnsi="Arial"/>
          <w:color w:val="auto"/>
          <w:sz w:val="24"/>
          <w:szCs w:val="24"/>
        </w:rPr>
      </w:pPr>
      <w:bookmarkStart w:id="1" w:name="_Toc282780773"/>
      <w:bookmarkEnd w:id="1"/>
      <w:r>
        <w:rPr>
          <w:rFonts w:ascii="Arial" w:eastAsia="Liberation Serif" w:hAnsi="Arial"/>
          <w:color w:val="auto"/>
          <w:sz w:val="24"/>
          <w:szCs w:val="24"/>
          <w:lang w:val="es-CO"/>
        </w:rPr>
        <w:t>Obtención de requerimientos</w:t>
      </w:r>
    </w:p>
    <w:p w:rsidR="0098346D" w:rsidRPr="0098346D" w:rsidRDefault="0098346D" w:rsidP="0098346D">
      <w:pPr>
        <w:spacing w:line="360" w:lineRule="atLeast"/>
        <w:ind w:left="1068"/>
        <w:jc w:val="both"/>
        <w:rPr>
          <w:rFonts w:ascii="Arial" w:hAnsi="Arial" w:cs="Arial"/>
          <w:sz w:val="24"/>
          <w:szCs w:val="24"/>
        </w:rPr>
      </w:pPr>
    </w:p>
    <w:p w:rsidR="0098346D" w:rsidRPr="0098346D" w:rsidRDefault="0098346D" w:rsidP="00746F6A">
      <w:pPr>
        <w:numPr>
          <w:ilvl w:val="0"/>
          <w:numId w:val="12"/>
        </w:numPr>
        <w:tabs>
          <w:tab w:val="left" w:pos="567"/>
          <w:tab w:val="left" w:pos="2148"/>
          <w:tab w:val="left" w:pos="2880"/>
          <w:tab w:val="left" w:pos="3588"/>
        </w:tabs>
        <w:suppressAutoHyphens/>
        <w:spacing w:after="0" w:line="100" w:lineRule="atLeast"/>
        <w:ind w:left="284" w:firstLine="0"/>
        <w:jc w:val="both"/>
        <w:rPr>
          <w:rFonts w:ascii="Arial" w:hAnsi="Arial" w:cs="Arial"/>
          <w:sz w:val="24"/>
          <w:szCs w:val="24"/>
        </w:rPr>
      </w:pPr>
      <w:r w:rsidRPr="0098346D">
        <w:rPr>
          <w:rFonts w:ascii="Arial" w:hAnsi="Arial" w:cs="Arial"/>
          <w:sz w:val="24"/>
          <w:szCs w:val="24"/>
        </w:rPr>
        <w:t>Realizando entrevistas a las personas encargadas de los procesos que presentan inconveniente en el centro de educación permanente.</w:t>
      </w:r>
    </w:p>
    <w:p w:rsidR="0098346D" w:rsidRPr="0098346D" w:rsidRDefault="0098346D" w:rsidP="00B85CF2">
      <w:pPr>
        <w:tabs>
          <w:tab w:val="left" w:pos="567"/>
        </w:tabs>
        <w:ind w:left="284"/>
        <w:jc w:val="both"/>
        <w:rPr>
          <w:rFonts w:ascii="Arial" w:hAnsi="Arial" w:cs="Arial"/>
          <w:sz w:val="24"/>
          <w:szCs w:val="24"/>
        </w:rPr>
      </w:pPr>
    </w:p>
    <w:p w:rsidR="0098346D" w:rsidRPr="0098346D" w:rsidRDefault="0098346D" w:rsidP="00B85CF2">
      <w:pPr>
        <w:numPr>
          <w:ilvl w:val="0"/>
          <w:numId w:val="12"/>
        </w:numPr>
        <w:tabs>
          <w:tab w:val="left" w:pos="567"/>
          <w:tab w:val="left" w:pos="2886"/>
          <w:tab w:val="left" w:pos="3648"/>
          <w:tab w:val="left" w:pos="4356"/>
        </w:tabs>
        <w:suppressAutoHyphens/>
        <w:spacing w:after="0" w:line="360" w:lineRule="atLeast"/>
        <w:ind w:left="284" w:firstLine="0"/>
        <w:jc w:val="both"/>
        <w:rPr>
          <w:rFonts w:ascii="Arial" w:hAnsi="Arial" w:cs="Arial"/>
          <w:sz w:val="24"/>
          <w:szCs w:val="24"/>
        </w:rPr>
      </w:pPr>
      <w:r w:rsidRPr="0098346D">
        <w:rPr>
          <w:rFonts w:ascii="Arial" w:eastAsia="Liberation Serif" w:hAnsi="Arial" w:cs="Arial"/>
          <w:sz w:val="24"/>
          <w:szCs w:val="24"/>
        </w:rPr>
        <w:t>Analizando la actividades e información que ingresa y debe tener una respuesta en los procesos y solicitudes realizadas a este ente de la Universidad de Ibagué.</w:t>
      </w:r>
    </w:p>
    <w:p w:rsidR="0098346D" w:rsidRPr="0098346D" w:rsidRDefault="0098346D" w:rsidP="00B85CF2">
      <w:pPr>
        <w:tabs>
          <w:tab w:val="left" w:pos="567"/>
          <w:tab w:val="left" w:pos="2178"/>
          <w:tab w:val="left" w:pos="2940"/>
          <w:tab w:val="left" w:pos="3648"/>
        </w:tabs>
        <w:spacing w:line="360" w:lineRule="atLeast"/>
        <w:ind w:left="284" w:hanging="360"/>
        <w:jc w:val="both"/>
        <w:rPr>
          <w:rFonts w:ascii="Arial" w:hAnsi="Arial" w:cs="Arial"/>
          <w:sz w:val="24"/>
          <w:szCs w:val="24"/>
        </w:rPr>
      </w:pPr>
    </w:p>
    <w:p w:rsidR="0098346D" w:rsidRPr="0098346D" w:rsidRDefault="0098346D" w:rsidP="00B85CF2">
      <w:pPr>
        <w:pStyle w:val="Prrafodelista"/>
        <w:numPr>
          <w:ilvl w:val="0"/>
          <w:numId w:val="12"/>
        </w:numPr>
        <w:tabs>
          <w:tab w:val="left" w:pos="567"/>
          <w:tab w:val="left" w:pos="708"/>
        </w:tabs>
        <w:suppressAutoHyphens/>
        <w:spacing w:after="0" w:line="360" w:lineRule="atLeast"/>
        <w:ind w:left="284" w:firstLine="0"/>
        <w:contextualSpacing w:val="0"/>
        <w:jc w:val="both"/>
        <w:rPr>
          <w:rFonts w:ascii="Arial" w:hAnsi="Arial" w:cs="Arial"/>
          <w:sz w:val="24"/>
          <w:szCs w:val="24"/>
        </w:rPr>
      </w:pPr>
      <w:r w:rsidRPr="0098346D">
        <w:rPr>
          <w:rFonts w:ascii="Arial" w:eastAsia="Liberation Serif" w:hAnsi="Arial" w:cs="Arial"/>
          <w:sz w:val="24"/>
          <w:szCs w:val="24"/>
        </w:rPr>
        <w:t>Análisis de casos de uso del sistema.</w:t>
      </w:r>
    </w:p>
    <w:p w:rsidR="0098346D" w:rsidRPr="0098346D" w:rsidRDefault="0098346D" w:rsidP="0098346D">
      <w:pPr>
        <w:pStyle w:val="Prrafodelista"/>
        <w:spacing w:line="360" w:lineRule="atLeast"/>
        <w:ind w:left="1068"/>
        <w:jc w:val="both"/>
        <w:rPr>
          <w:rFonts w:ascii="Arial" w:hAnsi="Arial" w:cs="Arial"/>
          <w:sz w:val="24"/>
          <w:szCs w:val="24"/>
        </w:rPr>
      </w:pPr>
    </w:p>
    <w:p w:rsidR="0098346D" w:rsidRPr="0098346D" w:rsidRDefault="0098346D" w:rsidP="00B85CF2">
      <w:pPr>
        <w:pStyle w:val="Heading2"/>
        <w:numPr>
          <w:ilvl w:val="1"/>
          <w:numId w:val="2"/>
        </w:numPr>
        <w:tabs>
          <w:tab w:val="clear" w:pos="708"/>
          <w:tab w:val="left" w:pos="426"/>
        </w:tabs>
        <w:spacing w:line="360" w:lineRule="atLeast"/>
        <w:ind w:left="0" w:firstLine="0"/>
        <w:jc w:val="both"/>
        <w:rPr>
          <w:rFonts w:ascii="Arial" w:hAnsi="Arial"/>
          <w:color w:val="auto"/>
          <w:sz w:val="24"/>
          <w:szCs w:val="24"/>
        </w:rPr>
      </w:pPr>
      <w:bookmarkStart w:id="2" w:name="_Toc282780774"/>
      <w:bookmarkEnd w:id="2"/>
      <w:r w:rsidRPr="0098346D">
        <w:rPr>
          <w:rFonts w:ascii="Arial" w:eastAsia="Liberation Serif" w:hAnsi="Arial"/>
          <w:color w:val="auto"/>
          <w:sz w:val="24"/>
          <w:szCs w:val="24"/>
          <w:lang w:val="es-CO"/>
        </w:rPr>
        <w:t>Análisis del sistema</w:t>
      </w:r>
    </w:p>
    <w:p w:rsidR="0098346D" w:rsidRPr="0098346D" w:rsidRDefault="0098346D" w:rsidP="0098346D">
      <w:pPr>
        <w:spacing w:line="360" w:lineRule="atLeast"/>
        <w:jc w:val="both"/>
        <w:rPr>
          <w:rFonts w:ascii="Arial" w:hAnsi="Arial" w:cs="Arial"/>
          <w:sz w:val="24"/>
          <w:szCs w:val="24"/>
        </w:rPr>
      </w:pPr>
      <w:r w:rsidRPr="0098346D">
        <w:rPr>
          <w:rFonts w:ascii="Arial" w:eastAsia="Liberation Serif" w:hAnsi="Arial" w:cs="Arial"/>
          <w:sz w:val="24"/>
          <w:szCs w:val="24"/>
        </w:rPr>
        <w:t xml:space="preserve"> </w:t>
      </w:r>
    </w:p>
    <w:p w:rsidR="0098346D" w:rsidRPr="00A32566" w:rsidRDefault="0098346D" w:rsidP="00746F6A">
      <w:pPr>
        <w:numPr>
          <w:ilvl w:val="0"/>
          <w:numId w:val="16"/>
        </w:numPr>
        <w:tabs>
          <w:tab w:val="left" w:pos="567"/>
        </w:tabs>
        <w:suppressAutoHyphens/>
        <w:spacing w:after="0" w:line="360" w:lineRule="atLeast"/>
        <w:ind w:left="284" w:firstLine="0"/>
        <w:jc w:val="both"/>
        <w:rPr>
          <w:rFonts w:ascii="Arial" w:hAnsi="Arial" w:cs="Arial"/>
          <w:sz w:val="24"/>
          <w:szCs w:val="24"/>
        </w:rPr>
      </w:pPr>
      <w:r w:rsidRPr="0098346D">
        <w:rPr>
          <w:rFonts w:ascii="Arial" w:eastAsia="Liberation Serif" w:hAnsi="Arial" w:cs="Arial"/>
          <w:sz w:val="24"/>
          <w:szCs w:val="24"/>
        </w:rPr>
        <w:t>Análisis del modelado funcional y de clases, así como la identificación de clases borde, control y entidad.</w:t>
      </w:r>
    </w:p>
    <w:p w:rsidR="00A32566" w:rsidRPr="0098346D" w:rsidRDefault="00A32566" w:rsidP="00B85CF2">
      <w:pPr>
        <w:tabs>
          <w:tab w:val="left" w:pos="567"/>
        </w:tabs>
        <w:suppressAutoHyphens/>
        <w:spacing w:after="0" w:line="360" w:lineRule="atLeast"/>
        <w:ind w:left="284"/>
        <w:jc w:val="both"/>
        <w:rPr>
          <w:rFonts w:ascii="Arial" w:hAnsi="Arial" w:cs="Arial"/>
          <w:sz w:val="24"/>
          <w:szCs w:val="24"/>
        </w:rPr>
      </w:pPr>
    </w:p>
    <w:p w:rsidR="0098346D" w:rsidRPr="0098346D" w:rsidRDefault="0098346D" w:rsidP="00B85CF2">
      <w:pPr>
        <w:numPr>
          <w:ilvl w:val="0"/>
          <w:numId w:val="16"/>
        </w:numPr>
        <w:tabs>
          <w:tab w:val="left" w:pos="567"/>
        </w:tabs>
        <w:suppressAutoHyphens/>
        <w:spacing w:after="0" w:line="360" w:lineRule="atLeast"/>
        <w:ind w:left="284" w:firstLine="0"/>
        <w:jc w:val="both"/>
        <w:rPr>
          <w:rFonts w:ascii="Arial" w:hAnsi="Arial" w:cs="Arial"/>
          <w:sz w:val="24"/>
          <w:szCs w:val="24"/>
        </w:rPr>
      </w:pPr>
      <w:r w:rsidRPr="0098346D">
        <w:rPr>
          <w:rFonts w:ascii="Arial" w:eastAsia="Liberation Serif" w:hAnsi="Arial" w:cs="Arial"/>
          <w:sz w:val="24"/>
          <w:szCs w:val="24"/>
        </w:rPr>
        <w:t>Análisis e identificación de la arquitectura a utilizar.</w:t>
      </w:r>
    </w:p>
    <w:p w:rsidR="0098346D" w:rsidRDefault="0098346D" w:rsidP="0098346D">
      <w:pPr>
        <w:spacing w:line="360" w:lineRule="atLeast"/>
        <w:jc w:val="both"/>
        <w:rPr>
          <w:rFonts w:ascii="Arial" w:hAnsi="Arial" w:cs="Arial"/>
          <w:sz w:val="24"/>
          <w:szCs w:val="24"/>
        </w:rPr>
      </w:pPr>
    </w:p>
    <w:p w:rsidR="00A32566" w:rsidRDefault="00A32566" w:rsidP="0098346D">
      <w:pPr>
        <w:spacing w:line="360" w:lineRule="atLeast"/>
        <w:jc w:val="both"/>
        <w:rPr>
          <w:rFonts w:ascii="Arial" w:hAnsi="Arial" w:cs="Arial"/>
          <w:sz w:val="24"/>
          <w:szCs w:val="24"/>
        </w:rPr>
      </w:pPr>
    </w:p>
    <w:p w:rsidR="00A32566" w:rsidRPr="0098346D" w:rsidRDefault="00A32566" w:rsidP="0098346D">
      <w:pPr>
        <w:spacing w:line="360" w:lineRule="atLeast"/>
        <w:jc w:val="both"/>
        <w:rPr>
          <w:rFonts w:ascii="Arial" w:hAnsi="Arial" w:cs="Arial"/>
          <w:sz w:val="24"/>
          <w:szCs w:val="24"/>
        </w:rPr>
      </w:pPr>
    </w:p>
    <w:p w:rsidR="0098346D" w:rsidRPr="00B6698A" w:rsidRDefault="0098346D" w:rsidP="00746F6A">
      <w:pPr>
        <w:pStyle w:val="Heading2"/>
        <w:numPr>
          <w:ilvl w:val="1"/>
          <w:numId w:val="2"/>
        </w:numPr>
        <w:tabs>
          <w:tab w:val="clear" w:pos="708"/>
          <w:tab w:val="left" w:pos="426"/>
        </w:tabs>
        <w:spacing w:line="360" w:lineRule="atLeast"/>
        <w:ind w:left="0" w:firstLine="0"/>
        <w:jc w:val="both"/>
        <w:rPr>
          <w:rFonts w:ascii="Arial" w:hAnsi="Arial"/>
          <w:color w:val="auto"/>
          <w:sz w:val="24"/>
          <w:szCs w:val="24"/>
          <w:lang w:val="es-CO"/>
        </w:rPr>
      </w:pPr>
      <w:bookmarkStart w:id="3" w:name="_Toc282780775"/>
      <w:bookmarkEnd w:id="3"/>
      <w:r w:rsidRPr="0098346D">
        <w:rPr>
          <w:rFonts w:ascii="Arial" w:eastAsia="Liberation Serif" w:hAnsi="Arial"/>
          <w:color w:val="auto"/>
          <w:sz w:val="24"/>
          <w:szCs w:val="24"/>
          <w:lang w:val="es-CO"/>
        </w:rPr>
        <w:lastRenderedPageBreak/>
        <w:t>Diseño del sistema de información</w:t>
      </w:r>
    </w:p>
    <w:p w:rsidR="0098346D" w:rsidRPr="0098346D" w:rsidRDefault="0098346D" w:rsidP="0098346D">
      <w:pPr>
        <w:spacing w:line="360" w:lineRule="atLeast"/>
        <w:rPr>
          <w:rFonts w:ascii="Arial" w:hAnsi="Arial" w:cs="Arial"/>
          <w:sz w:val="24"/>
          <w:szCs w:val="24"/>
        </w:rPr>
      </w:pPr>
    </w:p>
    <w:p w:rsidR="0098346D" w:rsidRPr="00A32566" w:rsidRDefault="0098346D" w:rsidP="00746F6A">
      <w:pPr>
        <w:pStyle w:val="Prrafodelista"/>
        <w:numPr>
          <w:ilvl w:val="0"/>
          <w:numId w:val="13"/>
        </w:numPr>
        <w:tabs>
          <w:tab w:val="left" w:pos="567"/>
        </w:tabs>
        <w:suppressAutoHyphens/>
        <w:spacing w:after="0" w:line="360" w:lineRule="atLeast"/>
        <w:ind w:left="284" w:firstLine="0"/>
        <w:contextualSpacing w:val="0"/>
        <w:jc w:val="both"/>
        <w:rPr>
          <w:rFonts w:ascii="Arial" w:hAnsi="Arial" w:cs="Arial"/>
          <w:sz w:val="24"/>
          <w:szCs w:val="24"/>
        </w:rPr>
      </w:pPr>
      <w:r w:rsidRPr="0098346D">
        <w:rPr>
          <w:rFonts w:ascii="Arial" w:eastAsia="Liberation Serif" w:hAnsi="Arial" w:cs="Arial"/>
          <w:sz w:val="24"/>
          <w:szCs w:val="24"/>
        </w:rPr>
        <w:t>Diseño de la base de datos relacional, dando seguridad a la modificación de los datos.</w:t>
      </w:r>
    </w:p>
    <w:p w:rsidR="00A32566" w:rsidRPr="0098346D" w:rsidRDefault="00A32566" w:rsidP="00B85CF2">
      <w:pPr>
        <w:pStyle w:val="Prrafodelista"/>
        <w:tabs>
          <w:tab w:val="left" w:pos="567"/>
        </w:tabs>
        <w:suppressAutoHyphens/>
        <w:spacing w:after="0" w:line="360" w:lineRule="atLeast"/>
        <w:ind w:left="284"/>
        <w:contextualSpacing w:val="0"/>
        <w:jc w:val="both"/>
        <w:rPr>
          <w:rFonts w:ascii="Arial" w:hAnsi="Arial" w:cs="Arial"/>
          <w:sz w:val="24"/>
          <w:szCs w:val="24"/>
        </w:rPr>
      </w:pPr>
    </w:p>
    <w:p w:rsidR="0098346D" w:rsidRPr="00A32566" w:rsidRDefault="0098346D" w:rsidP="00B85CF2">
      <w:pPr>
        <w:pStyle w:val="Prrafodelista"/>
        <w:numPr>
          <w:ilvl w:val="0"/>
          <w:numId w:val="13"/>
        </w:numPr>
        <w:tabs>
          <w:tab w:val="left" w:pos="567"/>
        </w:tabs>
        <w:suppressAutoHyphens/>
        <w:spacing w:after="0" w:line="360" w:lineRule="atLeast"/>
        <w:ind w:left="284" w:firstLine="0"/>
        <w:contextualSpacing w:val="0"/>
        <w:jc w:val="both"/>
        <w:rPr>
          <w:rFonts w:ascii="Arial" w:hAnsi="Arial" w:cs="Arial"/>
          <w:sz w:val="24"/>
          <w:szCs w:val="24"/>
        </w:rPr>
      </w:pPr>
      <w:r w:rsidRPr="0098346D">
        <w:rPr>
          <w:rFonts w:ascii="Arial" w:eastAsia="Liberation Serif" w:hAnsi="Arial" w:cs="Arial"/>
          <w:sz w:val="24"/>
          <w:szCs w:val="24"/>
        </w:rPr>
        <w:t>Diseño de la interfaz gráfica que interactúa con el sistema.</w:t>
      </w:r>
    </w:p>
    <w:p w:rsidR="00A32566" w:rsidRPr="00A32566" w:rsidRDefault="00A32566" w:rsidP="00A32566">
      <w:pPr>
        <w:pStyle w:val="Prrafodelista"/>
        <w:rPr>
          <w:rFonts w:ascii="Arial" w:hAnsi="Arial" w:cs="Arial"/>
          <w:sz w:val="24"/>
          <w:szCs w:val="24"/>
        </w:rPr>
      </w:pPr>
    </w:p>
    <w:p w:rsidR="00A32566" w:rsidRPr="0098346D" w:rsidRDefault="00A32566" w:rsidP="00A32566">
      <w:pPr>
        <w:pStyle w:val="Prrafodelista"/>
        <w:tabs>
          <w:tab w:val="left" w:pos="708"/>
        </w:tabs>
        <w:suppressAutoHyphens/>
        <w:spacing w:after="0" w:line="360" w:lineRule="atLeast"/>
        <w:ind w:left="284"/>
        <w:contextualSpacing w:val="0"/>
        <w:jc w:val="both"/>
        <w:rPr>
          <w:rFonts w:ascii="Arial" w:hAnsi="Arial" w:cs="Arial"/>
          <w:sz w:val="24"/>
          <w:szCs w:val="24"/>
        </w:rPr>
      </w:pPr>
    </w:p>
    <w:p w:rsidR="0098346D" w:rsidRPr="0098346D" w:rsidRDefault="0098346D" w:rsidP="00B85CF2">
      <w:pPr>
        <w:pStyle w:val="Heading2"/>
        <w:numPr>
          <w:ilvl w:val="1"/>
          <w:numId w:val="2"/>
        </w:numPr>
        <w:tabs>
          <w:tab w:val="clear" w:pos="708"/>
          <w:tab w:val="left" w:pos="426"/>
        </w:tabs>
        <w:spacing w:line="360" w:lineRule="atLeast"/>
        <w:ind w:left="0" w:firstLine="0"/>
        <w:jc w:val="both"/>
        <w:rPr>
          <w:rFonts w:ascii="Arial" w:hAnsi="Arial"/>
          <w:color w:val="auto"/>
          <w:sz w:val="24"/>
          <w:szCs w:val="24"/>
        </w:rPr>
      </w:pPr>
      <w:bookmarkStart w:id="4" w:name="_Toc282780776"/>
      <w:bookmarkEnd w:id="4"/>
      <w:r w:rsidRPr="0098346D">
        <w:rPr>
          <w:rFonts w:ascii="Arial" w:eastAsia="Liberation Serif" w:hAnsi="Arial"/>
          <w:color w:val="auto"/>
          <w:sz w:val="24"/>
          <w:szCs w:val="24"/>
          <w:lang w:val="es-CO"/>
        </w:rPr>
        <w:t>Implementación del sistema</w:t>
      </w:r>
    </w:p>
    <w:p w:rsidR="0098346D" w:rsidRPr="0098346D" w:rsidRDefault="0098346D" w:rsidP="0098346D">
      <w:pPr>
        <w:spacing w:line="360" w:lineRule="atLeast"/>
        <w:ind w:left="1068"/>
        <w:jc w:val="both"/>
        <w:rPr>
          <w:rFonts w:ascii="Arial" w:hAnsi="Arial" w:cs="Arial"/>
          <w:sz w:val="24"/>
          <w:szCs w:val="24"/>
        </w:rPr>
      </w:pPr>
    </w:p>
    <w:p w:rsidR="0098346D" w:rsidRPr="00A32566" w:rsidRDefault="0098346D" w:rsidP="00B85CF2">
      <w:pPr>
        <w:pStyle w:val="Prrafodelista"/>
        <w:numPr>
          <w:ilvl w:val="0"/>
          <w:numId w:val="14"/>
        </w:numPr>
        <w:tabs>
          <w:tab w:val="left" w:pos="567"/>
        </w:tabs>
        <w:suppressAutoHyphens/>
        <w:spacing w:after="0" w:line="360" w:lineRule="atLeast"/>
        <w:ind w:left="284" w:firstLine="0"/>
        <w:contextualSpacing w:val="0"/>
        <w:jc w:val="both"/>
        <w:rPr>
          <w:rFonts w:ascii="Arial" w:hAnsi="Arial" w:cs="Arial"/>
          <w:sz w:val="24"/>
          <w:szCs w:val="24"/>
        </w:rPr>
      </w:pPr>
      <w:r w:rsidRPr="0098346D">
        <w:rPr>
          <w:rFonts w:ascii="Arial" w:eastAsia="Liberation Serif" w:hAnsi="Arial" w:cs="Arial"/>
          <w:sz w:val="24"/>
          <w:szCs w:val="24"/>
        </w:rPr>
        <w:t>Desarrollo de código fuente basado en  la arquitectura de la aplicaci</w:t>
      </w:r>
      <w:r w:rsidR="00A32566">
        <w:rPr>
          <w:rFonts w:ascii="Arial" w:eastAsia="Liberation Serif" w:hAnsi="Arial" w:cs="Arial"/>
          <w:sz w:val="24"/>
          <w:szCs w:val="24"/>
        </w:rPr>
        <w:t>ón, en este caso, arquitectura Cliente-S</w:t>
      </w:r>
      <w:r w:rsidRPr="0098346D">
        <w:rPr>
          <w:rFonts w:ascii="Arial" w:eastAsia="Liberation Serif" w:hAnsi="Arial" w:cs="Arial"/>
          <w:sz w:val="24"/>
          <w:szCs w:val="24"/>
        </w:rPr>
        <w:t>ervidor.</w:t>
      </w:r>
    </w:p>
    <w:p w:rsidR="00A32566" w:rsidRPr="0098346D" w:rsidRDefault="00A32566" w:rsidP="00B85CF2">
      <w:pPr>
        <w:pStyle w:val="Prrafodelista"/>
        <w:tabs>
          <w:tab w:val="left" w:pos="567"/>
        </w:tabs>
        <w:suppressAutoHyphens/>
        <w:spacing w:after="0" w:line="360" w:lineRule="atLeast"/>
        <w:ind w:left="0" w:firstLine="850"/>
        <w:contextualSpacing w:val="0"/>
        <w:jc w:val="both"/>
        <w:rPr>
          <w:rFonts w:ascii="Arial" w:hAnsi="Arial" w:cs="Arial"/>
          <w:sz w:val="24"/>
          <w:szCs w:val="24"/>
        </w:rPr>
      </w:pPr>
    </w:p>
    <w:p w:rsidR="0098346D" w:rsidRPr="0098346D" w:rsidRDefault="0098346D" w:rsidP="00B85CF2">
      <w:pPr>
        <w:pStyle w:val="Prrafodelista"/>
        <w:numPr>
          <w:ilvl w:val="0"/>
          <w:numId w:val="14"/>
        </w:numPr>
        <w:tabs>
          <w:tab w:val="left" w:pos="567"/>
        </w:tabs>
        <w:suppressAutoHyphens/>
        <w:spacing w:after="0" w:line="360" w:lineRule="atLeast"/>
        <w:ind w:left="284" w:firstLine="0"/>
        <w:contextualSpacing w:val="0"/>
        <w:jc w:val="both"/>
        <w:rPr>
          <w:rFonts w:ascii="Arial" w:hAnsi="Arial" w:cs="Arial"/>
          <w:sz w:val="24"/>
          <w:szCs w:val="24"/>
        </w:rPr>
      </w:pPr>
      <w:r w:rsidRPr="0098346D">
        <w:rPr>
          <w:rFonts w:ascii="Arial" w:eastAsia="Liberation Serif" w:hAnsi="Arial" w:cs="Arial"/>
          <w:sz w:val="24"/>
          <w:szCs w:val="24"/>
        </w:rPr>
        <w:t>Implementación del sistema de información usando herramientas tecnológicas de software libre.</w:t>
      </w:r>
    </w:p>
    <w:p w:rsidR="0098346D" w:rsidRPr="0098346D" w:rsidRDefault="0098346D" w:rsidP="0098346D">
      <w:pPr>
        <w:tabs>
          <w:tab w:val="left" w:pos="3123"/>
        </w:tabs>
        <w:spacing w:line="360" w:lineRule="atLeast"/>
        <w:jc w:val="both"/>
        <w:rPr>
          <w:rFonts w:ascii="Arial" w:hAnsi="Arial" w:cs="Arial"/>
          <w:sz w:val="24"/>
          <w:szCs w:val="24"/>
        </w:rPr>
      </w:pPr>
    </w:p>
    <w:p w:rsidR="0098346D" w:rsidRPr="0022758E" w:rsidRDefault="00A32566" w:rsidP="005148B2">
      <w:pPr>
        <w:pStyle w:val="Heading2"/>
        <w:numPr>
          <w:ilvl w:val="1"/>
          <w:numId w:val="2"/>
        </w:numPr>
        <w:tabs>
          <w:tab w:val="clear" w:pos="708"/>
          <w:tab w:val="left" w:pos="426"/>
        </w:tabs>
        <w:spacing w:line="360" w:lineRule="atLeast"/>
        <w:ind w:left="0" w:firstLine="0"/>
        <w:jc w:val="both"/>
        <w:rPr>
          <w:rFonts w:ascii="Arial" w:hAnsi="Arial"/>
          <w:color w:val="auto"/>
          <w:sz w:val="24"/>
          <w:szCs w:val="24"/>
          <w:lang w:val="es-CO"/>
        </w:rPr>
      </w:pPr>
      <w:bookmarkStart w:id="5" w:name="_Toc282780777"/>
      <w:bookmarkEnd w:id="5"/>
      <w:r>
        <w:rPr>
          <w:rFonts w:ascii="Arial" w:eastAsia="Liberation Serif" w:hAnsi="Arial"/>
          <w:color w:val="auto"/>
          <w:sz w:val="24"/>
          <w:szCs w:val="24"/>
          <w:lang w:val="es-CO"/>
        </w:rPr>
        <w:t xml:space="preserve">Pruebas </w:t>
      </w:r>
      <w:r w:rsidR="0098346D" w:rsidRPr="0098346D">
        <w:rPr>
          <w:rFonts w:ascii="Arial" w:eastAsia="Liberation Serif" w:hAnsi="Arial"/>
          <w:color w:val="auto"/>
          <w:sz w:val="24"/>
          <w:szCs w:val="24"/>
          <w:lang w:val="es-CO"/>
        </w:rPr>
        <w:t>del sistema</w:t>
      </w:r>
    </w:p>
    <w:p w:rsidR="0098346D" w:rsidRPr="0098346D" w:rsidRDefault="0098346D" w:rsidP="0098346D">
      <w:pPr>
        <w:pStyle w:val="Prrafodelista"/>
        <w:spacing w:line="360" w:lineRule="atLeast"/>
        <w:ind w:left="1068"/>
        <w:jc w:val="both"/>
        <w:rPr>
          <w:rFonts w:ascii="Arial" w:hAnsi="Arial" w:cs="Arial"/>
          <w:sz w:val="24"/>
          <w:szCs w:val="24"/>
        </w:rPr>
      </w:pPr>
    </w:p>
    <w:p w:rsidR="0098346D" w:rsidRPr="00A32566" w:rsidRDefault="0098346D" w:rsidP="00746F6A">
      <w:pPr>
        <w:pStyle w:val="Prrafodelista"/>
        <w:numPr>
          <w:ilvl w:val="0"/>
          <w:numId w:val="15"/>
        </w:numPr>
        <w:tabs>
          <w:tab w:val="left" w:pos="567"/>
        </w:tabs>
        <w:suppressAutoHyphens/>
        <w:spacing w:after="0" w:line="360" w:lineRule="atLeast"/>
        <w:ind w:left="284" w:firstLine="0"/>
        <w:contextualSpacing w:val="0"/>
        <w:jc w:val="both"/>
        <w:rPr>
          <w:rFonts w:ascii="Arial" w:hAnsi="Arial" w:cs="Arial"/>
          <w:sz w:val="24"/>
          <w:szCs w:val="24"/>
        </w:rPr>
      </w:pPr>
      <w:r w:rsidRPr="0098346D">
        <w:rPr>
          <w:rFonts w:ascii="Arial" w:eastAsia="Liberation Serif" w:hAnsi="Arial" w:cs="Arial"/>
          <w:sz w:val="24"/>
          <w:szCs w:val="24"/>
        </w:rPr>
        <w:t>Revisión de sistema final implementado y sistema analizado en los casos de uso.</w:t>
      </w:r>
    </w:p>
    <w:p w:rsidR="00A32566" w:rsidRPr="0098346D" w:rsidRDefault="00A32566" w:rsidP="00B85CF2">
      <w:pPr>
        <w:pStyle w:val="Prrafodelista"/>
        <w:tabs>
          <w:tab w:val="left" w:pos="567"/>
        </w:tabs>
        <w:suppressAutoHyphens/>
        <w:spacing w:after="0" w:line="360" w:lineRule="atLeast"/>
        <w:ind w:left="284"/>
        <w:contextualSpacing w:val="0"/>
        <w:jc w:val="both"/>
        <w:rPr>
          <w:rFonts w:ascii="Arial" w:hAnsi="Arial" w:cs="Arial"/>
          <w:sz w:val="24"/>
          <w:szCs w:val="24"/>
        </w:rPr>
      </w:pPr>
    </w:p>
    <w:p w:rsidR="0098346D" w:rsidRPr="00A32566" w:rsidRDefault="0098346D" w:rsidP="00B85CF2">
      <w:pPr>
        <w:pStyle w:val="Prrafodelista"/>
        <w:numPr>
          <w:ilvl w:val="0"/>
          <w:numId w:val="15"/>
        </w:numPr>
        <w:tabs>
          <w:tab w:val="left" w:pos="567"/>
        </w:tabs>
        <w:suppressAutoHyphens/>
        <w:spacing w:after="0" w:line="360" w:lineRule="atLeast"/>
        <w:ind w:left="284" w:firstLine="0"/>
        <w:contextualSpacing w:val="0"/>
        <w:jc w:val="both"/>
        <w:rPr>
          <w:rFonts w:ascii="Arial" w:hAnsi="Arial" w:cs="Arial"/>
          <w:sz w:val="24"/>
          <w:szCs w:val="24"/>
        </w:rPr>
      </w:pPr>
      <w:r w:rsidRPr="0098346D">
        <w:rPr>
          <w:rFonts w:ascii="Arial" w:eastAsia="Liberation Serif" w:hAnsi="Arial" w:cs="Arial"/>
          <w:sz w:val="24"/>
          <w:szCs w:val="24"/>
        </w:rPr>
        <w:t>Prueba de eficiencia frente al usuario final.</w:t>
      </w:r>
    </w:p>
    <w:p w:rsidR="00A32566" w:rsidRPr="00A32566" w:rsidRDefault="00A32566" w:rsidP="00B85CF2">
      <w:pPr>
        <w:tabs>
          <w:tab w:val="left" w:pos="567"/>
        </w:tabs>
        <w:suppressAutoHyphens/>
        <w:spacing w:after="0" w:line="360" w:lineRule="atLeast"/>
        <w:ind w:left="284"/>
        <w:jc w:val="both"/>
        <w:rPr>
          <w:rFonts w:ascii="Arial" w:hAnsi="Arial" w:cs="Arial"/>
          <w:sz w:val="24"/>
          <w:szCs w:val="24"/>
        </w:rPr>
      </w:pPr>
    </w:p>
    <w:p w:rsidR="0098346D" w:rsidRPr="0098346D" w:rsidRDefault="0098346D" w:rsidP="00B85CF2">
      <w:pPr>
        <w:pStyle w:val="Prrafodelista"/>
        <w:numPr>
          <w:ilvl w:val="0"/>
          <w:numId w:val="15"/>
        </w:numPr>
        <w:tabs>
          <w:tab w:val="left" w:pos="567"/>
        </w:tabs>
        <w:suppressAutoHyphens/>
        <w:spacing w:after="0" w:line="360" w:lineRule="atLeast"/>
        <w:ind w:left="284" w:firstLine="0"/>
        <w:contextualSpacing w:val="0"/>
        <w:jc w:val="both"/>
        <w:rPr>
          <w:rFonts w:ascii="Arial" w:hAnsi="Arial" w:cs="Arial"/>
          <w:sz w:val="24"/>
          <w:szCs w:val="24"/>
        </w:rPr>
      </w:pPr>
      <w:r w:rsidRPr="0098346D">
        <w:rPr>
          <w:rFonts w:ascii="Arial" w:eastAsia="Liberation Serif" w:hAnsi="Arial" w:cs="Arial"/>
          <w:sz w:val="24"/>
          <w:szCs w:val="24"/>
        </w:rPr>
        <w:t>Corrección de errores.</w:t>
      </w:r>
    </w:p>
    <w:p w:rsidR="0098346D" w:rsidRDefault="0098346D" w:rsidP="0098346D">
      <w:pPr>
        <w:pStyle w:val="Prrafodelista"/>
        <w:spacing w:after="240" w:line="360" w:lineRule="atLeast"/>
        <w:jc w:val="center"/>
        <w:rPr>
          <w:rFonts w:ascii="Arial" w:eastAsia="Liberation Serif" w:hAnsi="Arial" w:cs="Arial"/>
          <w:b/>
          <w:sz w:val="24"/>
        </w:rPr>
      </w:pPr>
    </w:p>
    <w:p w:rsidR="00A15DDE" w:rsidRDefault="00A15DDE" w:rsidP="0098346D">
      <w:pPr>
        <w:pStyle w:val="Prrafodelista"/>
        <w:spacing w:after="240" w:line="360" w:lineRule="atLeast"/>
        <w:jc w:val="center"/>
        <w:rPr>
          <w:rFonts w:ascii="Arial" w:eastAsia="Liberation Serif" w:hAnsi="Arial" w:cs="Arial"/>
          <w:b/>
          <w:sz w:val="24"/>
        </w:rPr>
      </w:pPr>
    </w:p>
    <w:p w:rsidR="00A15DDE" w:rsidRDefault="00A15DDE" w:rsidP="0098346D">
      <w:pPr>
        <w:pStyle w:val="Prrafodelista"/>
        <w:spacing w:after="240" w:line="360" w:lineRule="atLeast"/>
        <w:jc w:val="center"/>
        <w:rPr>
          <w:rFonts w:ascii="Arial" w:eastAsia="Liberation Serif" w:hAnsi="Arial" w:cs="Arial"/>
          <w:b/>
          <w:sz w:val="24"/>
        </w:rPr>
      </w:pPr>
    </w:p>
    <w:p w:rsidR="00A15DDE" w:rsidRDefault="00A15DDE" w:rsidP="00A32566">
      <w:pPr>
        <w:pStyle w:val="Prrafodelista"/>
        <w:spacing w:after="240" w:line="360" w:lineRule="atLeast"/>
        <w:rPr>
          <w:rFonts w:ascii="Arial" w:eastAsia="Liberation Serif" w:hAnsi="Arial" w:cs="Arial"/>
          <w:b/>
          <w:sz w:val="24"/>
        </w:rPr>
      </w:pPr>
    </w:p>
    <w:p w:rsidR="00A32566" w:rsidRDefault="00A32566" w:rsidP="00A32566">
      <w:pPr>
        <w:pStyle w:val="Prrafodelista"/>
        <w:spacing w:after="240" w:line="360" w:lineRule="atLeast"/>
        <w:rPr>
          <w:rFonts w:ascii="Arial" w:eastAsia="Liberation Serif" w:hAnsi="Arial" w:cs="Arial"/>
          <w:b/>
          <w:sz w:val="24"/>
        </w:rPr>
      </w:pPr>
    </w:p>
    <w:p w:rsidR="00A15DDE" w:rsidRDefault="00A15DDE" w:rsidP="0098346D">
      <w:pPr>
        <w:pStyle w:val="Prrafodelista"/>
        <w:spacing w:after="240" w:line="360" w:lineRule="atLeast"/>
        <w:jc w:val="center"/>
        <w:rPr>
          <w:rFonts w:ascii="Arial" w:eastAsia="Liberation Serif" w:hAnsi="Arial" w:cs="Arial"/>
          <w:b/>
          <w:sz w:val="24"/>
        </w:rPr>
      </w:pPr>
    </w:p>
    <w:p w:rsidR="00A15DDE" w:rsidRDefault="00A15DDE" w:rsidP="0098346D">
      <w:pPr>
        <w:pStyle w:val="Prrafodelista"/>
        <w:spacing w:after="240" w:line="360" w:lineRule="atLeast"/>
        <w:jc w:val="center"/>
        <w:rPr>
          <w:rFonts w:ascii="Arial" w:eastAsia="Liberation Serif" w:hAnsi="Arial" w:cs="Arial"/>
          <w:b/>
          <w:sz w:val="24"/>
        </w:rPr>
      </w:pPr>
    </w:p>
    <w:p w:rsidR="00A15DDE" w:rsidRDefault="00A15DDE" w:rsidP="0098346D">
      <w:pPr>
        <w:pStyle w:val="Prrafodelista"/>
        <w:spacing w:after="240" w:line="360" w:lineRule="atLeast"/>
        <w:jc w:val="center"/>
        <w:rPr>
          <w:rFonts w:ascii="Arial" w:eastAsia="Liberation Serif" w:hAnsi="Arial" w:cs="Arial"/>
          <w:b/>
          <w:sz w:val="24"/>
        </w:rPr>
      </w:pPr>
    </w:p>
    <w:p w:rsidR="00A15DDE" w:rsidRDefault="00A15DDE" w:rsidP="00A32566">
      <w:pPr>
        <w:pStyle w:val="Prrafodelista"/>
        <w:numPr>
          <w:ilvl w:val="0"/>
          <w:numId w:val="2"/>
        </w:numPr>
        <w:spacing w:after="240" w:line="360" w:lineRule="atLeast"/>
        <w:jc w:val="center"/>
        <w:rPr>
          <w:rFonts w:ascii="Arial" w:eastAsia="Liberation Serif" w:hAnsi="Arial" w:cs="Arial"/>
          <w:b/>
          <w:sz w:val="24"/>
        </w:rPr>
      </w:pPr>
      <w:r>
        <w:rPr>
          <w:rFonts w:ascii="Arial" w:eastAsia="Liberation Serif" w:hAnsi="Arial" w:cs="Arial"/>
          <w:b/>
          <w:sz w:val="24"/>
        </w:rPr>
        <w:lastRenderedPageBreak/>
        <w:t>ENTREGABLES</w:t>
      </w:r>
    </w:p>
    <w:p w:rsidR="00F320A7" w:rsidRPr="00F320A7" w:rsidRDefault="00F320A7" w:rsidP="00D3606B">
      <w:pPr>
        <w:pStyle w:val="Textbody"/>
        <w:spacing w:before="480" w:after="240" w:line="360" w:lineRule="atLeast"/>
        <w:jc w:val="both"/>
        <w:rPr>
          <w:color w:val="auto"/>
          <w:lang w:val="es-CO"/>
        </w:rPr>
      </w:pPr>
      <w:r w:rsidRPr="00F320A7">
        <w:rPr>
          <w:rFonts w:eastAsia="Liberation Serif"/>
          <w:color w:val="00000A"/>
          <w:lang w:val="es-CO"/>
        </w:rPr>
        <w:t xml:space="preserve">Es relevante hacer una mención a los archivos y documentos que serán entregados como soporte final, de las diferentes etapas en el análisis, diseño e implementación del sistema de información de centro de educación permanente, tal y como se </w:t>
      </w:r>
      <w:r w:rsidRPr="00F320A7">
        <w:rPr>
          <w:rFonts w:eastAsia="Liberation Serif"/>
          <w:color w:val="auto"/>
          <w:lang w:val="es-CO"/>
        </w:rPr>
        <w:t>describen a continuación.</w:t>
      </w:r>
    </w:p>
    <w:p w:rsidR="00F320A7" w:rsidRPr="00F320A7" w:rsidRDefault="00CC21D1" w:rsidP="00746F6A">
      <w:pPr>
        <w:pStyle w:val="Heading2"/>
        <w:numPr>
          <w:ilvl w:val="1"/>
          <w:numId w:val="2"/>
        </w:numPr>
        <w:tabs>
          <w:tab w:val="clear" w:pos="708"/>
          <w:tab w:val="left" w:pos="426"/>
        </w:tabs>
        <w:spacing w:line="360" w:lineRule="atLeast"/>
        <w:ind w:left="0" w:firstLine="0"/>
        <w:jc w:val="both"/>
        <w:rPr>
          <w:rFonts w:ascii="Arial" w:hAnsi="Arial"/>
          <w:color w:val="auto"/>
          <w:sz w:val="24"/>
          <w:szCs w:val="24"/>
        </w:rPr>
      </w:pPr>
      <w:bookmarkStart w:id="6" w:name="_Toc282780779"/>
      <w:bookmarkEnd w:id="6"/>
      <w:r>
        <w:rPr>
          <w:rFonts w:ascii="Arial" w:eastAsia="Liberation Serif" w:hAnsi="Arial"/>
          <w:color w:val="auto"/>
          <w:sz w:val="24"/>
          <w:szCs w:val="24"/>
          <w:lang w:val="es-CO"/>
        </w:rPr>
        <w:t>Obtención</w:t>
      </w:r>
      <w:r w:rsidR="0036631D">
        <w:rPr>
          <w:rFonts w:ascii="Arial" w:eastAsia="Liberation Serif" w:hAnsi="Arial"/>
          <w:color w:val="auto"/>
          <w:sz w:val="24"/>
          <w:szCs w:val="24"/>
          <w:lang w:val="es-CO"/>
        </w:rPr>
        <w:t xml:space="preserve"> de requerimientos</w:t>
      </w:r>
    </w:p>
    <w:p w:rsidR="00F320A7" w:rsidRPr="00F320A7" w:rsidRDefault="00F320A7" w:rsidP="00F320A7">
      <w:pPr>
        <w:spacing w:line="360" w:lineRule="atLeast"/>
        <w:ind w:left="1068"/>
        <w:jc w:val="both"/>
        <w:rPr>
          <w:rFonts w:ascii="Arial" w:hAnsi="Arial" w:cs="Arial"/>
          <w:sz w:val="24"/>
          <w:szCs w:val="24"/>
        </w:rPr>
      </w:pPr>
    </w:p>
    <w:p w:rsidR="00F320A7" w:rsidRPr="00D54752" w:rsidRDefault="00F320A7" w:rsidP="00746F6A">
      <w:pPr>
        <w:pStyle w:val="Prrafodelista"/>
        <w:numPr>
          <w:ilvl w:val="2"/>
          <w:numId w:val="2"/>
        </w:numPr>
        <w:tabs>
          <w:tab w:val="left" w:pos="993"/>
        </w:tabs>
        <w:suppressAutoHyphens/>
        <w:spacing w:after="0" w:line="360" w:lineRule="atLeast"/>
        <w:ind w:left="284" w:firstLine="0"/>
        <w:jc w:val="both"/>
        <w:rPr>
          <w:rFonts w:ascii="Arial" w:hAnsi="Arial" w:cs="Arial"/>
          <w:b/>
          <w:sz w:val="24"/>
          <w:szCs w:val="24"/>
        </w:rPr>
      </w:pPr>
      <w:r w:rsidRPr="00D46F0F">
        <w:rPr>
          <w:rFonts w:ascii="Arial" w:eastAsia="Liberation Serif" w:hAnsi="Arial" w:cs="Arial"/>
          <w:b/>
          <w:sz w:val="24"/>
          <w:szCs w:val="24"/>
        </w:rPr>
        <w:t xml:space="preserve">RF Requerimientos Funcionales </w:t>
      </w:r>
    </w:p>
    <w:p w:rsidR="00D54752" w:rsidRPr="00CD44AB" w:rsidRDefault="00D54752" w:rsidP="0036631D">
      <w:pPr>
        <w:pStyle w:val="Prrafodelista"/>
        <w:tabs>
          <w:tab w:val="left" w:pos="708"/>
        </w:tabs>
        <w:suppressAutoHyphens/>
        <w:spacing w:after="0" w:line="360" w:lineRule="atLeast"/>
        <w:ind w:left="567"/>
        <w:jc w:val="both"/>
        <w:rPr>
          <w:rFonts w:ascii="Arial" w:hAnsi="Arial" w:cs="Arial"/>
          <w:b/>
          <w:sz w:val="24"/>
          <w:szCs w:val="24"/>
        </w:rPr>
      </w:pPr>
    </w:p>
    <w:p w:rsidR="00CD44AB" w:rsidRPr="00CD44AB" w:rsidRDefault="0036631D" w:rsidP="0036631D">
      <w:pPr>
        <w:widowControl w:val="0"/>
        <w:numPr>
          <w:ilvl w:val="0"/>
          <w:numId w:val="25"/>
        </w:numPr>
        <w:suppressAutoHyphens/>
        <w:spacing w:after="0" w:line="240" w:lineRule="auto"/>
        <w:ind w:left="567" w:firstLine="0"/>
        <w:jc w:val="both"/>
        <w:rPr>
          <w:rFonts w:ascii="Arial" w:hAnsi="Arial" w:cs="Arial"/>
          <w:sz w:val="24"/>
        </w:rPr>
      </w:pPr>
      <w:r>
        <w:rPr>
          <w:rFonts w:ascii="Arial" w:hAnsi="Arial" w:cs="Arial"/>
          <w:sz w:val="24"/>
        </w:rPr>
        <w:t xml:space="preserve"> </w:t>
      </w:r>
      <w:r w:rsidR="00CD44AB" w:rsidRPr="00CD44AB">
        <w:rPr>
          <w:rFonts w:ascii="Arial" w:hAnsi="Arial" w:cs="Arial"/>
          <w:sz w:val="24"/>
        </w:rPr>
        <w:t>Permitir el ingreso de información referente a los convenios, tanto en su parte financiera como técnica, en la Base de Datos del sistema para toma de decisiones del Centro de educación permanente.</w:t>
      </w:r>
    </w:p>
    <w:p w:rsidR="00CD44AB" w:rsidRPr="00CD44AB" w:rsidRDefault="00CD44AB" w:rsidP="0036631D">
      <w:pPr>
        <w:ind w:left="567"/>
        <w:jc w:val="both"/>
        <w:rPr>
          <w:rFonts w:ascii="Arial" w:hAnsi="Arial" w:cs="Arial"/>
          <w:sz w:val="24"/>
        </w:rPr>
      </w:pPr>
    </w:p>
    <w:p w:rsidR="00CD44AB" w:rsidRPr="00CD44AB" w:rsidRDefault="0036631D" w:rsidP="0036631D">
      <w:pPr>
        <w:widowControl w:val="0"/>
        <w:numPr>
          <w:ilvl w:val="0"/>
          <w:numId w:val="25"/>
        </w:numPr>
        <w:suppressAutoHyphens/>
        <w:spacing w:after="0" w:line="240" w:lineRule="auto"/>
        <w:ind w:left="567" w:firstLine="0"/>
        <w:jc w:val="both"/>
        <w:rPr>
          <w:rFonts w:ascii="Arial" w:hAnsi="Arial" w:cs="Arial"/>
          <w:sz w:val="24"/>
        </w:rPr>
      </w:pPr>
      <w:r>
        <w:rPr>
          <w:rFonts w:ascii="Arial" w:hAnsi="Arial" w:cs="Arial"/>
          <w:sz w:val="24"/>
        </w:rPr>
        <w:t xml:space="preserve"> </w:t>
      </w:r>
      <w:r w:rsidR="00CD44AB" w:rsidRPr="00CD44AB">
        <w:rPr>
          <w:rFonts w:ascii="Arial" w:hAnsi="Arial" w:cs="Arial"/>
          <w:sz w:val="24"/>
        </w:rPr>
        <w:t>Permitir a los administrativos del centro de educación permanente, encargados de convenios, la modificación u actualización de la información relacionada con los convenios en cuanto a lo financiero y técnico de los mismos.</w:t>
      </w:r>
    </w:p>
    <w:p w:rsidR="00CD44AB" w:rsidRPr="00CD44AB" w:rsidRDefault="00CD44AB" w:rsidP="0036631D">
      <w:pPr>
        <w:ind w:left="567"/>
        <w:jc w:val="both"/>
        <w:rPr>
          <w:rFonts w:ascii="Arial" w:hAnsi="Arial" w:cs="Arial"/>
          <w:sz w:val="24"/>
        </w:rPr>
      </w:pPr>
    </w:p>
    <w:p w:rsidR="00CD44AB" w:rsidRPr="00CD44AB" w:rsidRDefault="0036631D" w:rsidP="0036631D">
      <w:pPr>
        <w:widowControl w:val="0"/>
        <w:numPr>
          <w:ilvl w:val="0"/>
          <w:numId w:val="25"/>
        </w:numPr>
        <w:suppressAutoHyphens/>
        <w:spacing w:after="0" w:line="240" w:lineRule="auto"/>
        <w:ind w:left="567" w:firstLine="0"/>
        <w:jc w:val="both"/>
        <w:rPr>
          <w:rFonts w:ascii="Arial" w:hAnsi="Arial" w:cs="Arial"/>
          <w:sz w:val="24"/>
        </w:rPr>
      </w:pPr>
      <w:r>
        <w:rPr>
          <w:rFonts w:ascii="Arial" w:hAnsi="Arial" w:cs="Arial"/>
          <w:sz w:val="24"/>
        </w:rPr>
        <w:t xml:space="preserve"> </w:t>
      </w:r>
      <w:r w:rsidR="00CD44AB" w:rsidRPr="00CD44AB">
        <w:rPr>
          <w:rFonts w:ascii="Arial" w:hAnsi="Arial" w:cs="Arial"/>
          <w:sz w:val="24"/>
        </w:rPr>
        <w:t>Guardar un registro de las personas o instituciones vinculadas a un convenio, siguiendo criterios como la fecha de vinculación, el objeto de la misma y asignaciones de presupuesto si las hubiese.</w:t>
      </w:r>
    </w:p>
    <w:p w:rsidR="00CD44AB" w:rsidRPr="00CD44AB" w:rsidRDefault="00CD44AB" w:rsidP="0036631D">
      <w:pPr>
        <w:ind w:left="567"/>
        <w:jc w:val="both"/>
        <w:rPr>
          <w:rFonts w:ascii="Arial" w:hAnsi="Arial" w:cs="Arial"/>
          <w:sz w:val="24"/>
        </w:rPr>
      </w:pPr>
    </w:p>
    <w:p w:rsidR="00CD44AB" w:rsidRPr="00CD44AB" w:rsidRDefault="0036631D" w:rsidP="0036631D">
      <w:pPr>
        <w:widowControl w:val="0"/>
        <w:numPr>
          <w:ilvl w:val="0"/>
          <w:numId w:val="25"/>
        </w:numPr>
        <w:suppressAutoHyphens/>
        <w:spacing w:after="0" w:line="240" w:lineRule="auto"/>
        <w:ind w:left="567" w:firstLine="0"/>
        <w:jc w:val="both"/>
        <w:rPr>
          <w:rFonts w:ascii="Arial" w:hAnsi="Arial" w:cs="Arial"/>
          <w:sz w:val="24"/>
        </w:rPr>
      </w:pPr>
      <w:r>
        <w:rPr>
          <w:rFonts w:ascii="Arial" w:hAnsi="Arial" w:cs="Arial"/>
          <w:sz w:val="24"/>
        </w:rPr>
        <w:t xml:space="preserve"> </w:t>
      </w:r>
      <w:r w:rsidR="00CD44AB" w:rsidRPr="00CD44AB">
        <w:rPr>
          <w:rFonts w:ascii="Arial" w:hAnsi="Arial" w:cs="Arial"/>
          <w:sz w:val="24"/>
        </w:rPr>
        <w:t>Presentar informes específicos de ejecución de convenios, personal vinculado, duración e interrupciones de los mismos.</w:t>
      </w:r>
    </w:p>
    <w:p w:rsidR="00CD44AB" w:rsidRPr="00CD44AB" w:rsidRDefault="00CD44AB" w:rsidP="0036631D">
      <w:pPr>
        <w:ind w:left="567"/>
        <w:jc w:val="both"/>
        <w:rPr>
          <w:rFonts w:ascii="Arial" w:hAnsi="Arial" w:cs="Arial"/>
          <w:sz w:val="24"/>
        </w:rPr>
      </w:pPr>
    </w:p>
    <w:p w:rsidR="00CD44AB" w:rsidRPr="00CD44AB" w:rsidRDefault="0036631D" w:rsidP="0036631D">
      <w:pPr>
        <w:widowControl w:val="0"/>
        <w:numPr>
          <w:ilvl w:val="0"/>
          <w:numId w:val="25"/>
        </w:numPr>
        <w:suppressAutoHyphens/>
        <w:spacing w:after="0" w:line="240" w:lineRule="auto"/>
        <w:ind w:left="567" w:firstLine="0"/>
        <w:jc w:val="both"/>
        <w:rPr>
          <w:rFonts w:ascii="Arial" w:hAnsi="Arial" w:cs="Arial"/>
          <w:sz w:val="24"/>
        </w:rPr>
      </w:pPr>
      <w:r>
        <w:rPr>
          <w:rFonts w:ascii="Arial" w:hAnsi="Arial" w:cs="Arial"/>
          <w:sz w:val="24"/>
        </w:rPr>
        <w:t xml:space="preserve"> </w:t>
      </w:r>
      <w:r w:rsidR="00CD44AB" w:rsidRPr="00CD44AB">
        <w:rPr>
          <w:rFonts w:ascii="Arial" w:hAnsi="Arial" w:cs="Arial"/>
          <w:sz w:val="24"/>
        </w:rPr>
        <w:t>Llevar un registro de los docentes vinculados en la oferta de extensión del CEP.</w:t>
      </w:r>
    </w:p>
    <w:p w:rsidR="00CD44AB" w:rsidRPr="00CD44AB" w:rsidRDefault="00CD44AB" w:rsidP="0036631D">
      <w:pPr>
        <w:ind w:left="567"/>
        <w:jc w:val="both"/>
        <w:rPr>
          <w:rFonts w:ascii="Arial" w:hAnsi="Arial" w:cs="Arial"/>
          <w:sz w:val="24"/>
        </w:rPr>
      </w:pPr>
    </w:p>
    <w:p w:rsidR="00CD44AB" w:rsidRPr="00CD44AB" w:rsidRDefault="0036631D" w:rsidP="0036631D">
      <w:pPr>
        <w:widowControl w:val="0"/>
        <w:numPr>
          <w:ilvl w:val="0"/>
          <w:numId w:val="25"/>
        </w:numPr>
        <w:suppressAutoHyphens/>
        <w:spacing w:after="0" w:line="240" w:lineRule="auto"/>
        <w:ind w:left="567" w:firstLine="0"/>
        <w:jc w:val="both"/>
        <w:rPr>
          <w:rFonts w:ascii="Arial" w:hAnsi="Arial" w:cs="Arial"/>
          <w:sz w:val="24"/>
        </w:rPr>
      </w:pPr>
      <w:r>
        <w:rPr>
          <w:rFonts w:ascii="Arial" w:hAnsi="Arial" w:cs="Arial"/>
          <w:sz w:val="24"/>
        </w:rPr>
        <w:t xml:space="preserve"> </w:t>
      </w:r>
      <w:r w:rsidR="00CD44AB" w:rsidRPr="00CD44AB">
        <w:rPr>
          <w:rFonts w:ascii="Arial" w:hAnsi="Arial" w:cs="Arial"/>
          <w:sz w:val="24"/>
        </w:rPr>
        <w:t>Generar oportunamente documentos de soporte necesarios para la movilización de docentes o conferencistas relacionados con la oferta del CEP, tales como Solicitud de tiquetes, Cuentas de cobro de viáticos y Cuentas de cobro de Honorarios.</w:t>
      </w:r>
    </w:p>
    <w:p w:rsidR="00CD44AB" w:rsidRPr="00CD44AB" w:rsidRDefault="00CD44AB" w:rsidP="0036631D">
      <w:pPr>
        <w:ind w:left="567"/>
        <w:jc w:val="both"/>
        <w:rPr>
          <w:rFonts w:ascii="Arial" w:hAnsi="Arial" w:cs="Arial"/>
          <w:sz w:val="24"/>
        </w:rPr>
      </w:pPr>
    </w:p>
    <w:p w:rsidR="00CD44AB" w:rsidRPr="00CD44AB" w:rsidRDefault="00746F6A" w:rsidP="0036631D">
      <w:pPr>
        <w:widowControl w:val="0"/>
        <w:numPr>
          <w:ilvl w:val="0"/>
          <w:numId w:val="25"/>
        </w:numPr>
        <w:suppressAutoHyphens/>
        <w:spacing w:after="0" w:line="240" w:lineRule="auto"/>
        <w:ind w:left="567" w:firstLine="0"/>
        <w:jc w:val="both"/>
        <w:rPr>
          <w:rFonts w:ascii="Arial" w:hAnsi="Arial" w:cs="Arial"/>
          <w:sz w:val="24"/>
        </w:rPr>
      </w:pPr>
      <w:r>
        <w:rPr>
          <w:rFonts w:ascii="Arial" w:hAnsi="Arial" w:cs="Arial"/>
          <w:sz w:val="24"/>
        </w:rPr>
        <w:lastRenderedPageBreak/>
        <w:t xml:space="preserve"> </w:t>
      </w:r>
      <w:r w:rsidR="00CD44AB" w:rsidRPr="00CD44AB">
        <w:rPr>
          <w:rFonts w:ascii="Arial" w:hAnsi="Arial" w:cs="Arial"/>
          <w:sz w:val="24"/>
        </w:rPr>
        <w:t>Presentar informes de ejecución de actividades referentes a las actividades de ofertas del CEP, en cuanto lo relacionado con el traslado de conferencistas.</w:t>
      </w:r>
    </w:p>
    <w:p w:rsidR="00CD44AB" w:rsidRPr="00CD44AB" w:rsidRDefault="00CD44AB" w:rsidP="0036631D">
      <w:pPr>
        <w:ind w:left="567"/>
        <w:jc w:val="both"/>
        <w:rPr>
          <w:rFonts w:ascii="Arial" w:hAnsi="Arial" w:cs="Arial"/>
          <w:sz w:val="24"/>
        </w:rPr>
      </w:pPr>
    </w:p>
    <w:p w:rsidR="00CD44AB" w:rsidRDefault="0036631D" w:rsidP="00746F6A">
      <w:pPr>
        <w:widowControl w:val="0"/>
        <w:numPr>
          <w:ilvl w:val="0"/>
          <w:numId w:val="25"/>
        </w:numPr>
        <w:suppressAutoHyphens/>
        <w:spacing w:after="0" w:line="240" w:lineRule="auto"/>
        <w:ind w:left="567" w:firstLine="0"/>
        <w:jc w:val="both"/>
        <w:rPr>
          <w:rFonts w:ascii="Arial" w:hAnsi="Arial" w:cs="Arial"/>
          <w:sz w:val="24"/>
        </w:rPr>
      </w:pPr>
      <w:r>
        <w:rPr>
          <w:rFonts w:ascii="Arial" w:hAnsi="Arial" w:cs="Arial"/>
          <w:sz w:val="24"/>
        </w:rPr>
        <w:t xml:space="preserve"> </w:t>
      </w:r>
      <w:r w:rsidR="00CD44AB" w:rsidRPr="00CD44AB">
        <w:rPr>
          <w:rFonts w:ascii="Arial" w:hAnsi="Arial" w:cs="Arial"/>
          <w:sz w:val="24"/>
        </w:rPr>
        <w:t>Tener un control de la emisión de constancias de créditos de escalafón docente que otorga el Centro de Educación Permanente, relacionado a la fecha de emisión y persona a la que se entrega dicha constancia.</w:t>
      </w:r>
    </w:p>
    <w:p w:rsidR="00CD44AB" w:rsidRDefault="00CD44AB" w:rsidP="0036631D">
      <w:pPr>
        <w:pStyle w:val="Prrafodelista"/>
        <w:ind w:left="567"/>
        <w:rPr>
          <w:rFonts w:ascii="Arial" w:hAnsi="Arial" w:cs="Arial"/>
          <w:sz w:val="24"/>
        </w:rPr>
      </w:pPr>
    </w:p>
    <w:p w:rsidR="00CD44AB" w:rsidRDefault="0036631D" w:rsidP="0036631D">
      <w:pPr>
        <w:widowControl w:val="0"/>
        <w:numPr>
          <w:ilvl w:val="0"/>
          <w:numId w:val="25"/>
        </w:numPr>
        <w:suppressAutoHyphens/>
        <w:spacing w:after="0" w:line="240" w:lineRule="auto"/>
        <w:ind w:left="567" w:firstLine="0"/>
        <w:jc w:val="both"/>
        <w:rPr>
          <w:rFonts w:ascii="Arial" w:hAnsi="Arial" w:cs="Arial"/>
          <w:sz w:val="24"/>
        </w:rPr>
      </w:pPr>
      <w:r>
        <w:rPr>
          <w:rFonts w:ascii="Arial" w:hAnsi="Arial" w:cs="Arial"/>
          <w:sz w:val="24"/>
        </w:rPr>
        <w:t xml:space="preserve"> </w:t>
      </w:r>
      <w:r w:rsidR="00CD44AB" w:rsidRPr="00CD44AB">
        <w:rPr>
          <w:rFonts w:ascii="Arial" w:hAnsi="Arial" w:cs="Arial"/>
          <w:sz w:val="24"/>
        </w:rPr>
        <w:t>Generar informes de emisión de constancias de créditos de escalafón docente.</w:t>
      </w:r>
    </w:p>
    <w:p w:rsidR="002B56BB" w:rsidRDefault="002B56BB" w:rsidP="002B56BB">
      <w:pPr>
        <w:pStyle w:val="Prrafodelista"/>
        <w:rPr>
          <w:rFonts w:ascii="Arial" w:hAnsi="Arial" w:cs="Arial"/>
          <w:sz w:val="24"/>
        </w:rPr>
      </w:pPr>
    </w:p>
    <w:p w:rsidR="002B56BB" w:rsidRPr="00CD44AB" w:rsidRDefault="002B56BB" w:rsidP="002B56BB">
      <w:pPr>
        <w:widowControl w:val="0"/>
        <w:suppressAutoHyphens/>
        <w:spacing w:after="0" w:line="240" w:lineRule="auto"/>
        <w:ind w:left="720"/>
        <w:jc w:val="both"/>
        <w:rPr>
          <w:rFonts w:ascii="Arial" w:hAnsi="Arial" w:cs="Arial"/>
          <w:sz w:val="24"/>
        </w:rPr>
      </w:pPr>
    </w:p>
    <w:p w:rsidR="00D46F0F" w:rsidRPr="00D54752" w:rsidRDefault="00D46F0F" w:rsidP="00746F6A">
      <w:pPr>
        <w:pStyle w:val="Prrafodelista"/>
        <w:numPr>
          <w:ilvl w:val="2"/>
          <w:numId w:val="2"/>
        </w:numPr>
        <w:tabs>
          <w:tab w:val="left" w:pos="993"/>
        </w:tabs>
        <w:suppressAutoHyphens/>
        <w:spacing w:after="0" w:line="360" w:lineRule="atLeast"/>
        <w:ind w:left="284" w:firstLine="0"/>
        <w:jc w:val="both"/>
        <w:rPr>
          <w:rFonts w:ascii="Arial" w:hAnsi="Arial" w:cs="Arial"/>
          <w:b/>
          <w:sz w:val="24"/>
          <w:szCs w:val="24"/>
        </w:rPr>
      </w:pPr>
      <w:r w:rsidRPr="00D46F0F">
        <w:rPr>
          <w:rFonts w:ascii="Arial" w:eastAsia="Liberation Serif" w:hAnsi="Arial" w:cs="Arial"/>
          <w:b/>
          <w:sz w:val="24"/>
          <w:szCs w:val="24"/>
        </w:rPr>
        <w:t>RNF Requerimientos No Funcionales</w:t>
      </w:r>
    </w:p>
    <w:p w:rsidR="00D54752" w:rsidRPr="002B56BB" w:rsidRDefault="00D54752" w:rsidP="00D54752">
      <w:pPr>
        <w:pStyle w:val="Prrafodelista"/>
        <w:tabs>
          <w:tab w:val="left" w:pos="708"/>
        </w:tabs>
        <w:suppressAutoHyphens/>
        <w:spacing w:after="0" w:line="360" w:lineRule="atLeast"/>
        <w:ind w:left="1080"/>
        <w:jc w:val="both"/>
        <w:rPr>
          <w:rFonts w:ascii="Arial" w:hAnsi="Arial" w:cs="Arial"/>
          <w:b/>
          <w:sz w:val="24"/>
          <w:szCs w:val="24"/>
        </w:rPr>
      </w:pPr>
    </w:p>
    <w:p w:rsidR="002B56BB" w:rsidRPr="002B56BB" w:rsidRDefault="0036631D" w:rsidP="0036631D">
      <w:pPr>
        <w:widowControl w:val="0"/>
        <w:numPr>
          <w:ilvl w:val="0"/>
          <w:numId w:val="27"/>
        </w:numPr>
        <w:suppressAutoHyphens/>
        <w:spacing w:after="0" w:line="240" w:lineRule="auto"/>
        <w:ind w:left="567" w:firstLine="0"/>
        <w:jc w:val="both"/>
        <w:rPr>
          <w:rFonts w:ascii="Arial" w:hAnsi="Arial" w:cs="Arial"/>
          <w:sz w:val="24"/>
        </w:rPr>
      </w:pPr>
      <w:r>
        <w:rPr>
          <w:rFonts w:ascii="Arial" w:hAnsi="Arial" w:cs="Arial"/>
          <w:sz w:val="24"/>
        </w:rPr>
        <w:t xml:space="preserve"> </w:t>
      </w:r>
      <w:r w:rsidR="002B56BB" w:rsidRPr="002B56BB">
        <w:rPr>
          <w:rFonts w:ascii="Arial" w:hAnsi="Arial" w:cs="Arial"/>
          <w:sz w:val="24"/>
        </w:rPr>
        <w:t>El sistema de información para la toma de decisiones del Centro de educación permanente, se desarrollará usando las tecnologías Java y MySQL, de libre distribución.</w:t>
      </w:r>
    </w:p>
    <w:p w:rsidR="002B56BB" w:rsidRPr="002B56BB" w:rsidRDefault="002B56BB" w:rsidP="0036631D">
      <w:pPr>
        <w:ind w:left="567"/>
        <w:jc w:val="both"/>
        <w:rPr>
          <w:rFonts w:ascii="Arial" w:hAnsi="Arial" w:cs="Arial"/>
          <w:sz w:val="24"/>
        </w:rPr>
      </w:pPr>
    </w:p>
    <w:p w:rsidR="002B56BB" w:rsidRPr="002B56BB" w:rsidRDefault="0036631D" w:rsidP="0036631D">
      <w:pPr>
        <w:widowControl w:val="0"/>
        <w:numPr>
          <w:ilvl w:val="0"/>
          <w:numId w:val="27"/>
        </w:numPr>
        <w:suppressAutoHyphens/>
        <w:spacing w:after="0" w:line="240" w:lineRule="auto"/>
        <w:ind w:left="567" w:firstLine="0"/>
        <w:jc w:val="both"/>
        <w:rPr>
          <w:rFonts w:ascii="Arial" w:hAnsi="Arial" w:cs="Arial"/>
          <w:sz w:val="24"/>
        </w:rPr>
      </w:pPr>
      <w:r>
        <w:rPr>
          <w:rFonts w:ascii="Arial" w:hAnsi="Arial" w:cs="Arial"/>
          <w:sz w:val="24"/>
        </w:rPr>
        <w:t xml:space="preserve"> </w:t>
      </w:r>
      <w:r w:rsidR="002B56BB" w:rsidRPr="002B56BB">
        <w:rPr>
          <w:rFonts w:ascii="Arial" w:hAnsi="Arial" w:cs="Arial"/>
          <w:sz w:val="24"/>
        </w:rPr>
        <w:t>Almacenar la información generada en los servidores de la Universidad de Ibagué, para de esta manera asegurar su integridad.</w:t>
      </w:r>
    </w:p>
    <w:p w:rsidR="002B56BB" w:rsidRPr="002B56BB" w:rsidRDefault="002B56BB" w:rsidP="0036631D">
      <w:pPr>
        <w:ind w:left="567"/>
        <w:jc w:val="both"/>
        <w:rPr>
          <w:rFonts w:ascii="Arial" w:hAnsi="Arial" w:cs="Arial"/>
          <w:sz w:val="24"/>
        </w:rPr>
      </w:pPr>
    </w:p>
    <w:p w:rsidR="002B56BB" w:rsidRDefault="0036631D" w:rsidP="0036631D">
      <w:pPr>
        <w:widowControl w:val="0"/>
        <w:numPr>
          <w:ilvl w:val="0"/>
          <w:numId w:val="27"/>
        </w:numPr>
        <w:suppressAutoHyphens/>
        <w:spacing w:after="0" w:line="240" w:lineRule="auto"/>
        <w:ind w:left="567" w:firstLine="0"/>
        <w:jc w:val="both"/>
        <w:rPr>
          <w:rFonts w:ascii="Arial" w:hAnsi="Arial" w:cs="Arial"/>
          <w:sz w:val="24"/>
        </w:rPr>
      </w:pPr>
      <w:r>
        <w:rPr>
          <w:rFonts w:ascii="Arial" w:hAnsi="Arial" w:cs="Arial"/>
          <w:sz w:val="24"/>
        </w:rPr>
        <w:t xml:space="preserve"> </w:t>
      </w:r>
      <w:r w:rsidR="002B56BB" w:rsidRPr="002B56BB">
        <w:rPr>
          <w:rFonts w:ascii="Arial" w:hAnsi="Arial" w:cs="Arial"/>
          <w:sz w:val="24"/>
        </w:rPr>
        <w:t>Diseñar una interfaz grafica acorde a los diseños de la universidad de Ibagué, usando los esquemas llevados por la institución en cuanto a colores e imágenes.</w:t>
      </w:r>
    </w:p>
    <w:p w:rsidR="002B56BB" w:rsidRDefault="002B56BB" w:rsidP="0036631D">
      <w:pPr>
        <w:pStyle w:val="Prrafodelista"/>
        <w:ind w:left="567"/>
        <w:rPr>
          <w:rFonts w:ascii="Arial" w:hAnsi="Arial" w:cs="Arial"/>
          <w:sz w:val="24"/>
        </w:rPr>
      </w:pPr>
    </w:p>
    <w:p w:rsidR="002B56BB" w:rsidRDefault="0036631D" w:rsidP="0036631D">
      <w:pPr>
        <w:widowControl w:val="0"/>
        <w:numPr>
          <w:ilvl w:val="0"/>
          <w:numId w:val="27"/>
        </w:numPr>
        <w:suppressAutoHyphens/>
        <w:spacing w:after="0" w:line="240" w:lineRule="auto"/>
        <w:ind w:left="567" w:firstLine="0"/>
        <w:jc w:val="both"/>
        <w:rPr>
          <w:rFonts w:ascii="Arial" w:hAnsi="Arial" w:cs="Arial"/>
          <w:sz w:val="24"/>
        </w:rPr>
      </w:pPr>
      <w:r>
        <w:rPr>
          <w:rFonts w:ascii="Arial" w:hAnsi="Arial" w:cs="Arial"/>
          <w:sz w:val="24"/>
        </w:rPr>
        <w:t xml:space="preserve"> </w:t>
      </w:r>
      <w:r w:rsidR="002B56BB" w:rsidRPr="002B56BB">
        <w:rPr>
          <w:rFonts w:ascii="Arial" w:hAnsi="Arial" w:cs="Arial"/>
          <w:sz w:val="24"/>
        </w:rPr>
        <w:t>Acoplarse al sistema de información académico de la universidad de Ibagué, para evitar duplicidad y pérdida de información.</w:t>
      </w:r>
    </w:p>
    <w:p w:rsidR="002B56BB" w:rsidRDefault="002B56BB" w:rsidP="002B56BB">
      <w:pPr>
        <w:pStyle w:val="Prrafodelista"/>
        <w:rPr>
          <w:rFonts w:ascii="Arial" w:hAnsi="Arial" w:cs="Arial"/>
          <w:sz w:val="24"/>
        </w:rPr>
      </w:pPr>
    </w:p>
    <w:p w:rsidR="002B56BB" w:rsidRPr="002B56BB" w:rsidRDefault="002B56BB" w:rsidP="002B56BB">
      <w:pPr>
        <w:widowControl w:val="0"/>
        <w:suppressAutoHyphens/>
        <w:spacing w:after="0" w:line="240" w:lineRule="auto"/>
        <w:ind w:left="720"/>
        <w:jc w:val="both"/>
        <w:rPr>
          <w:rFonts w:ascii="Arial" w:hAnsi="Arial" w:cs="Arial"/>
          <w:sz w:val="24"/>
        </w:rPr>
      </w:pPr>
    </w:p>
    <w:p w:rsidR="00D46F0F" w:rsidRPr="00D54752" w:rsidRDefault="00D46F0F" w:rsidP="00E02BE3">
      <w:pPr>
        <w:pStyle w:val="Prrafodelista"/>
        <w:numPr>
          <w:ilvl w:val="2"/>
          <w:numId w:val="2"/>
        </w:numPr>
        <w:tabs>
          <w:tab w:val="left" w:pos="708"/>
          <w:tab w:val="left" w:pos="993"/>
        </w:tabs>
        <w:suppressAutoHyphens/>
        <w:spacing w:after="0" w:line="360" w:lineRule="atLeast"/>
        <w:ind w:left="284" w:firstLine="0"/>
        <w:jc w:val="both"/>
        <w:rPr>
          <w:rFonts w:ascii="Arial" w:hAnsi="Arial" w:cs="Arial"/>
          <w:b/>
          <w:sz w:val="24"/>
          <w:szCs w:val="24"/>
        </w:rPr>
      </w:pPr>
      <w:r w:rsidRPr="00D46F0F">
        <w:rPr>
          <w:rFonts w:ascii="Arial" w:eastAsia="Liberation Serif" w:hAnsi="Arial" w:cs="Arial"/>
          <w:b/>
          <w:sz w:val="24"/>
          <w:szCs w:val="24"/>
        </w:rPr>
        <w:t xml:space="preserve">DP Dominio del Problema </w:t>
      </w:r>
    </w:p>
    <w:p w:rsidR="00D54752" w:rsidRDefault="00D54752" w:rsidP="00D54752">
      <w:pPr>
        <w:pStyle w:val="Prrafodelista"/>
        <w:tabs>
          <w:tab w:val="left" w:pos="708"/>
        </w:tabs>
        <w:suppressAutoHyphens/>
        <w:spacing w:after="0" w:line="360" w:lineRule="atLeast"/>
        <w:ind w:left="1080"/>
        <w:jc w:val="both"/>
        <w:rPr>
          <w:rFonts w:ascii="Arial" w:eastAsia="Liberation Serif" w:hAnsi="Arial" w:cs="Arial"/>
          <w:b/>
          <w:sz w:val="24"/>
          <w:szCs w:val="24"/>
        </w:rPr>
      </w:pPr>
    </w:p>
    <w:p w:rsidR="00D54752" w:rsidRPr="000824E8" w:rsidRDefault="00D54752" w:rsidP="0036631D">
      <w:pPr>
        <w:spacing w:before="240" w:line="360" w:lineRule="atLeast"/>
        <w:ind w:left="284"/>
        <w:jc w:val="both"/>
        <w:rPr>
          <w:rFonts w:ascii="Arial" w:hAnsi="Arial" w:cs="Arial"/>
          <w:sz w:val="24"/>
        </w:rPr>
      </w:pPr>
      <w:r w:rsidRPr="000824E8">
        <w:rPr>
          <w:rFonts w:ascii="Arial" w:eastAsia="Liberation Serif" w:hAnsi="Arial" w:cs="Arial"/>
          <w:sz w:val="24"/>
        </w:rPr>
        <w:t>La falta de implementación de un sistema de información, basado en el uso de tecnologías de la información, que ayude en el proceso de toma de decisiones, y que ayude a agilizar la prestación del servicio al público en el CEP.</w:t>
      </w:r>
    </w:p>
    <w:p w:rsidR="00D54752" w:rsidRPr="000824E8" w:rsidRDefault="00D54752" w:rsidP="0036631D">
      <w:pPr>
        <w:spacing w:before="240" w:line="360" w:lineRule="atLeast"/>
        <w:ind w:left="284"/>
        <w:jc w:val="both"/>
        <w:rPr>
          <w:rFonts w:ascii="Arial" w:hAnsi="Arial" w:cs="Arial"/>
          <w:sz w:val="24"/>
        </w:rPr>
      </w:pPr>
      <w:r w:rsidRPr="000824E8">
        <w:rPr>
          <w:rFonts w:ascii="Arial" w:eastAsia="Liberation Serif" w:hAnsi="Arial" w:cs="Arial"/>
          <w:sz w:val="24"/>
        </w:rPr>
        <w:lastRenderedPageBreak/>
        <w:t>Esto a causa de que no se encuentra implementado un sistema con dichas características, que permita realizar una gestión más eficiente, en los procesos que desarrolla esta entidad de la Universidad de Ibagué; actualmente el manejo de la información es tedioso lo que, desencadena una demora visible en la entrega de información, en el campo administrativo y en el servicio al público. En el mismo proceso de gestión de información del centro de educación permanente, se ven reflejados los inconvenientes al momento de realizar la edición de información, o la eliminación de la misma, indispensables todos estos procesos dentro de un sistema de información de estas características.</w:t>
      </w:r>
    </w:p>
    <w:p w:rsidR="00D54752" w:rsidRDefault="00D54752" w:rsidP="0036631D">
      <w:pPr>
        <w:pStyle w:val="Prrafodelista"/>
        <w:tabs>
          <w:tab w:val="left" w:pos="708"/>
        </w:tabs>
        <w:suppressAutoHyphens/>
        <w:spacing w:after="0" w:line="360" w:lineRule="atLeast"/>
        <w:ind w:left="284"/>
        <w:jc w:val="both"/>
        <w:rPr>
          <w:rFonts w:ascii="Arial" w:eastAsia="Liberation Serif" w:hAnsi="Arial" w:cs="Arial"/>
          <w:sz w:val="24"/>
        </w:rPr>
      </w:pPr>
      <w:r w:rsidRPr="000824E8">
        <w:rPr>
          <w:rFonts w:ascii="Arial" w:eastAsia="Liberation Serif" w:hAnsi="Arial" w:cs="Arial"/>
          <w:sz w:val="24"/>
        </w:rPr>
        <w:t>Al no realizar un manejo de forma informática, pueden existir vacios, perdidas y errores en la información brindada, representando problemas de tiempo en la gestión que realiza el centro de Educación Permanente, dando la posibilidad de generar una imagen negativa de esta dependencia, y pudiendo generar un costo económico dado el tipo de información que se maneja.</w:t>
      </w:r>
    </w:p>
    <w:p w:rsidR="00D54752" w:rsidRPr="00D46F0F" w:rsidRDefault="00D54752" w:rsidP="00D54752">
      <w:pPr>
        <w:pStyle w:val="Prrafodelista"/>
        <w:tabs>
          <w:tab w:val="left" w:pos="708"/>
        </w:tabs>
        <w:suppressAutoHyphens/>
        <w:spacing w:after="0" w:line="360" w:lineRule="atLeast"/>
        <w:ind w:left="0"/>
        <w:jc w:val="both"/>
        <w:rPr>
          <w:rFonts w:ascii="Arial" w:hAnsi="Arial" w:cs="Arial"/>
          <w:b/>
          <w:sz w:val="24"/>
          <w:szCs w:val="24"/>
        </w:rPr>
      </w:pPr>
    </w:p>
    <w:p w:rsidR="00D46F0F" w:rsidRPr="00CA285D" w:rsidRDefault="00D46F0F" w:rsidP="00E02BE3">
      <w:pPr>
        <w:pStyle w:val="Prrafodelista"/>
        <w:numPr>
          <w:ilvl w:val="2"/>
          <w:numId w:val="2"/>
        </w:numPr>
        <w:tabs>
          <w:tab w:val="left" w:pos="993"/>
        </w:tabs>
        <w:suppressAutoHyphens/>
        <w:spacing w:after="0" w:line="360" w:lineRule="atLeast"/>
        <w:ind w:left="284" w:firstLine="0"/>
        <w:jc w:val="both"/>
        <w:rPr>
          <w:rFonts w:ascii="Arial" w:hAnsi="Arial" w:cs="Arial"/>
          <w:b/>
          <w:sz w:val="24"/>
          <w:szCs w:val="24"/>
        </w:rPr>
      </w:pPr>
      <w:r w:rsidRPr="00D46F0F">
        <w:rPr>
          <w:rFonts w:ascii="Arial" w:eastAsia="Liberation Serif" w:hAnsi="Arial" w:cs="Arial"/>
          <w:b/>
          <w:sz w:val="24"/>
          <w:szCs w:val="24"/>
        </w:rPr>
        <w:t>DCU Diagrama</w:t>
      </w:r>
      <w:r w:rsidR="00133200">
        <w:rPr>
          <w:rFonts w:ascii="Arial" w:eastAsia="Liberation Serif" w:hAnsi="Arial" w:cs="Arial"/>
          <w:b/>
          <w:sz w:val="24"/>
          <w:szCs w:val="24"/>
        </w:rPr>
        <w:t>s</w:t>
      </w:r>
      <w:r w:rsidRPr="00D46F0F">
        <w:rPr>
          <w:rFonts w:ascii="Arial" w:eastAsia="Liberation Serif" w:hAnsi="Arial" w:cs="Arial"/>
          <w:b/>
          <w:sz w:val="24"/>
          <w:szCs w:val="24"/>
        </w:rPr>
        <w:t xml:space="preserve"> de Casos de Uso</w:t>
      </w:r>
    </w:p>
    <w:p w:rsidR="00CA285D" w:rsidRPr="00CA285D" w:rsidRDefault="00CA285D" w:rsidP="00CA285D">
      <w:pPr>
        <w:pStyle w:val="Prrafodelista"/>
        <w:tabs>
          <w:tab w:val="left" w:pos="993"/>
        </w:tabs>
        <w:suppressAutoHyphens/>
        <w:spacing w:after="0" w:line="360" w:lineRule="atLeast"/>
        <w:ind w:left="284"/>
        <w:jc w:val="both"/>
        <w:rPr>
          <w:rFonts w:ascii="Arial" w:hAnsi="Arial" w:cs="Arial"/>
          <w:b/>
          <w:sz w:val="24"/>
          <w:szCs w:val="24"/>
        </w:rPr>
      </w:pPr>
    </w:p>
    <w:p w:rsidR="00CA285D" w:rsidRDefault="00CA285D" w:rsidP="00CA285D">
      <w:pPr>
        <w:pStyle w:val="Prrafodelista"/>
        <w:numPr>
          <w:ilvl w:val="3"/>
          <w:numId w:val="2"/>
        </w:numPr>
        <w:tabs>
          <w:tab w:val="left" w:pos="1418"/>
        </w:tabs>
        <w:suppressAutoHyphens/>
        <w:spacing w:after="0" w:line="360" w:lineRule="atLeast"/>
        <w:ind w:left="567" w:firstLine="0"/>
        <w:jc w:val="both"/>
        <w:rPr>
          <w:rFonts w:ascii="Arial" w:hAnsi="Arial" w:cs="Arial"/>
          <w:b/>
          <w:sz w:val="24"/>
          <w:szCs w:val="24"/>
        </w:rPr>
      </w:pPr>
      <w:r>
        <w:rPr>
          <w:rFonts w:ascii="Arial" w:hAnsi="Arial" w:cs="Arial"/>
          <w:b/>
          <w:sz w:val="24"/>
          <w:szCs w:val="24"/>
        </w:rPr>
        <w:t xml:space="preserve">Iniciar Sesión </w:t>
      </w:r>
    </w:p>
    <w:p w:rsidR="00CA285D" w:rsidRDefault="00CA285D" w:rsidP="00CA285D">
      <w:pPr>
        <w:pStyle w:val="Prrafodelista"/>
        <w:tabs>
          <w:tab w:val="left" w:pos="1418"/>
        </w:tabs>
        <w:suppressAutoHyphens/>
        <w:spacing w:after="0" w:line="360" w:lineRule="atLeast"/>
        <w:ind w:left="567"/>
        <w:jc w:val="both"/>
        <w:rPr>
          <w:rFonts w:ascii="Arial" w:hAnsi="Arial" w:cs="Arial"/>
          <w:b/>
          <w:sz w:val="24"/>
          <w:szCs w:val="24"/>
        </w:rPr>
      </w:pPr>
    </w:p>
    <w:p w:rsidR="00CA285D" w:rsidRDefault="00CA285D" w:rsidP="00CA285D">
      <w:pPr>
        <w:pStyle w:val="Prrafodelista"/>
        <w:tabs>
          <w:tab w:val="left" w:pos="1418"/>
        </w:tabs>
        <w:suppressAutoHyphens/>
        <w:spacing w:after="0" w:line="360" w:lineRule="atLeast"/>
        <w:ind w:left="567"/>
        <w:jc w:val="center"/>
        <w:rPr>
          <w:rFonts w:ascii="Arial" w:hAnsi="Arial" w:cs="Arial"/>
          <w:b/>
          <w:sz w:val="24"/>
          <w:szCs w:val="24"/>
        </w:rPr>
      </w:pPr>
      <w:r w:rsidRPr="00CA285D">
        <w:rPr>
          <w:rFonts w:ascii="Arial" w:hAnsi="Arial" w:cs="Arial"/>
          <w:b/>
          <w:noProof/>
          <w:sz w:val="24"/>
          <w:szCs w:val="24"/>
          <w:lang w:eastAsia="es-CO"/>
        </w:rPr>
        <w:drawing>
          <wp:inline distT="0" distB="0" distL="0" distR="0">
            <wp:extent cx="4750435" cy="1472565"/>
            <wp:effectExtent l="0" t="0" r="0" b="0"/>
            <wp:docPr id="13"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7" cstate="print"/>
                    <a:srcRect/>
                    <a:stretch>
                      <a:fillRect/>
                    </a:stretch>
                  </pic:blipFill>
                  <pic:spPr bwMode="auto">
                    <a:xfrm>
                      <a:off x="0" y="0"/>
                      <a:ext cx="4750435" cy="1472565"/>
                    </a:xfrm>
                    <a:prstGeom prst="rect">
                      <a:avLst/>
                    </a:prstGeom>
                    <a:noFill/>
                    <a:ln w="9525">
                      <a:noFill/>
                      <a:miter lim="800000"/>
                      <a:headEnd/>
                      <a:tailEnd/>
                    </a:ln>
                  </pic:spPr>
                </pic:pic>
              </a:graphicData>
            </a:graphic>
          </wp:inline>
        </w:drawing>
      </w:r>
    </w:p>
    <w:p w:rsidR="00AF140C" w:rsidRDefault="00AF140C" w:rsidP="00AF140C">
      <w:pPr>
        <w:jc w:val="center"/>
        <w:rPr>
          <w:rFonts w:ascii="Arial" w:hAnsi="Arial" w:cs="Arial"/>
          <w:sz w:val="20"/>
          <w:szCs w:val="20"/>
        </w:rPr>
      </w:pPr>
    </w:p>
    <w:p w:rsidR="00AF140C" w:rsidRDefault="00AF140C" w:rsidP="00AF140C">
      <w:pPr>
        <w:jc w:val="center"/>
        <w:rPr>
          <w:rFonts w:ascii="Arial" w:hAnsi="Arial" w:cs="Arial"/>
          <w:sz w:val="24"/>
          <w:szCs w:val="24"/>
        </w:rPr>
      </w:pPr>
      <w:r>
        <w:rPr>
          <w:rFonts w:ascii="Arial" w:hAnsi="Arial" w:cs="Arial"/>
          <w:sz w:val="20"/>
          <w:szCs w:val="20"/>
        </w:rPr>
        <w:t>Figura 1</w:t>
      </w:r>
      <w:r w:rsidRPr="001A5486">
        <w:rPr>
          <w:rFonts w:ascii="Arial" w:hAnsi="Arial" w:cs="Arial"/>
          <w:sz w:val="20"/>
          <w:szCs w:val="20"/>
        </w:rPr>
        <w:t xml:space="preserve">. </w:t>
      </w:r>
      <w:r>
        <w:rPr>
          <w:rFonts w:ascii="Arial" w:hAnsi="Arial" w:cs="Arial"/>
          <w:sz w:val="20"/>
          <w:szCs w:val="20"/>
        </w:rPr>
        <w:t>Diagrama de Caso de Uso Iniciar Sesión.</w:t>
      </w:r>
    </w:p>
    <w:p w:rsidR="00CA285D" w:rsidRDefault="00CA285D" w:rsidP="00CA285D">
      <w:pPr>
        <w:pStyle w:val="Prrafodelista"/>
        <w:tabs>
          <w:tab w:val="left" w:pos="1418"/>
        </w:tabs>
        <w:suppressAutoHyphens/>
        <w:spacing w:after="0" w:line="360" w:lineRule="atLeast"/>
        <w:ind w:left="567"/>
        <w:jc w:val="both"/>
        <w:rPr>
          <w:rFonts w:ascii="Arial" w:hAnsi="Arial" w:cs="Arial"/>
          <w:b/>
          <w:sz w:val="24"/>
          <w:szCs w:val="24"/>
        </w:rPr>
      </w:pPr>
    </w:p>
    <w:p w:rsidR="00CA285D" w:rsidRDefault="00CA285D" w:rsidP="00CA285D">
      <w:pPr>
        <w:pStyle w:val="Prrafodelista"/>
        <w:tabs>
          <w:tab w:val="left" w:pos="1418"/>
        </w:tabs>
        <w:suppressAutoHyphens/>
        <w:spacing w:after="0" w:line="360" w:lineRule="atLeast"/>
        <w:ind w:left="567"/>
        <w:jc w:val="both"/>
        <w:rPr>
          <w:rFonts w:ascii="Arial" w:hAnsi="Arial" w:cs="Arial"/>
          <w:b/>
          <w:sz w:val="24"/>
          <w:szCs w:val="24"/>
        </w:rPr>
      </w:pPr>
    </w:p>
    <w:p w:rsidR="00CA285D" w:rsidRDefault="00CA285D" w:rsidP="00CA285D">
      <w:pPr>
        <w:pStyle w:val="Prrafodelista"/>
        <w:tabs>
          <w:tab w:val="left" w:pos="1418"/>
        </w:tabs>
        <w:suppressAutoHyphens/>
        <w:spacing w:after="0" w:line="360" w:lineRule="atLeast"/>
        <w:ind w:left="567"/>
        <w:jc w:val="both"/>
        <w:rPr>
          <w:rFonts w:ascii="Arial" w:hAnsi="Arial" w:cs="Arial"/>
          <w:b/>
          <w:sz w:val="24"/>
          <w:szCs w:val="24"/>
        </w:rPr>
      </w:pPr>
    </w:p>
    <w:p w:rsidR="00CA285D" w:rsidRDefault="00CA285D" w:rsidP="00CA285D">
      <w:pPr>
        <w:pStyle w:val="Prrafodelista"/>
        <w:tabs>
          <w:tab w:val="left" w:pos="1418"/>
        </w:tabs>
        <w:suppressAutoHyphens/>
        <w:spacing w:after="0" w:line="360" w:lineRule="atLeast"/>
        <w:ind w:left="567"/>
        <w:jc w:val="both"/>
        <w:rPr>
          <w:rFonts w:ascii="Arial" w:hAnsi="Arial" w:cs="Arial"/>
          <w:b/>
          <w:sz w:val="24"/>
          <w:szCs w:val="24"/>
        </w:rPr>
      </w:pPr>
    </w:p>
    <w:p w:rsidR="00AF140C" w:rsidRDefault="00AF140C" w:rsidP="00CA285D">
      <w:pPr>
        <w:pStyle w:val="Prrafodelista"/>
        <w:tabs>
          <w:tab w:val="left" w:pos="1418"/>
        </w:tabs>
        <w:suppressAutoHyphens/>
        <w:spacing w:after="0" w:line="360" w:lineRule="atLeast"/>
        <w:ind w:left="567"/>
        <w:jc w:val="both"/>
        <w:rPr>
          <w:rFonts w:ascii="Arial" w:hAnsi="Arial" w:cs="Arial"/>
          <w:b/>
          <w:sz w:val="24"/>
          <w:szCs w:val="24"/>
        </w:rPr>
      </w:pPr>
    </w:p>
    <w:p w:rsidR="00CA285D" w:rsidRDefault="00CA285D" w:rsidP="00CA285D">
      <w:pPr>
        <w:pStyle w:val="Prrafodelista"/>
        <w:numPr>
          <w:ilvl w:val="3"/>
          <w:numId w:val="2"/>
        </w:numPr>
        <w:tabs>
          <w:tab w:val="left" w:pos="1418"/>
        </w:tabs>
        <w:suppressAutoHyphens/>
        <w:spacing w:after="0" w:line="360" w:lineRule="atLeast"/>
        <w:ind w:left="567" w:firstLine="0"/>
        <w:jc w:val="both"/>
        <w:rPr>
          <w:rFonts w:ascii="Arial" w:hAnsi="Arial" w:cs="Arial"/>
          <w:b/>
          <w:sz w:val="24"/>
          <w:szCs w:val="24"/>
        </w:rPr>
      </w:pPr>
      <w:r>
        <w:rPr>
          <w:rFonts w:ascii="Arial" w:hAnsi="Arial" w:cs="Arial"/>
          <w:b/>
          <w:sz w:val="24"/>
          <w:szCs w:val="24"/>
        </w:rPr>
        <w:lastRenderedPageBreak/>
        <w:t>Gestionar Convenios</w:t>
      </w:r>
    </w:p>
    <w:p w:rsidR="00CA285D" w:rsidRDefault="00CA285D" w:rsidP="00CA285D">
      <w:pPr>
        <w:pStyle w:val="Prrafodelista"/>
        <w:tabs>
          <w:tab w:val="left" w:pos="1418"/>
        </w:tabs>
        <w:suppressAutoHyphens/>
        <w:spacing w:after="0" w:line="360" w:lineRule="atLeast"/>
        <w:ind w:left="567"/>
        <w:jc w:val="both"/>
        <w:rPr>
          <w:rFonts w:ascii="Arial" w:hAnsi="Arial" w:cs="Arial"/>
          <w:b/>
          <w:sz w:val="24"/>
          <w:szCs w:val="24"/>
        </w:rPr>
      </w:pPr>
    </w:p>
    <w:p w:rsidR="00CA285D" w:rsidRDefault="00CA285D" w:rsidP="00CA285D">
      <w:pPr>
        <w:pStyle w:val="Prrafodelista"/>
        <w:tabs>
          <w:tab w:val="left" w:pos="1418"/>
        </w:tabs>
        <w:suppressAutoHyphens/>
        <w:spacing w:after="0" w:line="360" w:lineRule="atLeast"/>
        <w:ind w:left="567"/>
        <w:jc w:val="center"/>
        <w:rPr>
          <w:rFonts w:ascii="Arial" w:hAnsi="Arial" w:cs="Arial"/>
          <w:b/>
          <w:sz w:val="24"/>
          <w:szCs w:val="24"/>
        </w:rPr>
      </w:pPr>
      <w:r w:rsidRPr="00CA285D">
        <w:rPr>
          <w:rFonts w:ascii="Arial" w:hAnsi="Arial" w:cs="Arial"/>
          <w:b/>
          <w:noProof/>
          <w:sz w:val="24"/>
          <w:szCs w:val="24"/>
          <w:lang w:eastAsia="es-CO"/>
        </w:rPr>
        <w:drawing>
          <wp:inline distT="0" distB="0" distL="0" distR="0">
            <wp:extent cx="5264921" cy="5789206"/>
            <wp:effectExtent l="0" t="0" r="0" b="0"/>
            <wp:docPr id="128"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8" cstate="print"/>
                    <a:srcRect/>
                    <a:stretch>
                      <a:fillRect/>
                    </a:stretch>
                  </pic:blipFill>
                  <pic:spPr bwMode="auto">
                    <a:xfrm>
                      <a:off x="0" y="0"/>
                      <a:ext cx="5266600" cy="5791052"/>
                    </a:xfrm>
                    <a:prstGeom prst="rect">
                      <a:avLst/>
                    </a:prstGeom>
                    <a:noFill/>
                    <a:ln w="9525">
                      <a:noFill/>
                      <a:miter lim="800000"/>
                      <a:headEnd/>
                      <a:tailEnd/>
                    </a:ln>
                  </pic:spPr>
                </pic:pic>
              </a:graphicData>
            </a:graphic>
          </wp:inline>
        </w:drawing>
      </w:r>
    </w:p>
    <w:p w:rsidR="00AF140C" w:rsidRDefault="00AF140C" w:rsidP="00AF140C">
      <w:pPr>
        <w:jc w:val="center"/>
        <w:rPr>
          <w:rFonts w:ascii="Arial" w:hAnsi="Arial" w:cs="Arial"/>
          <w:sz w:val="20"/>
          <w:szCs w:val="20"/>
        </w:rPr>
      </w:pPr>
    </w:p>
    <w:p w:rsidR="00AF140C" w:rsidRDefault="00AF140C" w:rsidP="00AF140C">
      <w:pPr>
        <w:jc w:val="center"/>
        <w:rPr>
          <w:rFonts w:ascii="Arial" w:hAnsi="Arial" w:cs="Arial"/>
          <w:sz w:val="24"/>
          <w:szCs w:val="24"/>
        </w:rPr>
      </w:pPr>
      <w:r>
        <w:rPr>
          <w:rFonts w:ascii="Arial" w:hAnsi="Arial" w:cs="Arial"/>
          <w:sz w:val="20"/>
          <w:szCs w:val="20"/>
        </w:rPr>
        <w:t>Figura 2</w:t>
      </w:r>
      <w:r w:rsidRPr="001A5486">
        <w:rPr>
          <w:rFonts w:ascii="Arial" w:hAnsi="Arial" w:cs="Arial"/>
          <w:sz w:val="20"/>
          <w:szCs w:val="20"/>
        </w:rPr>
        <w:t xml:space="preserve">. </w:t>
      </w:r>
      <w:r>
        <w:rPr>
          <w:rFonts w:ascii="Arial" w:hAnsi="Arial" w:cs="Arial"/>
          <w:sz w:val="20"/>
          <w:szCs w:val="20"/>
        </w:rPr>
        <w:t>Diagrama de Caso de Uso Gestionar Convenios.</w:t>
      </w:r>
    </w:p>
    <w:p w:rsidR="00CA285D" w:rsidRDefault="00CA285D" w:rsidP="00CA285D">
      <w:pPr>
        <w:pStyle w:val="Prrafodelista"/>
        <w:tabs>
          <w:tab w:val="left" w:pos="1418"/>
        </w:tabs>
        <w:suppressAutoHyphens/>
        <w:spacing w:after="0" w:line="360" w:lineRule="atLeast"/>
        <w:ind w:left="567"/>
        <w:jc w:val="center"/>
        <w:rPr>
          <w:rFonts w:ascii="Arial" w:hAnsi="Arial" w:cs="Arial"/>
          <w:b/>
          <w:sz w:val="24"/>
          <w:szCs w:val="24"/>
        </w:rPr>
      </w:pPr>
    </w:p>
    <w:p w:rsidR="00AF140C" w:rsidRDefault="00AF140C" w:rsidP="00CA285D">
      <w:pPr>
        <w:pStyle w:val="Prrafodelista"/>
        <w:tabs>
          <w:tab w:val="left" w:pos="1418"/>
        </w:tabs>
        <w:suppressAutoHyphens/>
        <w:spacing w:after="0" w:line="360" w:lineRule="atLeast"/>
        <w:ind w:left="567"/>
        <w:jc w:val="center"/>
        <w:rPr>
          <w:rFonts w:ascii="Arial" w:hAnsi="Arial" w:cs="Arial"/>
          <w:b/>
          <w:sz w:val="24"/>
          <w:szCs w:val="24"/>
        </w:rPr>
      </w:pPr>
    </w:p>
    <w:p w:rsidR="00CA285D" w:rsidRDefault="00CA285D" w:rsidP="00CA285D">
      <w:pPr>
        <w:pStyle w:val="Prrafodelista"/>
        <w:tabs>
          <w:tab w:val="left" w:pos="1418"/>
        </w:tabs>
        <w:suppressAutoHyphens/>
        <w:spacing w:after="0" w:line="360" w:lineRule="atLeast"/>
        <w:ind w:left="567"/>
        <w:jc w:val="center"/>
        <w:rPr>
          <w:rFonts w:ascii="Arial" w:hAnsi="Arial" w:cs="Arial"/>
          <w:b/>
          <w:sz w:val="24"/>
          <w:szCs w:val="24"/>
        </w:rPr>
      </w:pPr>
    </w:p>
    <w:p w:rsidR="00CA285D" w:rsidRDefault="00CA285D" w:rsidP="00CA285D">
      <w:pPr>
        <w:pStyle w:val="Prrafodelista"/>
        <w:tabs>
          <w:tab w:val="left" w:pos="1418"/>
        </w:tabs>
        <w:suppressAutoHyphens/>
        <w:spacing w:after="0" w:line="360" w:lineRule="atLeast"/>
        <w:ind w:left="567"/>
        <w:jc w:val="center"/>
        <w:rPr>
          <w:rFonts w:ascii="Arial" w:hAnsi="Arial" w:cs="Arial"/>
          <w:b/>
          <w:sz w:val="24"/>
          <w:szCs w:val="24"/>
        </w:rPr>
      </w:pPr>
    </w:p>
    <w:p w:rsidR="00CA285D" w:rsidRDefault="00CA285D" w:rsidP="00CA285D">
      <w:pPr>
        <w:pStyle w:val="Prrafodelista"/>
        <w:numPr>
          <w:ilvl w:val="3"/>
          <w:numId w:val="2"/>
        </w:numPr>
        <w:tabs>
          <w:tab w:val="left" w:pos="1418"/>
        </w:tabs>
        <w:suppressAutoHyphens/>
        <w:spacing w:after="0" w:line="360" w:lineRule="atLeast"/>
        <w:ind w:left="567" w:firstLine="0"/>
        <w:jc w:val="both"/>
        <w:rPr>
          <w:rFonts w:ascii="Arial" w:hAnsi="Arial" w:cs="Arial"/>
          <w:b/>
          <w:sz w:val="24"/>
          <w:szCs w:val="24"/>
        </w:rPr>
      </w:pPr>
      <w:r>
        <w:rPr>
          <w:rFonts w:ascii="Arial" w:hAnsi="Arial" w:cs="Arial"/>
          <w:b/>
          <w:sz w:val="24"/>
          <w:szCs w:val="24"/>
        </w:rPr>
        <w:lastRenderedPageBreak/>
        <w:t>Gestionar Profesores</w:t>
      </w:r>
    </w:p>
    <w:p w:rsidR="00CA285D" w:rsidRPr="00A32566" w:rsidRDefault="00CA285D" w:rsidP="00CA285D">
      <w:pPr>
        <w:pStyle w:val="Prrafodelista"/>
        <w:tabs>
          <w:tab w:val="left" w:pos="1418"/>
        </w:tabs>
        <w:suppressAutoHyphens/>
        <w:spacing w:after="0" w:line="360" w:lineRule="atLeast"/>
        <w:ind w:left="567"/>
        <w:jc w:val="both"/>
        <w:rPr>
          <w:rFonts w:ascii="Arial" w:hAnsi="Arial" w:cs="Arial"/>
          <w:b/>
          <w:sz w:val="24"/>
          <w:szCs w:val="24"/>
        </w:rPr>
      </w:pPr>
    </w:p>
    <w:p w:rsidR="00A32566" w:rsidRPr="00A32566" w:rsidRDefault="00A32566" w:rsidP="00A32566">
      <w:pPr>
        <w:tabs>
          <w:tab w:val="left" w:pos="708"/>
        </w:tabs>
        <w:suppressAutoHyphens/>
        <w:spacing w:after="0" w:line="360" w:lineRule="atLeast"/>
        <w:jc w:val="both"/>
        <w:rPr>
          <w:rFonts w:ascii="Arial" w:hAnsi="Arial" w:cs="Arial"/>
          <w:b/>
          <w:sz w:val="24"/>
          <w:szCs w:val="24"/>
        </w:rPr>
      </w:pPr>
      <w:r>
        <w:rPr>
          <w:rFonts w:ascii="Arial" w:hAnsi="Arial" w:cs="Arial"/>
          <w:b/>
          <w:sz w:val="24"/>
          <w:szCs w:val="24"/>
        </w:rPr>
        <w:tab/>
      </w:r>
      <w:r w:rsidR="00CA285D" w:rsidRPr="00CA285D">
        <w:rPr>
          <w:rFonts w:ascii="Arial" w:hAnsi="Arial" w:cs="Arial"/>
          <w:b/>
          <w:noProof/>
          <w:sz w:val="24"/>
          <w:szCs w:val="24"/>
          <w:lang w:eastAsia="es-CO"/>
        </w:rPr>
        <w:drawing>
          <wp:inline distT="0" distB="0" distL="0" distR="0">
            <wp:extent cx="5106670" cy="6840220"/>
            <wp:effectExtent l="0" t="0" r="0" b="0"/>
            <wp:docPr id="129"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9" cstate="print"/>
                    <a:srcRect/>
                    <a:stretch>
                      <a:fillRect/>
                    </a:stretch>
                  </pic:blipFill>
                  <pic:spPr bwMode="auto">
                    <a:xfrm>
                      <a:off x="0" y="0"/>
                      <a:ext cx="5106670" cy="6840220"/>
                    </a:xfrm>
                    <a:prstGeom prst="rect">
                      <a:avLst/>
                    </a:prstGeom>
                    <a:noFill/>
                    <a:ln w="9525">
                      <a:noFill/>
                      <a:miter lim="800000"/>
                      <a:headEnd/>
                      <a:tailEnd/>
                    </a:ln>
                  </pic:spPr>
                </pic:pic>
              </a:graphicData>
            </a:graphic>
          </wp:inline>
        </w:drawing>
      </w:r>
    </w:p>
    <w:p w:rsidR="00C36F24" w:rsidRPr="00CA285D" w:rsidRDefault="00C36F24" w:rsidP="00CA285D">
      <w:pPr>
        <w:tabs>
          <w:tab w:val="left" w:pos="708"/>
        </w:tabs>
        <w:suppressAutoHyphens/>
        <w:spacing w:after="0" w:line="360" w:lineRule="atLeast"/>
        <w:jc w:val="both"/>
        <w:rPr>
          <w:rFonts w:ascii="Arial" w:hAnsi="Arial" w:cs="Arial"/>
          <w:b/>
          <w:sz w:val="24"/>
          <w:szCs w:val="24"/>
        </w:rPr>
      </w:pPr>
    </w:p>
    <w:p w:rsidR="00AF140C" w:rsidRDefault="00AF140C" w:rsidP="00AF140C">
      <w:pPr>
        <w:jc w:val="center"/>
        <w:rPr>
          <w:rFonts w:ascii="Arial" w:hAnsi="Arial" w:cs="Arial"/>
          <w:sz w:val="24"/>
          <w:szCs w:val="24"/>
        </w:rPr>
      </w:pPr>
      <w:r>
        <w:rPr>
          <w:rFonts w:ascii="Arial" w:hAnsi="Arial" w:cs="Arial"/>
          <w:sz w:val="20"/>
          <w:szCs w:val="20"/>
        </w:rPr>
        <w:t>Figura 3</w:t>
      </w:r>
      <w:r w:rsidRPr="001A5486">
        <w:rPr>
          <w:rFonts w:ascii="Arial" w:hAnsi="Arial" w:cs="Arial"/>
          <w:sz w:val="20"/>
          <w:szCs w:val="20"/>
        </w:rPr>
        <w:t xml:space="preserve">. </w:t>
      </w:r>
      <w:r>
        <w:rPr>
          <w:rFonts w:ascii="Arial" w:hAnsi="Arial" w:cs="Arial"/>
          <w:sz w:val="20"/>
          <w:szCs w:val="20"/>
        </w:rPr>
        <w:t>Diagrama de Caso de Uso Gestionar Profesores.</w:t>
      </w:r>
    </w:p>
    <w:p w:rsidR="00AA4313" w:rsidRDefault="00AA4313" w:rsidP="00AA4313">
      <w:pPr>
        <w:pStyle w:val="Prrafodelista"/>
        <w:tabs>
          <w:tab w:val="left" w:pos="708"/>
        </w:tabs>
        <w:suppressAutoHyphens/>
        <w:spacing w:after="0" w:line="360" w:lineRule="atLeast"/>
        <w:ind w:left="1080"/>
        <w:jc w:val="both"/>
        <w:rPr>
          <w:rFonts w:ascii="Arial" w:eastAsia="Liberation Serif" w:hAnsi="Arial" w:cs="Arial"/>
          <w:b/>
          <w:sz w:val="24"/>
          <w:szCs w:val="24"/>
        </w:rPr>
      </w:pPr>
    </w:p>
    <w:p w:rsidR="00E02BE3" w:rsidRPr="00CA285D" w:rsidRDefault="00AA4313" w:rsidP="00630D13">
      <w:pPr>
        <w:jc w:val="both"/>
        <w:rPr>
          <w:rFonts w:ascii="Arial" w:hAnsi="Arial" w:cs="Arial"/>
          <w:b/>
          <w:sz w:val="24"/>
          <w:szCs w:val="24"/>
        </w:rPr>
      </w:pPr>
      <w:r w:rsidRPr="00DC32B8">
        <w:rPr>
          <w:rFonts w:ascii="Arial" w:hAnsi="Arial" w:cs="Arial"/>
          <w:b/>
          <w:sz w:val="24"/>
          <w:szCs w:val="24"/>
        </w:rPr>
        <w:t>NOTA IMPORTANTE:</w:t>
      </w:r>
      <w:r>
        <w:rPr>
          <w:rFonts w:ascii="Arial" w:hAnsi="Arial" w:cs="Arial"/>
          <w:sz w:val="24"/>
          <w:szCs w:val="24"/>
        </w:rPr>
        <w:t xml:space="preserve"> Para más información de los encisos </w:t>
      </w:r>
      <w:r w:rsidRPr="00DC32B8">
        <w:rPr>
          <w:rFonts w:ascii="Arial" w:hAnsi="Arial" w:cs="Arial"/>
          <w:b/>
          <w:sz w:val="24"/>
          <w:szCs w:val="24"/>
        </w:rPr>
        <w:t>9.</w:t>
      </w:r>
      <w:r>
        <w:rPr>
          <w:rFonts w:ascii="Arial" w:hAnsi="Arial" w:cs="Arial"/>
          <w:b/>
          <w:sz w:val="24"/>
          <w:szCs w:val="24"/>
        </w:rPr>
        <w:t>1.4</w:t>
      </w:r>
      <w:r w:rsidR="00CA285D">
        <w:rPr>
          <w:rFonts w:ascii="Arial" w:hAnsi="Arial" w:cs="Arial"/>
          <w:b/>
          <w:sz w:val="24"/>
          <w:szCs w:val="24"/>
        </w:rPr>
        <w:t>.1 – 9.1.4.3</w:t>
      </w:r>
      <w:r>
        <w:rPr>
          <w:rFonts w:ascii="Arial" w:hAnsi="Arial" w:cs="Arial"/>
          <w:sz w:val="24"/>
          <w:szCs w:val="24"/>
        </w:rPr>
        <w:t xml:space="preserve"> consulte en el documento </w:t>
      </w:r>
      <w:r w:rsidRPr="00DC32B8">
        <w:rPr>
          <w:rFonts w:ascii="Arial" w:hAnsi="Arial" w:cs="Arial"/>
          <w:sz w:val="24"/>
          <w:szCs w:val="24"/>
        </w:rPr>
        <w:t xml:space="preserve"> </w:t>
      </w:r>
      <w:r w:rsidRPr="00DC32B8">
        <w:rPr>
          <w:rFonts w:ascii="Arial" w:hAnsi="Arial" w:cs="Arial"/>
          <w:b/>
          <w:sz w:val="24"/>
          <w:szCs w:val="24"/>
        </w:rPr>
        <w:t>Anexo A. Diagramas UML</w:t>
      </w:r>
      <w:r>
        <w:rPr>
          <w:rFonts w:ascii="Arial" w:hAnsi="Arial" w:cs="Arial"/>
          <w:b/>
          <w:sz w:val="24"/>
          <w:szCs w:val="24"/>
        </w:rPr>
        <w:t xml:space="preserve"> </w:t>
      </w:r>
      <w:r w:rsidR="00630D13">
        <w:rPr>
          <w:rFonts w:ascii="Arial" w:hAnsi="Arial" w:cs="Arial"/>
          <w:sz w:val="24"/>
          <w:szCs w:val="24"/>
        </w:rPr>
        <w:t xml:space="preserve">de la Sección </w:t>
      </w:r>
      <w:r w:rsidR="00630D13" w:rsidRPr="00630D13">
        <w:rPr>
          <w:rFonts w:ascii="Arial" w:hAnsi="Arial" w:cs="Arial"/>
          <w:b/>
          <w:sz w:val="24"/>
          <w:szCs w:val="24"/>
        </w:rPr>
        <w:t>1</w:t>
      </w:r>
      <w:r>
        <w:rPr>
          <w:rFonts w:ascii="Arial" w:hAnsi="Arial" w:cs="Arial"/>
          <w:sz w:val="24"/>
          <w:szCs w:val="24"/>
        </w:rPr>
        <w:t xml:space="preserve"> a la </w:t>
      </w:r>
      <w:r w:rsidR="00630D13" w:rsidRPr="00630D13">
        <w:rPr>
          <w:rFonts w:ascii="Arial" w:hAnsi="Arial" w:cs="Arial"/>
          <w:b/>
          <w:sz w:val="24"/>
          <w:szCs w:val="24"/>
        </w:rPr>
        <w:t>1.1.3</w:t>
      </w:r>
      <w:r w:rsidRPr="00DC32B8">
        <w:rPr>
          <w:rFonts w:ascii="Arial" w:hAnsi="Arial" w:cs="Arial"/>
          <w:b/>
          <w:sz w:val="24"/>
          <w:szCs w:val="24"/>
        </w:rPr>
        <w:t>.</w:t>
      </w:r>
    </w:p>
    <w:p w:rsidR="00985C26" w:rsidRDefault="00D46F0F" w:rsidP="00746F6A">
      <w:pPr>
        <w:pStyle w:val="Prrafodelista"/>
        <w:numPr>
          <w:ilvl w:val="2"/>
          <w:numId w:val="2"/>
        </w:numPr>
        <w:tabs>
          <w:tab w:val="left" w:pos="993"/>
        </w:tabs>
        <w:suppressAutoHyphens/>
        <w:spacing w:after="0" w:line="360" w:lineRule="atLeast"/>
        <w:ind w:left="284" w:firstLine="0"/>
        <w:jc w:val="both"/>
        <w:rPr>
          <w:rFonts w:ascii="Arial" w:hAnsi="Arial" w:cs="Arial"/>
          <w:b/>
          <w:sz w:val="24"/>
          <w:szCs w:val="24"/>
        </w:rPr>
      </w:pPr>
      <w:r w:rsidRPr="00D54752">
        <w:rPr>
          <w:rFonts w:ascii="Arial" w:eastAsia="Liberation Serif" w:hAnsi="Arial" w:cs="Arial"/>
          <w:b/>
          <w:sz w:val="24"/>
          <w:szCs w:val="24"/>
        </w:rPr>
        <w:t>ECU Escenarios de Casos de Uso</w:t>
      </w:r>
      <w:r w:rsidR="00F320A7" w:rsidRPr="00D54752">
        <w:rPr>
          <w:rFonts w:ascii="Arial" w:eastAsia="Liberation Serif" w:hAnsi="Arial" w:cs="Arial"/>
          <w:b/>
          <w:sz w:val="24"/>
          <w:szCs w:val="24"/>
        </w:rPr>
        <w:t xml:space="preserve"> </w:t>
      </w:r>
    </w:p>
    <w:p w:rsidR="00985C26" w:rsidRPr="00746F6A" w:rsidRDefault="00C36F24" w:rsidP="00E02BE3">
      <w:pPr>
        <w:pStyle w:val="Prrafodelista"/>
        <w:numPr>
          <w:ilvl w:val="3"/>
          <w:numId w:val="2"/>
        </w:numPr>
        <w:tabs>
          <w:tab w:val="left" w:pos="1418"/>
        </w:tabs>
        <w:suppressAutoHyphens/>
        <w:spacing w:after="0" w:line="360" w:lineRule="atLeast"/>
        <w:ind w:left="567" w:firstLine="0"/>
        <w:jc w:val="both"/>
        <w:rPr>
          <w:rFonts w:ascii="Arial" w:hAnsi="Arial" w:cs="Arial"/>
          <w:b/>
          <w:sz w:val="24"/>
          <w:szCs w:val="24"/>
        </w:rPr>
      </w:pPr>
      <w:r w:rsidRPr="00746F6A">
        <w:rPr>
          <w:rFonts w:ascii="Arial" w:eastAsia="Arial" w:hAnsi="Arial" w:cs="Arial"/>
          <w:b/>
          <w:bCs/>
          <w:color w:val="000000"/>
          <w:sz w:val="24"/>
          <w:szCs w:val="24"/>
        </w:rPr>
        <w:t>Caso de Uso Agregar</w:t>
      </w:r>
      <w:r w:rsidR="00985C26" w:rsidRPr="00746F6A">
        <w:rPr>
          <w:rFonts w:ascii="Arial" w:eastAsia="Arial" w:hAnsi="Arial" w:cs="Arial"/>
          <w:b/>
          <w:bCs/>
          <w:color w:val="000000"/>
          <w:sz w:val="24"/>
          <w:szCs w:val="24"/>
        </w:rPr>
        <w:t xml:space="preserve"> Convenio</w:t>
      </w:r>
    </w:p>
    <w:p w:rsidR="00985C26" w:rsidRPr="00985C26" w:rsidRDefault="00985C26" w:rsidP="00985C26">
      <w:pPr>
        <w:pStyle w:val="Prrafodelista"/>
        <w:tabs>
          <w:tab w:val="left" w:pos="708"/>
        </w:tabs>
        <w:suppressAutoHyphens/>
        <w:spacing w:after="0" w:line="360" w:lineRule="atLeast"/>
        <w:ind w:left="1440"/>
        <w:jc w:val="both"/>
        <w:rPr>
          <w:rFonts w:ascii="Arial" w:hAnsi="Arial" w:cs="Arial"/>
          <w:b/>
          <w:sz w:val="24"/>
          <w:szCs w:val="24"/>
        </w:rPr>
      </w:pPr>
    </w:p>
    <w:tbl>
      <w:tblPr>
        <w:tblW w:w="0" w:type="auto"/>
        <w:tblInd w:w="55" w:type="dxa"/>
        <w:tblLayout w:type="fixed"/>
        <w:tblCellMar>
          <w:top w:w="55" w:type="dxa"/>
          <w:left w:w="55" w:type="dxa"/>
          <w:bottom w:w="55" w:type="dxa"/>
          <w:right w:w="55" w:type="dxa"/>
        </w:tblCellMar>
        <w:tblLook w:val="0000"/>
      </w:tblPr>
      <w:tblGrid>
        <w:gridCol w:w="1246"/>
        <w:gridCol w:w="2911"/>
        <w:gridCol w:w="2048"/>
        <w:gridCol w:w="2091"/>
      </w:tblGrid>
      <w:tr w:rsidR="00985C26" w:rsidRPr="00985C26" w:rsidTr="00985C26">
        <w:tc>
          <w:tcPr>
            <w:tcW w:w="1246" w:type="dxa"/>
            <w:tcBorders>
              <w:top w:val="single" w:sz="1" w:space="0" w:color="000000"/>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rPr>
            </w:pPr>
            <w:proofErr w:type="spellStart"/>
            <w:r w:rsidRPr="00985C26">
              <w:rPr>
                <w:rFonts w:ascii="Arial" w:hAnsi="Arial" w:cs="Arial"/>
                <w:color w:val="000000"/>
              </w:rPr>
              <w:t>Proyecto</w:t>
            </w:r>
            <w:proofErr w:type="spellEnd"/>
            <w:r w:rsidRPr="00985C26">
              <w:rPr>
                <w:rFonts w:ascii="Arial" w:hAnsi="Arial" w:cs="Arial"/>
                <w:color w:val="000000"/>
              </w:rPr>
              <w:t>:</w:t>
            </w:r>
          </w:p>
        </w:tc>
        <w:tc>
          <w:tcPr>
            <w:tcW w:w="2911" w:type="dxa"/>
            <w:tcBorders>
              <w:top w:val="single" w:sz="1" w:space="0" w:color="000000"/>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rPr>
            </w:pPr>
            <w:proofErr w:type="spellStart"/>
            <w:r w:rsidRPr="00985C26">
              <w:rPr>
                <w:rFonts w:ascii="Arial" w:hAnsi="Arial" w:cs="Arial"/>
                <w:color w:val="000000"/>
              </w:rPr>
              <w:t>Sistema</w:t>
            </w:r>
            <w:proofErr w:type="spellEnd"/>
            <w:r w:rsidRPr="00985C26">
              <w:rPr>
                <w:rFonts w:ascii="Arial" w:hAnsi="Arial" w:cs="Arial"/>
                <w:color w:val="000000"/>
              </w:rPr>
              <w:t xml:space="preserve"> de</w:t>
            </w:r>
            <w:r w:rsidRPr="00985C26">
              <w:rPr>
                <w:rFonts w:ascii="Arial" w:hAnsi="Arial" w:cs="Arial"/>
                <w:color w:val="000000"/>
                <w:lang w:val="es-CO"/>
              </w:rPr>
              <w:t xml:space="preserve"> información</w:t>
            </w:r>
            <w:r w:rsidRPr="00985C26">
              <w:rPr>
                <w:rFonts w:ascii="Arial" w:hAnsi="Arial" w:cs="Arial"/>
                <w:color w:val="000000"/>
              </w:rPr>
              <w:t xml:space="preserve"> CEP</w:t>
            </w:r>
          </w:p>
        </w:tc>
        <w:tc>
          <w:tcPr>
            <w:tcW w:w="2048" w:type="dxa"/>
            <w:tcBorders>
              <w:top w:val="single" w:sz="1" w:space="0" w:color="000000"/>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rPr>
            </w:pPr>
            <w:r w:rsidRPr="00985C26">
              <w:rPr>
                <w:rFonts w:ascii="Arial" w:hAnsi="Arial" w:cs="Arial"/>
                <w:color w:val="000000"/>
                <w:lang w:val="es-CO"/>
              </w:rPr>
              <w:t>Fecha</w:t>
            </w:r>
            <w:r w:rsidRPr="00985C26">
              <w:rPr>
                <w:rFonts w:ascii="Arial" w:hAnsi="Arial" w:cs="Arial"/>
                <w:color w:val="000000"/>
              </w:rPr>
              <w:t>:</w:t>
            </w:r>
          </w:p>
        </w:tc>
        <w:tc>
          <w:tcPr>
            <w:tcW w:w="2091" w:type="dxa"/>
            <w:tcBorders>
              <w:top w:val="single" w:sz="1" w:space="0" w:color="000000"/>
              <w:left w:val="single" w:sz="1" w:space="0" w:color="000000"/>
              <w:bottom w:val="single" w:sz="1" w:space="0" w:color="000000"/>
              <w:right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rPr>
            </w:pPr>
            <w:r w:rsidRPr="00985C26">
              <w:rPr>
                <w:rFonts w:ascii="Arial" w:hAnsi="Arial" w:cs="Arial"/>
                <w:color w:val="000000"/>
                <w:lang w:val="es-CO"/>
              </w:rPr>
              <w:t>Válido</w:t>
            </w:r>
            <w:r w:rsidRPr="00985C26">
              <w:rPr>
                <w:rFonts w:ascii="Arial" w:hAnsi="Arial" w:cs="Arial"/>
                <w:color w:val="000000"/>
              </w:rPr>
              <w:t xml:space="preserve">  </w:t>
            </w:r>
          </w:p>
        </w:tc>
      </w:tr>
      <w:tr w:rsidR="00985C26" w:rsidRPr="00985C26" w:rsidTr="00985C26">
        <w:tc>
          <w:tcPr>
            <w:tcW w:w="1246" w:type="dxa"/>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rPr>
            </w:pPr>
            <w:r w:rsidRPr="00985C26">
              <w:rPr>
                <w:rFonts w:ascii="Arial" w:hAnsi="Arial" w:cs="Arial"/>
                <w:color w:val="000000"/>
                <w:lang w:val="es-CO"/>
              </w:rPr>
              <w:t>Autor</w:t>
            </w:r>
            <w:r w:rsidRPr="00985C26">
              <w:rPr>
                <w:rFonts w:ascii="Arial" w:hAnsi="Arial" w:cs="Arial"/>
                <w:color w:val="000000"/>
              </w:rPr>
              <w:t>:</w:t>
            </w:r>
          </w:p>
        </w:tc>
        <w:tc>
          <w:tcPr>
            <w:tcW w:w="2911" w:type="dxa"/>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rPr>
            </w:pPr>
            <w:r w:rsidRPr="00985C26">
              <w:rPr>
                <w:rFonts w:ascii="Arial" w:hAnsi="Arial" w:cs="Arial"/>
                <w:color w:val="000000"/>
                <w:lang w:val="es-CO"/>
              </w:rPr>
              <w:t>Camilo</w:t>
            </w:r>
            <w:r w:rsidRPr="00985C26">
              <w:rPr>
                <w:rFonts w:ascii="Arial" w:hAnsi="Arial" w:cs="Arial"/>
                <w:color w:val="000000"/>
              </w:rPr>
              <w:t xml:space="preserve"> Ortiz</w:t>
            </w:r>
          </w:p>
        </w:tc>
        <w:tc>
          <w:tcPr>
            <w:tcW w:w="2048" w:type="dxa"/>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rPr>
            </w:pPr>
            <w:r w:rsidRPr="00985C26">
              <w:rPr>
                <w:rFonts w:ascii="Arial" w:hAnsi="Arial" w:cs="Arial"/>
                <w:color w:val="000000"/>
                <w:lang w:val="es-CO"/>
              </w:rPr>
              <w:t>Versión</w:t>
            </w:r>
            <w:r w:rsidRPr="00985C26">
              <w:rPr>
                <w:rFonts w:ascii="Arial" w:hAnsi="Arial" w:cs="Arial"/>
                <w:color w:val="000000"/>
              </w:rPr>
              <w:t>:</w:t>
            </w:r>
          </w:p>
        </w:tc>
        <w:tc>
          <w:tcPr>
            <w:tcW w:w="2091" w:type="dxa"/>
            <w:tcBorders>
              <w:left w:val="single" w:sz="1" w:space="0" w:color="000000"/>
              <w:bottom w:val="single" w:sz="1" w:space="0" w:color="000000"/>
              <w:right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rPr>
            </w:pPr>
          </w:p>
        </w:tc>
      </w:tr>
    </w:tbl>
    <w:p w:rsidR="00985C26" w:rsidRPr="00985C26" w:rsidRDefault="00985C26" w:rsidP="00985C26">
      <w:pPr>
        <w:pStyle w:val="Textoindependiente"/>
        <w:spacing w:after="0"/>
        <w:rPr>
          <w:rFonts w:ascii="Arial" w:hAnsi="Arial" w:cs="Arial"/>
        </w:rPr>
      </w:pPr>
    </w:p>
    <w:tbl>
      <w:tblPr>
        <w:tblW w:w="0" w:type="auto"/>
        <w:tblInd w:w="55" w:type="dxa"/>
        <w:tblLayout w:type="fixed"/>
        <w:tblCellMar>
          <w:top w:w="55" w:type="dxa"/>
          <w:left w:w="55" w:type="dxa"/>
          <w:bottom w:w="55" w:type="dxa"/>
          <w:right w:w="55" w:type="dxa"/>
        </w:tblCellMar>
        <w:tblLook w:val="0000"/>
      </w:tblPr>
      <w:tblGrid>
        <w:gridCol w:w="2167"/>
        <w:gridCol w:w="1853"/>
        <w:gridCol w:w="1980"/>
        <w:gridCol w:w="2296"/>
      </w:tblGrid>
      <w:tr w:rsidR="00985C26" w:rsidRPr="00985C26" w:rsidTr="00985C26">
        <w:tc>
          <w:tcPr>
            <w:tcW w:w="2167" w:type="dxa"/>
            <w:tcBorders>
              <w:top w:val="single" w:sz="1" w:space="0" w:color="000000"/>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i/>
                <w:color w:val="000000"/>
                <w:lang w:val="es-CO"/>
              </w:rPr>
            </w:pPr>
            <w:r w:rsidRPr="00985C26">
              <w:rPr>
                <w:rFonts w:ascii="Arial" w:hAnsi="Arial" w:cs="Arial"/>
                <w:i/>
                <w:color w:val="000000"/>
                <w:lang w:val="es-CO"/>
              </w:rPr>
              <w:t>ID Caso de uso:</w:t>
            </w:r>
          </w:p>
        </w:tc>
        <w:tc>
          <w:tcPr>
            <w:tcW w:w="1853" w:type="dxa"/>
            <w:tcBorders>
              <w:top w:val="single" w:sz="1" w:space="0" w:color="000000"/>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r w:rsidRPr="00985C26">
              <w:rPr>
                <w:rFonts w:ascii="Arial" w:hAnsi="Arial" w:cs="Arial"/>
                <w:color w:val="000000"/>
                <w:lang w:val="es-CO"/>
              </w:rPr>
              <w:t>01</w:t>
            </w:r>
          </w:p>
        </w:tc>
        <w:tc>
          <w:tcPr>
            <w:tcW w:w="1980" w:type="dxa"/>
            <w:tcBorders>
              <w:top w:val="single" w:sz="1" w:space="0" w:color="000000"/>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i/>
                <w:color w:val="000000"/>
                <w:lang w:val="es-CO"/>
              </w:rPr>
            </w:pPr>
            <w:r w:rsidRPr="00985C26">
              <w:rPr>
                <w:rFonts w:ascii="Arial" w:hAnsi="Arial" w:cs="Arial"/>
                <w:i/>
                <w:color w:val="000000"/>
                <w:lang w:val="es-CO"/>
              </w:rPr>
              <w:t>Nombre:</w:t>
            </w:r>
          </w:p>
        </w:tc>
        <w:tc>
          <w:tcPr>
            <w:tcW w:w="2296" w:type="dxa"/>
            <w:tcBorders>
              <w:top w:val="single" w:sz="1" w:space="0" w:color="000000"/>
              <w:left w:val="single" w:sz="1" w:space="0" w:color="000000"/>
              <w:bottom w:val="single" w:sz="1" w:space="0" w:color="000000"/>
              <w:right w:val="single" w:sz="1" w:space="0" w:color="000000"/>
            </w:tcBorders>
            <w:shd w:val="clear" w:color="auto" w:fill="FFFFFF"/>
            <w:vAlign w:val="center"/>
          </w:tcPr>
          <w:p w:rsidR="00985C26" w:rsidRPr="00985C26" w:rsidRDefault="00C36F24" w:rsidP="00985C26">
            <w:pPr>
              <w:pStyle w:val="TableContents"/>
              <w:snapToGrid w:val="0"/>
              <w:rPr>
                <w:rFonts w:ascii="Arial" w:hAnsi="Arial" w:cs="Arial"/>
                <w:color w:val="000000"/>
                <w:lang w:val="es-CO"/>
              </w:rPr>
            </w:pPr>
            <w:r>
              <w:rPr>
                <w:rFonts w:ascii="Arial" w:hAnsi="Arial" w:cs="Arial"/>
                <w:color w:val="000000"/>
                <w:lang w:val="es-CO"/>
              </w:rPr>
              <w:t>Agregar</w:t>
            </w:r>
            <w:r w:rsidR="00985C26" w:rsidRPr="00985C26">
              <w:rPr>
                <w:rFonts w:ascii="Arial" w:hAnsi="Arial" w:cs="Arial"/>
                <w:color w:val="000000"/>
                <w:lang w:val="es-CO"/>
              </w:rPr>
              <w:t xml:space="preserve"> Convenio</w:t>
            </w:r>
          </w:p>
        </w:tc>
      </w:tr>
      <w:tr w:rsidR="00985C26" w:rsidRPr="00985C26" w:rsidTr="00985C26">
        <w:tc>
          <w:tcPr>
            <w:tcW w:w="4020" w:type="dxa"/>
            <w:gridSpan w:val="2"/>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i/>
                <w:color w:val="000000"/>
                <w:lang w:val="es-CO"/>
              </w:rPr>
            </w:pPr>
            <w:r w:rsidRPr="00985C26">
              <w:rPr>
                <w:rFonts w:ascii="Arial" w:hAnsi="Arial" w:cs="Arial"/>
                <w:i/>
                <w:color w:val="000000"/>
                <w:lang w:val="es-CO"/>
              </w:rPr>
              <w:t>Objetivo en Contexto (Resumen):</w:t>
            </w:r>
          </w:p>
        </w:tc>
        <w:tc>
          <w:tcPr>
            <w:tcW w:w="4276" w:type="dxa"/>
            <w:gridSpan w:val="2"/>
            <w:tcBorders>
              <w:left w:val="single" w:sz="1" w:space="0" w:color="000000"/>
              <w:bottom w:val="single" w:sz="1" w:space="0" w:color="000000"/>
              <w:right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lang w:val="es-CO"/>
              </w:rPr>
            </w:pPr>
          </w:p>
          <w:p w:rsidR="00985C26" w:rsidRPr="00985C26" w:rsidRDefault="00985C26" w:rsidP="00985C26">
            <w:pPr>
              <w:pStyle w:val="TableContents"/>
              <w:jc w:val="both"/>
              <w:rPr>
                <w:rFonts w:ascii="Arial" w:hAnsi="Arial" w:cs="Arial"/>
                <w:color w:val="000000"/>
                <w:lang w:val="es-CO"/>
              </w:rPr>
            </w:pPr>
            <w:r w:rsidRPr="00985C26">
              <w:rPr>
                <w:rFonts w:ascii="Arial" w:hAnsi="Arial" w:cs="Arial"/>
                <w:color w:val="000000"/>
                <w:lang w:val="es-CO"/>
              </w:rPr>
              <w:t xml:space="preserve">Permite al encargado de la gestión de convenios </w:t>
            </w:r>
            <w:r w:rsidR="00C36F24">
              <w:rPr>
                <w:rFonts w:ascii="Arial" w:hAnsi="Arial" w:cs="Arial"/>
                <w:color w:val="000000"/>
                <w:lang w:val="es-CO"/>
              </w:rPr>
              <w:t>agregar</w:t>
            </w:r>
            <w:r w:rsidRPr="00985C26">
              <w:rPr>
                <w:rFonts w:ascii="Arial" w:hAnsi="Arial" w:cs="Arial"/>
                <w:color w:val="000000"/>
                <w:lang w:val="es-CO"/>
              </w:rPr>
              <w:t xml:space="preserve"> un nuevo convenio con su respectiva información.</w:t>
            </w:r>
          </w:p>
        </w:tc>
      </w:tr>
      <w:tr w:rsidR="00985C26" w:rsidRPr="00985C26" w:rsidTr="00985C26">
        <w:tc>
          <w:tcPr>
            <w:tcW w:w="4020" w:type="dxa"/>
            <w:gridSpan w:val="2"/>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i/>
                <w:color w:val="000000"/>
                <w:lang w:val="es-CO"/>
              </w:rPr>
            </w:pPr>
            <w:r w:rsidRPr="00985C26">
              <w:rPr>
                <w:rFonts w:ascii="Arial" w:hAnsi="Arial" w:cs="Arial"/>
                <w:i/>
                <w:color w:val="000000"/>
                <w:lang w:val="es-CO"/>
              </w:rPr>
              <w:t>Actores Participantes</w:t>
            </w:r>
          </w:p>
        </w:tc>
        <w:tc>
          <w:tcPr>
            <w:tcW w:w="4276" w:type="dxa"/>
            <w:gridSpan w:val="2"/>
            <w:tcBorders>
              <w:left w:val="single" w:sz="1" w:space="0" w:color="000000"/>
              <w:bottom w:val="single" w:sz="1" w:space="0" w:color="000000"/>
              <w:right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lang w:val="es-CO"/>
              </w:rPr>
            </w:pPr>
          </w:p>
          <w:p w:rsidR="00985C26" w:rsidRPr="00985C26" w:rsidRDefault="00985C26" w:rsidP="00985C26">
            <w:pPr>
              <w:pStyle w:val="TableContents"/>
              <w:rPr>
                <w:rFonts w:ascii="Arial" w:hAnsi="Arial" w:cs="Arial"/>
                <w:color w:val="000000"/>
                <w:lang w:val="es-CO"/>
              </w:rPr>
            </w:pPr>
            <w:r w:rsidRPr="00985C26">
              <w:rPr>
                <w:rFonts w:ascii="Arial" w:hAnsi="Arial" w:cs="Arial"/>
                <w:color w:val="000000"/>
                <w:lang w:val="es-CO"/>
              </w:rPr>
              <w:t>Administrativo encargado de la gestión de Convenios.</w:t>
            </w:r>
          </w:p>
        </w:tc>
      </w:tr>
      <w:tr w:rsidR="00985C26" w:rsidRPr="00985C26" w:rsidTr="00985C26">
        <w:tc>
          <w:tcPr>
            <w:tcW w:w="4020" w:type="dxa"/>
            <w:gridSpan w:val="2"/>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i/>
                <w:color w:val="000000"/>
                <w:lang w:val="es-CO"/>
              </w:rPr>
            </w:pPr>
            <w:r w:rsidRPr="00985C26">
              <w:rPr>
                <w:rFonts w:ascii="Arial" w:hAnsi="Arial" w:cs="Arial"/>
                <w:i/>
                <w:color w:val="000000"/>
                <w:lang w:val="es-CO"/>
              </w:rPr>
              <w:t>Entradas</w:t>
            </w:r>
          </w:p>
        </w:tc>
        <w:tc>
          <w:tcPr>
            <w:tcW w:w="4276" w:type="dxa"/>
            <w:gridSpan w:val="2"/>
            <w:tcBorders>
              <w:left w:val="single" w:sz="1" w:space="0" w:color="000000"/>
              <w:bottom w:val="single" w:sz="1" w:space="0" w:color="000000"/>
              <w:right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lang w:val="es-CO"/>
              </w:rPr>
            </w:pPr>
          </w:p>
          <w:p w:rsidR="00985C26" w:rsidRPr="00985C26" w:rsidRDefault="00985C26" w:rsidP="00985C26">
            <w:pPr>
              <w:pStyle w:val="TableContents"/>
              <w:rPr>
                <w:rFonts w:ascii="Arial" w:hAnsi="Arial" w:cs="Arial"/>
                <w:color w:val="000000"/>
                <w:lang w:val="es-CO"/>
              </w:rPr>
            </w:pPr>
            <w:r w:rsidRPr="00985C26">
              <w:rPr>
                <w:rFonts w:ascii="Arial" w:hAnsi="Arial" w:cs="Arial"/>
                <w:color w:val="000000"/>
                <w:lang w:val="es-CO"/>
              </w:rPr>
              <w:t>Información referente al convenio, de su parte financiera y técnica.</w:t>
            </w:r>
          </w:p>
        </w:tc>
      </w:tr>
      <w:tr w:rsidR="00985C26" w:rsidRPr="00985C26" w:rsidTr="00985C26">
        <w:tc>
          <w:tcPr>
            <w:tcW w:w="4020" w:type="dxa"/>
            <w:gridSpan w:val="2"/>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i/>
                <w:color w:val="000000"/>
                <w:lang w:val="es-CO"/>
              </w:rPr>
            </w:pPr>
            <w:r w:rsidRPr="00985C26">
              <w:rPr>
                <w:rFonts w:ascii="Arial" w:hAnsi="Arial" w:cs="Arial"/>
                <w:i/>
                <w:color w:val="000000"/>
                <w:lang w:val="es-CO"/>
              </w:rPr>
              <w:t>Salidas</w:t>
            </w:r>
          </w:p>
        </w:tc>
        <w:tc>
          <w:tcPr>
            <w:tcW w:w="4276" w:type="dxa"/>
            <w:gridSpan w:val="2"/>
            <w:tcBorders>
              <w:left w:val="single" w:sz="1" w:space="0" w:color="000000"/>
              <w:bottom w:val="single" w:sz="1" w:space="0" w:color="000000"/>
              <w:right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lang w:val="es-CO"/>
              </w:rPr>
            </w:pPr>
          </w:p>
        </w:tc>
      </w:tr>
      <w:tr w:rsidR="00985C26" w:rsidRPr="00985C26" w:rsidTr="00985C26">
        <w:tc>
          <w:tcPr>
            <w:tcW w:w="4020" w:type="dxa"/>
            <w:gridSpan w:val="2"/>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i/>
                <w:color w:val="000000"/>
                <w:lang w:val="es-CO"/>
              </w:rPr>
            </w:pPr>
            <w:r w:rsidRPr="00985C26">
              <w:rPr>
                <w:rFonts w:ascii="Arial" w:hAnsi="Arial" w:cs="Arial"/>
                <w:i/>
                <w:color w:val="000000"/>
                <w:lang w:val="es-CO"/>
              </w:rPr>
              <w:t>Pre-Condiciones</w:t>
            </w:r>
          </w:p>
        </w:tc>
        <w:tc>
          <w:tcPr>
            <w:tcW w:w="4276" w:type="dxa"/>
            <w:gridSpan w:val="2"/>
            <w:tcBorders>
              <w:left w:val="single" w:sz="1" w:space="0" w:color="000000"/>
              <w:bottom w:val="single" w:sz="1" w:space="0" w:color="000000"/>
              <w:right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lang w:val="es-CO"/>
              </w:rPr>
            </w:pPr>
          </w:p>
          <w:p w:rsidR="00985C26" w:rsidRPr="00985C26" w:rsidRDefault="00985C26" w:rsidP="00985C26">
            <w:pPr>
              <w:pStyle w:val="TableContents"/>
              <w:rPr>
                <w:rFonts w:ascii="Arial" w:hAnsi="Arial" w:cs="Arial"/>
                <w:color w:val="000000"/>
                <w:lang w:val="es-CO"/>
              </w:rPr>
            </w:pPr>
            <w:r w:rsidRPr="00985C26">
              <w:rPr>
                <w:rFonts w:ascii="Arial" w:hAnsi="Arial" w:cs="Arial"/>
                <w:color w:val="000000"/>
                <w:lang w:val="es-CO"/>
              </w:rPr>
              <w:t xml:space="preserve">El administrativo encargado debe haber realizado el proceso de </w:t>
            </w:r>
            <w:proofErr w:type="spellStart"/>
            <w:r w:rsidRPr="00985C26">
              <w:rPr>
                <w:rFonts w:ascii="Arial" w:hAnsi="Arial" w:cs="Arial"/>
                <w:color w:val="000000"/>
                <w:lang w:val="es-CO"/>
              </w:rPr>
              <w:t>login</w:t>
            </w:r>
            <w:proofErr w:type="spellEnd"/>
            <w:r w:rsidRPr="00985C26">
              <w:rPr>
                <w:rFonts w:ascii="Arial" w:hAnsi="Arial" w:cs="Arial"/>
                <w:color w:val="000000"/>
                <w:lang w:val="es-CO"/>
              </w:rPr>
              <w:t xml:space="preserve"> correctamente.</w:t>
            </w:r>
          </w:p>
        </w:tc>
      </w:tr>
      <w:tr w:rsidR="00985C26" w:rsidRPr="00985C26" w:rsidTr="00985C26">
        <w:tc>
          <w:tcPr>
            <w:tcW w:w="4020" w:type="dxa"/>
            <w:gridSpan w:val="2"/>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i/>
                <w:color w:val="000000"/>
                <w:lang w:val="es-CO"/>
              </w:rPr>
            </w:pPr>
            <w:r w:rsidRPr="00985C26">
              <w:rPr>
                <w:rFonts w:ascii="Arial" w:hAnsi="Arial" w:cs="Arial"/>
                <w:i/>
                <w:color w:val="000000"/>
                <w:lang w:val="es-CO"/>
              </w:rPr>
              <w:t>Post-Condiciones</w:t>
            </w:r>
          </w:p>
        </w:tc>
        <w:tc>
          <w:tcPr>
            <w:tcW w:w="4276" w:type="dxa"/>
            <w:gridSpan w:val="2"/>
            <w:tcBorders>
              <w:left w:val="single" w:sz="1" w:space="0" w:color="000000"/>
              <w:bottom w:val="single" w:sz="1" w:space="0" w:color="000000"/>
              <w:right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lang w:val="es-CO"/>
              </w:rPr>
            </w:pPr>
          </w:p>
          <w:p w:rsidR="00985C26" w:rsidRPr="00985C26" w:rsidRDefault="00985C26" w:rsidP="00985C26">
            <w:pPr>
              <w:pStyle w:val="TableContents"/>
              <w:rPr>
                <w:rFonts w:ascii="Arial" w:hAnsi="Arial" w:cs="Arial"/>
                <w:color w:val="000000"/>
                <w:lang w:val="es-CO"/>
              </w:rPr>
            </w:pPr>
            <w:r w:rsidRPr="00985C26">
              <w:rPr>
                <w:rFonts w:ascii="Arial" w:hAnsi="Arial" w:cs="Arial"/>
                <w:color w:val="000000"/>
                <w:lang w:val="es-CO"/>
              </w:rPr>
              <w:t>Cuando el registro es exitoso  se notifica al usuario del mismo.</w:t>
            </w:r>
            <w:r w:rsidRPr="00985C26">
              <w:rPr>
                <w:rFonts w:ascii="Arial" w:hAnsi="Arial" w:cs="Arial"/>
                <w:lang w:val="es-CO"/>
              </w:rPr>
              <w:br/>
            </w:r>
            <w:r w:rsidRPr="00985C26">
              <w:rPr>
                <w:rFonts w:ascii="Arial" w:hAnsi="Arial" w:cs="Arial"/>
                <w:color w:val="000000"/>
                <w:lang w:val="es-CO"/>
              </w:rPr>
              <w:t>Cuando no hay éxito no se registra y se genera una notificación.</w:t>
            </w:r>
          </w:p>
        </w:tc>
      </w:tr>
    </w:tbl>
    <w:p w:rsidR="00985C26" w:rsidRPr="00985C26" w:rsidRDefault="00985C26" w:rsidP="00985C26">
      <w:pPr>
        <w:pStyle w:val="Textoindependiente"/>
        <w:spacing w:after="0"/>
        <w:rPr>
          <w:rFonts w:ascii="Arial" w:hAnsi="Arial" w:cs="Arial"/>
          <w:lang w:val="es-CO"/>
        </w:rPr>
      </w:pPr>
    </w:p>
    <w:tbl>
      <w:tblPr>
        <w:tblW w:w="0" w:type="auto"/>
        <w:tblInd w:w="55" w:type="dxa"/>
        <w:tblLayout w:type="fixed"/>
        <w:tblCellMar>
          <w:top w:w="55" w:type="dxa"/>
          <w:left w:w="55" w:type="dxa"/>
          <w:bottom w:w="55" w:type="dxa"/>
          <w:right w:w="55" w:type="dxa"/>
        </w:tblCellMar>
        <w:tblLook w:val="0000"/>
      </w:tblPr>
      <w:tblGrid>
        <w:gridCol w:w="529"/>
        <w:gridCol w:w="3600"/>
        <w:gridCol w:w="514"/>
        <w:gridCol w:w="3653"/>
      </w:tblGrid>
      <w:tr w:rsidR="00985C26" w:rsidRPr="00985C26" w:rsidTr="00985C26">
        <w:tc>
          <w:tcPr>
            <w:tcW w:w="8296" w:type="dxa"/>
            <w:gridSpan w:val="4"/>
            <w:tcBorders>
              <w:top w:val="single" w:sz="1" w:space="0" w:color="000000"/>
              <w:left w:val="single" w:sz="1" w:space="0" w:color="000000"/>
              <w:bottom w:val="single" w:sz="1" w:space="0" w:color="000000"/>
              <w:right w:val="single" w:sz="1" w:space="0" w:color="000000"/>
            </w:tcBorders>
            <w:shd w:val="clear" w:color="auto" w:fill="FFFFFF"/>
            <w:vAlign w:val="center"/>
          </w:tcPr>
          <w:p w:rsidR="00985C26" w:rsidRPr="00985C26" w:rsidRDefault="00985C26" w:rsidP="00985C26">
            <w:pPr>
              <w:pStyle w:val="TableContents"/>
              <w:snapToGrid w:val="0"/>
              <w:jc w:val="center"/>
              <w:rPr>
                <w:rFonts w:ascii="Arial" w:hAnsi="Arial" w:cs="Arial"/>
                <w:i/>
                <w:color w:val="000000"/>
                <w:lang w:val="es-CO"/>
              </w:rPr>
            </w:pPr>
            <w:r w:rsidRPr="00985C26">
              <w:rPr>
                <w:rFonts w:ascii="Arial" w:hAnsi="Arial" w:cs="Arial"/>
                <w:i/>
                <w:color w:val="000000"/>
                <w:lang w:val="es-CO"/>
              </w:rPr>
              <w:t>Flujo básico de éxito</w:t>
            </w:r>
          </w:p>
        </w:tc>
      </w:tr>
      <w:tr w:rsidR="00985C26" w:rsidRPr="00985C26" w:rsidTr="00985C26">
        <w:tc>
          <w:tcPr>
            <w:tcW w:w="529" w:type="dxa"/>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lang w:val="es-CO"/>
              </w:rPr>
            </w:pPr>
          </w:p>
        </w:tc>
        <w:tc>
          <w:tcPr>
            <w:tcW w:w="3600" w:type="dxa"/>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i/>
                <w:color w:val="000000"/>
                <w:lang w:val="es-CO"/>
              </w:rPr>
            </w:pPr>
            <w:r w:rsidRPr="00985C26">
              <w:rPr>
                <w:rFonts w:ascii="Arial" w:hAnsi="Arial" w:cs="Arial"/>
                <w:i/>
                <w:color w:val="000000"/>
                <w:lang w:val="es-CO"/>
              </w:rPr>
              <w:t>Actor: Administrativo Encargado.</w:t>
            </w:r>
          </w:p>
        </w:tc>
        <w:tc>
          <w:tcPr>
            <w:tcW w:w="514" w:type="dxa"/>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lang w:val="es-CO"/>
              </w:rPr>
            </w:pPr>
          </w:p>
        </w:tc>
        <w:tc>
          <w:tcPr>
            <w:tcW w:w="3653" w:type="dxa"/>
            <w:tcBorders>
              <w:left w:val="single" w:sz="1" w:space="0" w:color="000000"/>
              <w:bottom w:val="single" w:sz="1" w:space="0" w:color="000000"/>
              <w:right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i/>
                <w:color w:val="000000"/>
                <w:lang w:val="es-CO"/>
              </w:rPr>
            </w:pPr>
            <w:r w:rsidRPr="00985C26">
              <w:rPr>
                <w:rFonts w:ascii="Arial" w:hAnsi="Arial" w:cs="Arial"/>
                <w:i/>
                <w:color w:val="000000"/>
                <w:lang w:val="es-CO"/>
              </w:rPr>
              <w:t>Sistema: sistema de Información para la toma de Decisiones.</w:t>
            </w:r>
          </w:p>
        </w:tc>
      </w:tr>
      <w:tr w:rsidR="00985C26" w:rsidRPr="00985C26" w:rsidTr="00985C26">
        <w:tc>
          <w:tcPr>
            <w:tcW w:w="529" w:type="dxa"/>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r w:rsidRPr="00985C26">
              <w:rPr>
                <w:rFonts w:ascii="Arial" w:hAnsi="Arial" w:cs="Arial"/>
                <w:color w:val="000000"/>
                <w:lang w:val="es-CO"/>
              </w:rPr>
              <w:t>1</w:t>
            </w:r>
          </w:p>
        </w:tc>
        <w:tc>
          <w:tcPr>
            <w:tcW w:w="3600" w:type="dxa"/>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r w:rsidRPr="00985C26">
              <w:rPr>
                <w:rFonts w:ascii="Arial" w:hAnsi="Arial" w:cs="Arial"/>
                <w:color w:val="000000"/>
                <w:lang w:val="es-CO"/>
              </w:rPr>
              <w:t>Ingresa al sistema</w:t>
            </w:r>
          </w:p>
        </w:tc>
        <w:tc>
          <w:tcPr>
            <w:tcW w:w="514" w:type="dxa"/>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r w:rsidRPr="00985C26">
              <w:rPr>
                <w:rFonts w:ascii="Arial" w:hAnsi="Arial" w:cs="Arial"/>
                <w:color w:val="000000"/>
                <w:lang w:val="es-CO"/>
              </w:rPr>
              <w:t>2</w:t>
            </w:r>
          </w:p>
        </w:tc>
        <w:tc>
          <w:tcPr>
            <w:tcW w:w="3653" w:type="dxa"/>
            <w:tcBorders>
              <w:left w:val="single" w:sz="1" w:space="0" w:color="000000"/>
              <w:bottom w:val="single" w:sz="1" w:space="0" w:color="000000"/>
              <w:right w:val="single" w:sz="1" w:space="0" w:color="000000"/>
            </w:tcBorders>
            <w:shd w:val="clear" w:color="auto" w:fill="FFFFFF"/>
            <w:vAlign w:val="center"/>
          </w:tcPr>
          <w:p w:rsidR="00985C26" w:rsidRPr="00985C26" w:rsidRDefault="00985C26" w:rsidP="00985C26">
            <w:pPr>
              <w:pStyle w:val="TableContents"/>
              <w:snapToGrid w:val="0"/>
              <w:jc w:val="both"/>
              <w:rPr>
                <w:rFonts w:ascii="Arial" w:hAnsi="Arial" w:cs="Arial"/>
                <w:color w:val="000000"/>
                <w:lang w:val="es-CO"/>
              </w:rPr>
            </w:pPr>
            <w:r w:rsidRPr="00985C26">
              <w:rPr>
                <w:rFonts w:ascii="Arial" w:hAnsi="Arial" w:cs="Arial"/>
                <w:color w:val="000000"/>
                <w:lang w:val="es-CO"/>
              </w:rPr>
              <w:t>Despliega los campos necesarios de ingreso.</w:t>
            </w:r>
          </w:p>
        </w:tc>
      </w:tr>
      <w:tr w:rsidR="00985C26" w:rsidRPr="00985C26" w:rsidTr="00985C26">
        <w:tc>
          <w:tcPr>
            <w:tcW w:w="529" w:type="dxa"/>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r w:rsidRPr="00985C26">
              <w:rPr>
                <w:rFonts w:ascii="Arial" w:hAnsi="Arial" w:cs="Arial"/>
                <w:color w:val="000000"/>
                <w:lang w:val="es-CO"/>
              </w:rPr>
              <w:lastRenderedPageBreak/>
              <w:t>3</w:t>
            </w:r>
          </w:p>
        </w:tc>
        <w:tc>
          <w:tcPr>
            <w:tcW w:w="3600" w:type="dxa"/>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r w:rsidRPr="00985C26">
              <w:rPr>
                <w:rFonts w:ascii="Arial" w:hAnsi="Arial" w:cs="Arial"/>
                <w:color w:val="000000"/>
                <w:lang w:val="es-CO"/>
              </w:rPr>
              <w:t>Digita usuario y contraseña</w:t>
            </w:r>
          </w:p>
        </w:tc>
        <w:tc>
          <w:tcPr>
            <w:tcW w:w="514" w:type="dxa"/>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r w:rsidRPr="00985C26">
              <w:rPr>
                <w:rFonts w:ascii="Arial" w:hAnsi="Arial" w:cs="Arial"/>
                <w:color w:val="000000"/>
                <w:lang w:val="es-CO"/>
              </w:rPr>
              <w:t>4</w:t>
            </w:r>
          </w:p>
        </w:tc>
        <w:tc>
          <w:tcPr>
            <w:tcW w:w="3653" w:type="dxa"/>
            <w:tcBorders>
              <w:left w:val="single" w:sz="1" w:space="0" w:color="000000"/>
              <w:bottom w:val="single" w:sz="1" w:space="0" w:color="000000"/>
              <w:right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r w:rsidRPr="00985C26">
              <w:rPr>
                <w:rFonts w:ascii="Arial" w:hAnsi="Arial" w:cs="Arial"/>
                <w:color w:val="000000"/>
                <w:lang w:val="es-CO"/>
              </w:rPr>
              <w:t>Valida los datos de ingreso.</w:t>
            </w:r>
          </w:p>
        </w:tc>
      </w:tr>
      <w:tr w:rsidR="00985C26" w:rsidRPr="00985C26" w:rsidTr="00985C26">
        <w:trPr>
          <w:trHeight w:val="745"/>
        </w:trPr>
        <w:tc>
          <w:tcPr>
            <w:tcW w:w="529" w:type="dxa"/>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lang w:val="es-CO"/>
              </w:rPr>
            </w:pPr>
          </w:p>
        </w:tc>
        <w:tc>
          <w:tcPr>
            <w:tcW w:w="3600" w:type="dxa"/>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lang w:val="es-CO"/>
              </w:rPr>
            </w:pPr>
          </w:p>
        </w:tc>
        <w:tc>
          <w:tcPr>
            <w:tcW w:w="514" w:type="dxa"/>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r w:rsidRPr="00985C26">
              <w:rPr>
                <w:rFonts w:ascii="Arial" w:hAnsi="Arial" w:cs="Arial"/>
                <w:color w:val="000000"/>
                <w:lang w:val="es-CO"/>
              </w:rPr>
              <w:t>5</w:t>
            </w:r>
          </w:p>
        </w:tc>
        <w:tc>
          <w:tcPr>
            <w:tcW w:w="3653" w:type="dxa"/>
            <w:tcBorders>
              <w:left w:val="single" w:sz="1" w:space="0" w:color="000000"/>
              <w:bottom w:val="single" w:sz="1" w:space="0" w:color="000000"/>
              <w:right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r w:rsidRPr="00985C26">
              <w:rPr>
                <w:rFonts w:ascii="Arial" w:hAnsi="Arial" w:cs="Arial"/>
                <w:color w:val="000000"/>
                <w:lang w:val="es-CO"/>
              </w:rPr>
              <w:t>Muestra la pantalla de inicio de administrador.</w:t>
            </w:r>
          </w:p>
        </w:tc>
      </w:tr>
      <w:tr w:rsidR="00985C26" w:rsidRPr="00985C26" w:rsidTr="00985C26">
        <w:tc>
          <w:tcPr>
            <w:tcW w:w="529" w:type="dxa"/>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r w:rsidRPr="00985C26">
              <w:rPr>
                <w:rFonts w:ascii="Arial" w:hAnsi="Arial" w:cs="Arial"/>
                <w:color w:val="000000"/>
                <w:lang w:val="es-CO"/>
              </w:rPr>
              <w:t>6</w:t>
            </w:r>
          </w:p>
        </w:tc>
        <w:tc>
          <w:tcPr>
            <w:tcW w:w="3600" w:type="dxa"/>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r w:rsidRPr="00985C26">
              <w:rPr>
                <w:rFonts w:ascii="Arial" w:hAnsi="Arial" w:cs="Arial"/>
                <w:color w:val="000000"/>
                <w:lang w:val="es-CO"/>
              </w:rPr>
              <w:t>Elige adicionar nuevo Convenio.</w:t>
            </w:r>
          </w:p>
        </w:tc>
        <w:tc>
          <w:tcPr>
            <w:tcW w:w="514" w:type="dxa"/>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r w:rsidRPr="00985C26">
              <w:rPr>
                <w:rFonts w:ascii="Arial" w:hAnsi="Arial" w:cs="Arial"/>
                <w:color w:val="000000"/>
                <w:lang w:val="es-CO"/>
              </w:rPr>
              <w:t>7</w:t>
            </w:r>
          </w:p>
        </w:tc>
        <w:tc>
          <w:tcPr>
            <w:tcW w:w="3653" w:type="dxa"/>
            <w:tcBorders>
              <w:left w:val="single" w:sz="1" w:space="0" w:color="000000"/>
              <w:bottom w:val="single" w:sz="1" w:space="0" w:color="000000"/>
              <w:right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r w:rsidRPr="00985C26">
              <w:rPr>
                <w:rFonts w:ascii="Arial" w:hAnsi="Arial" w:cs="Arial"/>
                <w:color w:val="000000"/>
                <w:lang w:val="es-CO"/>
              </w:rPr>
              <w:t>Muestra la pantalla de Ingreso de nuevo convenio.</w:t>
            </w:r>
          </w:p>
        </w:tc>
      </w:tr>
      <w:tr w:rsidR="00985C26" w:rsidRPr="00985C26" w:rsidTr="00985C26">
        <w:tc>
          <w:tcPr>
            <w:tcW w:w="529" w:type="dxa"/>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r w:rsidRPr="00985C26">
              <w:rPr>
                <w:rFonts w:ascii="Arial" w:hAnsi="Arial" w:cs="Arial"/>
                <w:color w:val="000000"/>
                <w:lang w:val="es-CO"/>
              </w:rPr>
              <w:t>8</w:t>
            </w:r>
          </w:p>
        </w:tc>
        <w:tc>
          <w:tcPr>
            <w:tcW w:w="3600" w:type="dxa"/>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jc w:val="both"/>
              <w:rPr>
                <w:rFonts w:ascii="Arial" w:hAnsi="Arial" w:cs="Arial"/>
                <w:color w:val="000000"/>
                <w:lang w:val="es-CO"/>
              </w:rPr>
            </w:pPr>
            <w:r w:rsidRPr="00985C26">
              <w:rPr>
                <w:rFonts w:ascii="Arial" w:hAnsi="Arial" w:cs="Arial"/>
                <w:color w:val="000000"/>
                <w:lang w:val="es-CO"/>
              </w:rPr>
              <w:t>Ingresa la información necesaria.</w:t>
            </w:r>
          </w:p>
        </w:tc>
        <w:tc>
          <w:tcPr>
            <w:tcW w:w="514" w:type="dxa"/>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r w:rsidRPr="00985C26">
              <w:rPr>
                <w:rFonts w:ascii="Arial" w:hAnsi="Arial" w:cs="Arial"/>
                <w:color w:val="000000"/>
                <w:lang w:val="es-CO"/>
              </w:rPr>
              <w:t>9</w:t>
            </w:r>
          </w:p>
        </w:tc>
        <w:tc>
          <w:tcPr>
            <w:tcW w:w="3653" w:type="dxa"/>
            <w:tcBorders>
              <w:left w:val="single" w:sz="1" w:space="0" w:color="000000"/>
              <w:bottom w:val="single" w:sz="1" w:space="0" w:color="000000"/>
              <w:right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r w:rsidRPr="00985C26">
              <w:rPr>
                <w:rFonts w:ascii="Arial" w:hAnsi="Arial" w:cs="Arial"/>
                <w:color w:val="000000"/>
                <w:lang w:val="es-CO"/>
              </w:rPr>
              <w:t>Despliega la Información ingresada.</w:t>
            </w:r>
          </w:p>
        </w:tc>
      </w:tr>
      <w:tr w:rsidR="00985C26" w:rsidRPr="00985C26" w:rsidTr="00985C26">
        <w:tc>
          <w:tcPr>
            <w:tcW w:w="529" w:type="dxa"/>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r w:rsidRPr="00985C26">
              <w:rPr>
                <w:rFonts w:ascii="Arial" w:hAnsi="Arial" w:cs="Arial"/>
                <w:color w:val="000000"/>
                <w:lang w:val="es-CO"/>
              </w:rPr>
              <w:t>10</w:t>
            </w:r>
          </w:p>
        </w:tc>
        <w:tc>
          <w:tcPr>
            <w:tcW w:w="3600" w:type="dxa"/>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r w:rsidRPr="00985C26">
              <w:rPr>
                <w:rFonts w:ascii="Arial" w:hAnsi="Arial" w:cs="Arial"/>
                <w:color w:val="000000"/>
                <w:lang w:val="es-CO"/>
              </w:rPr>
              <w:t>Selecciona Guardar.</w:t>
            </w:r>
          </w:p>
        </w:tc>
        <w:tc>
          <w:tcPr>
            <w:tcW w:w="514" w:type="dxa"/>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r w:rsidRPr="00985C26">
              <w:rPr>
                <w:rFonts w:ascii="Arial" w:hAnsi="Arial" w:cs="Arial"/>
                <w:color w:val="000000"/>
                <w:lang w:val="es-CO"/>
              </w:rPr>
              <w:t>11</w:t>
            </w:r>
          </w:p>
        </w:tc>
        <w:tc>
          <w:tcPr>
            <w:tcW w:w="3653" w:type="dxa"/>
            <w:tcBorders>
              <w:left w:val="single" w:sz="1" w:space="0" w:color="000000"/>
              <w:bottom w:val="single" w:sz="1" w:space="0" w:color="000000"/>
              <w:right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r w:rsidRPr="00985C26">
              <w:rPr>
                <w:rFonts w:ascii="Arial" w:hAnsi="Arial" w:cs="Arial"/>
                <w:color w:val="000000"/>
                <w:lang w:val="es-CO"/>
              </w:rPr>
              <w:t>Muestra mensaje de éxito.</w:t>
            </w:r>
          </w:p>
        </w:tc>
      </w:tr>
    </w:tbl>
    <w:p w:rsidR="00985C26" w:rsidRPr="00985C26" w:rsidRDefault="00985C26" w:rsidP="00985C26">
      <w:pPr>
        <w:pStyle w:val="Textoindependiente"/>
        <w:spacing w:after="0"/>
        <w:rPr>
          <w:rFonts w:ascii="Arial" w:hAnsi="Arial" w:cs="Arial"/>
        </w:rPr>
      </w:pPr>
    </w:p>
    <w:tbl>
      <w:tblPr>
        <w:tblW w:w="0" w:type="auto"/>
        <w:tblInd w:w="55" w:type="dxa"/>
        <w:tblLayout w:type="fixed"/>
        <w:tblCellMar>
          <w:top w:w="55" w:type="dxa"/>
          <w:left w:w="55" w:type="dxa"/>
          <w:bottom w:w="55" w:type="dxa"/>
          <w:right w:w="55" w:type="dxa"/>
        </w:tblCellMar>
        <w:tblLook w:val="0000"/>
      </w:tblPr>
      <w:tblGrid>
        <w:gridCol w:w="4141"/>
        <w:gridCol w:w="4155"/>
      </w:tblGrid>
      <w:tr w:rsidR="00985C26" w:rsidRPr="00985C26" w:rsidTr="00985C26">
        <w:tc>
          <w:tcPr>
            <w:tcW w:w="4141" w:type="dxa"/>
            <w:tcBorders>
              <w:top w:val="single" w:sz="1" w:space="0" w:color="000000"/>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i/>
                <w:color w:val="000000"/>
                <w:lang w:val="es-CO"/>
              </w:rPr>
            </w:pPr>
            <w:r w:rsidRPr="00985C26">
              <w:rPr>
                <w:rFonts w:ascii="Arial" w:hAnsi="Arial" w:cs="Arial"/>
                <w:i/>
                <w:color w:val="000000"/>
                <w:lang w:val="es-CO"/>
              </w:rPr>
              <w:t>Variaciones (Caminos de</w:t>
            </w:r>
            <w:r w:rsidRPr="00985C26">
              <w:rPr>
                <w:rFonts w:ascii="Arial" w:hAnsi="Arial" w:cs="Arial"/>
                <w:lang w:val="es-CO"/>
              </w:rPr>
              <w:br/>
            </w:r>
            <w:r w:rsidRPr="00985C26">
              <w:rPr>
                <w:rFonts w:ascii="Arial" w:hAnsi="Arial" w:cs="Arial"/>
                <w:i/>
                <w:color w:val="000000"/>
                <w:lang w:val="es-CO"/>
              </w:rPr>
              <w:t>excepción):</w:t>
            </w:r>
          </w:p>
        </w:tc>
        <w:tc>
          <w:tcPr>
            <w:tcW w:w="4155" w:type="dxa"/>
            <w:tcBorders>
              <w:top w:val="single" w:sz="1" w:space="0" w:color="000000"/>
              <w:left w:val="single" w:sz="1" w:space="0" w:color="000000"/>
              <w:bottom w:val="single" w:sz="1" w:space="0" w:color="000000"/>
              <w:right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r w:rsidRPr="00985C26">
              <w:rPr>
                <w:rFonts w:ascii="Arial" w:hAnsi="Arial" w:cs="Arial"/>
                <w:color w:val="000000"/>
                <w:lang w:val="es-CO"/>
              </w:rPr>
              <w:t>4.1 El usuario o la contraseña no son validos.</w:t>
            </w:r>
            <w:r w:rsidRPr="00985C26">
              <w:rPr>
                <w:rFonts w:ascii="Arial" w:hAnsi="Arial" w:cs="Arial"/>
                <w:lang w:val="es-CO"/>
              </w:rPr>
              <w:br/>
            </w:r>
            <w:r w:rsidRPr="00985C26">
              <w:rPr>
                <w:rFonts w:ascii="Arial" w:hAnsi="Arial" w:cs="Arial"/>
                <w:color w:val="000000"/>
                <w:lang w:val="es-CO"/>
              </w:rPr>
              <w:t>9.1 No ingresa los datos necesarios para guardar el convenio.</w:t>
            </w:r>
            <w:r w:rsidRPr="00985C26">
              <w:rPr>
                <w:rFonts w:ascii="Arial" w:hAnsi="Arial" w:cs="Arial"/>
                <w:lang w:val="es-CO"/>
              </w:rPr>
              <w:br/>
            </w:r>
            <w:r w:rsidRPr="00985C26">
              <w:rPr>
                <w:rFonts w:ascii="Arial" w:hAnsi="Arial" w:cs="Arial"/>
                <w:color w:val="000000"/>
                <w:lang w:val="es-CO"/>
              </w:rPr>
              <w:t>11.1 El convenio no se guardo.</w:t>
            </w:r>
          </w:p>
        </w:tc>
      </w:tr>
      <w:tr w:rsidR="00985C26" w:rsidRPr="00985C26" w:rsidTr="00985C26">
        <w:tc>
          <w:tcPr>
            <w:tcW w:w="4141" w:type="dxa"/>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i/>
                <w:color w:val="000000"/>
                <w:lang w:val="es-CO"/>
              </w:rPr>
            </w:pPr>
            <w:r w:rsidRPr="00985C26">
              <w:rPr>
                <w:rFonts w:ascii="Arial" w:hAnsi="Arial" w:cs="Arial"/>
                <w:i/>
                <w:color w:val="000000"/>
                <w:lang w:val="es-CO"/>
              </w:rPr>
              <w:t>Extensiones</w:t>
            </w:r>
          </w:p>
        </w:tc>
        <w:tc>
          <w:tcPr>
            <w:tcW w:w="4155" w:type="dxa"/>
            <w:tcBorders>
              <w:left w:val="single" w:sz="1" w:space="0" w:color="000000"/>
              <w:bottom w:val="single" w:sz="1" w:space="0" w:color="000000"/>
              <w:right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r w:rsidRPr="00985C26">
              <w:rPr>
                <w:rFonts w:ascii="Arial" w:hAnsi="Arial" w:cs="Arial"/>
                <w:color w:val="000000"/>
                <w:lang w:val="es-CO"/>
              </w:rPr>
              <w:t>Ninguna</w:t>
            </w:r>
          </w:p>
        </w:tc>
      </w:tr>
      <w:tr w:rsidR="00985C26" w:rsidRPr="00985C26" w:rsidTr="00985C26">
        <w:tc>
          <w:tcPr>
            <w:tcW w:w="4141" w:type="dxa"/>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i/>
                <w:color w:val="000000"/>
                <w:lang w:val="es-CO"/>
              </w:rPr>
            </w:pPr>
            <w:r w:rsidRPr="00985C26">
              <w:rPr>
                <w:rFonts w:ascii="Arial" w:hAnsi="Arial" w:cs="Arial"/>
                <w:i/>
                <w:color w:val="000000"/>
                <w:lang w:val="es-CO"/>
              </w:rPr>
              <w:t>Requerimientos</w:t>
            </w:r>
            <w:r w:rsidRPr="00985C26">
              <w:rPr>
                <w:rFonts w:ascii="Arial" w:hAnsi="Arial" w:cs="Arial"/>
                <w:lang w:val="es-CO"/>
              </w:rPr>
              <w:br/>
            </w:r>
            <w:r w:rsidRPr="00985C26">
              <w:rPr>
                <w:rFonts w:ascii="Arial" w:hAnsi="Arial" w:cs="Arial"/>
                <w:i/>
                <w:color w:val="000000"/>
                <w:lang w:val="es-CO"/>
              </w:rPr>
              <w:t>Asociados</w:t>
            </w:r>
          </w:p>
        </w:tc>
        <w:tc>
          <w:tcPr>
            <w:tcW w:w="4155" w:type="dxa"/>
            <w:tcBorders>
              <w:left w:val="single" w:sz="1" w:space="0" w:color="000000"/>
              <w:bottom w:val="single" w:sz="1" w:space="0" w:color="000000"/>
              <w:right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r w:rsidRPr="00985C26">
              <w:rPr>
                <w:rFonts w:ascii="Arial" w:hAnsi="Arial" w:cs="Arial"/>
                <w:color w:val="000000"/>
                <w:lang w:val="es-CO"/>
              </w:rPr>
              <w:t>RF-01</w:t>
            </w:r>
          </w:p>
        </w:tc>
      </w:tr>
    </w:tbl>
    <w:p w:rsidR="0034669C" w:rsidRDefault="0034669C" w:rsidP="0034669C">
      <w:pPr>
        <w:jc w:val="center"/>
        <w:rPr>
          <w:rFonts w:ascii="Arial" w:hAnsi="Arial" w:cs="Arial"/>
          <w:sz w:val="20"/>
          <w:szCs w:val="20"/>
        </w:rPr>
      </w:pPr>
    </w:p>
    <w:p w:rsidR="0034669C" w:rsidRDefault="0034669C" w:rsidP="0034669C">
      <w:pPr>
        <w:jc w:val="center"/>
        <w:rPr>
          <w:rFonts w:ascii="Arial" w:hAnsi="Arial" w:cs="Arial"/>
          <w:sz w:val="20"/>
          <w:szCs w:val="20"/>
        </w:rPr>
      </w:pPr>
      <w:r w:rsidRPr="00011224">
        <w:rPr>
          <w:rFonts w:ascii="Arial" w:hAnsi="Arial" w:cs="Arial"/>
          <w:sz w:val="20"/>
          <w:szCs w:val="20"/>
        </w:rPr>
        <w:t xml:space="preserve">Tabla 1. </w:t>
      </w:r>
      <w:r>
        <w:rPr>
          <w:rFonts w:ascii="Arial" w:hAnsi="Arial" w:cs="Arial"/>
          <w:sz w:val="20"/>
          <w:szCs w:val="20"/>
        </w:rPr>
        <w:t>Caso de Uso Agregar Convenio</w:t>
      </w:r>
      <w:r w:rsidRPr="00011224">
        <w:rPr>
          <w:rFonts w:ascii="Arial" w:hAnsi="Arial" w:cs="Arial"/>
          <w:sz w:val="20"/>
          <w:szCs w:val="20"/>
        </w:rPr>
        <w:t>.</w:t>
      </w:r>
    </w:p>
    <w:p w:rsidR="00985C26" w:rsidRPr="00985C26" w:rsidRDefault="00985C26" w:rsidP="00985C26">
      <w:pPr>
        <w:jc w:val="both"/>
        <w:rPr>
          <w:rFonts w:ascii="Arial" w:hAnsi="Arial" w:cs="Arial"/>
          <w:sz w:val="24"/>
          <w:szCs w:val="24"/>
        </w:rPr>
      </w:pPr>
    </w:p>
    <w:p w:rsidR="00985C26" w:rsidRPr="00746F6A" w:rsidRDefault="00985C26" w:rsidP="00E02BE3">
      <w:pPr>
        <w:pStyle w:val="Prrafodelista"/>
        <w:widowControl w:val="0"/>
        <w:numPr>
          <w:ilvl w:val="3"/>
          <w:numId w:val="2"/>
        </w:numPr>
        <w:suppressAutoHyphens/>
        <w:spacing w:after="0" w:line="240" w:lineRule="auto"/>
        <w:ind w:left="567" w:firstLine="0"/>
        <w:jc w:val="both"/>
        <w:rPr>
          <w:rFonts w:ascii="Arial" w:eastAsia="Arial" w:hAnsi="Arial" w:cs="Arial"/>
          <w:b/>
          <w:bCs/>
          <w:iCs/>
          <w:color w:val="000000"/>
          <w:sz w:val="24"/>
          <w:szCs w:val="24"/>
        </w:rPr>
      </w:pPr>
      <w:r w:rsidRPr="00746F6A">
        <w:rPr>
          <w:rFonts w:ascii="Arial" w:eastAsia="Arial" w:hAnsi="Arial" w:cs="Arial"/>
          <w:b/>
          <w:bCs/>
          <w:color w:val="000000"/>
          <w:sz w:val="24"/>
          <w:szCs w:val="24"/>
        </w:rPr>
        <w:t>C</w:t>
      </w:r>
      <w:r w:rsidRPr="00746F6A">
        <w:rPr>
          <w:rFonts w:ascii="Arial" w:eastAsia="Arial" w:hAnsi="Arial" w:cs="Arial"/>
          <w:b/>
          <w:bCs/>
          <w:iCs/>
          <w:color w:val="000000"/>
          <w:sz w:val="24"/>
          <w:szCs w:val="24"/>
        </w:rPr>
        <w:t xml:space="preserve">aso de Uso </w:t>
      </w:r>
      <w:r w:rsidR="00C36F24" w:rsidRPr="00746F6A">
        <w:rPr>
          <w:rFonts w:ascii="Arial" w:eastAsia="Arial" w:hAnsi="Arial" w:cs="Arial"/>
          <w:b/>
          <w:bCs/>
          <w:iCs/>
          <w:color w:val="000000"/>
          <w:sz w:val="24"/>
          <w:szCs w:val="24"/>
        </w:rPr>
        <w:t>Agregar</w:t>
      </w:r>
      <w:r w:rsidRPr="00746F6A">
        <w:rPr>
          <w:rFonts w:ascii="Arial" w:eastAsia="Arial" w:hAnsi="Arial" w:cs="Arial"/>
          <w:b/>
          <w:bCs/>
          <w:iCs/>
          <w:color w:val="000000"/>
          <w:sz w:val="24"/>
          <w:szCs w:val="24"/>
        </w:rPr>
        <w:t xml:space="preserve"> Vinculación Convenio</w:t>
      </w:r>
    </w:p>
    <w:p w:rsidR="00985C26" w:rsidRPr="00985C26" w:rsidRDefault="00985C26" w:rsidP="00985C26">
      <w:pPr>
        <w:jc w:val="both"/>
        <w:rPr>
          <w:rFonts w:ascii="Arial" w:eastAsia="Arial" w:hAnsi="Arial" w:cs="Arial"/>
          <w:b/>
          <w:bCs/>
          <w:i/>
          <w:iCs/>
          <w:color w:val="000000"/>
          <w:sz w:val="24"/>
          <w:szCs w:val="24"/>
        </w:rPr>
      </w:pPr>
    </w:p>
    <w:tbl>
      <w:tblPr>
        <w:tblW w:w="0" w:type="auto"/>
        <w:tblInd w:w="55" w:type="dxa"/>
        <w:tblLayout w:type="fixed"/>
        <w:tblCellMar>
          <w:top w:w="55" w:type="dxa"/>
          <w:left w:w="55" w:type="dxa"/>
          <w:bottom w:w="55" w:type="dxa"/>
          <w:right w:w="55" w:type="dxa"/>
        </w:tblCellMar>
        <w:tblLook w:val="0000"/>
      </w:tblPr>
      <w:tblGrid>
        <w:gridCol w:w="1246"/>
        <w:gridCol w:w="2911"/>
        <w:gridCol w:w="2048"/>
        <w:gridCol w:w="2091"/>
      </w:tblGrid>
      <w:tr w:rsidR="00985C26" w:rsidRPr="00985C26" w:rsidTr="00985C26">
        <w:tc>
          <w:tcPr>
            <w:tcW w:w="1246" w:type="dxa"/>
            <w:tcBorders>
              <w:top w:val="single" w:sz="1" w:space="0" w:color="000000"/>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r w:rsidRPr="00985C26">
              <w:rPr>
                <w:rFonts w:ascii="Arial" w:hAnsi="Arial" w:cs="Arial"/>
                <w:color w:val="000000"/>
                <w:lang w:val="es-CO"/>
              </w:rPr>
              <w:t>Proyecto:</w:t>
            </w:r>
          </w:p>
        </w:tc>
        <w:tc>
          <w:tcPr>
            <w:tcW w:w="2911" w:type="dxa"/>
            <w:tcBorders>
              <w:top w:val="single" w:sz="1" w:space="0" w:color="000000"/>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r w:rsidRPr="00985C26">
              <w:rPr>
                <w:rFonts w:ascii="Arial" w:hAnsi="Arial" w:cs="Arial"/>
                <w:color w:val="000000"/>
                <w:lang w:val="es-CO"/>
              </w:rPr>
              <w:t>Sistema de Información CEP</w:t>
            </w:r>
          </w:p>
        </w:tc>
        <w:tc>
          <w:tcPr>
            <w:tcW w:w="2048" w:type="dxa"/>
            <w:tcBorders>
              <w:top w:val="single" w:sz="1" w:space="0" w:color="000000"/>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r w:rsidRPr="00985C26">
              <w:rPr>
                <w:rFonts w:ascii="Arial" w:hAnsi="Arial" w:cs="Arial"/>
                <w:color w:val="000000"/>
                <w:lang w:val="es-CO"/>
              </w:rPr>
              <w:t>Fecha:</w:t>
            </w:r>
          </w:p>
        </w:tc>
        <w:tc>
          <w:tcPr>
            <w:tcW w:w="2091" w:type="dxa"/>
            <w:tcBorders>
              <w:top w:val="single" w:sz="1" w:space="0" w:color="000000"/>
              <w:left w:val="single" w:sz="1" w:space="0" w:color="000000"/>
              <w:bottom w:val="single" w:sz="1" w:space="0" w:color="000000"/>
              <w:right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r w:rsidRPr="00985C26">
              <w:rPr>
                <w:rFonts w:ascii="Arial" w:hAnsi="Arial" w:cs="Arial"/>
                <w:color w:val="000000"/>
                <w:lang w:val="es-CO"/>
              </w:rPr>
              <w:t>Válido  </w:t>
            </w:r>
          </w:p>
        </w:tc>
      </w:tr>
      <w:tr w:rsidR="00985C26" w:rsidRPr="00985C26" w:rsidTr="00985C26">
        <w:tc>
          <w:tcPr>
            <w:tcW w:w="1246" w:type="dxa"/>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r w:rsidRPr="00985C26">
              <w:rPr>
                <w:rFonts w:ascii="Arial" w:hAnsi="Arial" w:cs="Arial"/>
                <w:color w:val="000000"/>
                <w:lang w:val="es-CO"/>
              </w:rPr>
              <w:t>Autor:</w:t>
            </w:r>
          </w:p>
        </w:tc>
        <w:tc>
          <w:tcPr>
            <w:tcW w:w="2911" w:type="dxa"/>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r w:rsidRPr="00985C26">
              <w:rPr>
                <w:rFonts w:ascii="Arial" w:hAnsi="Arial" w:cs="Arial"/>
                <w:color w:val="000000"/>
                <w:lang w:val="es-CO"/>
              </w:rPr>
              <w:t>Camilo Ortiz</w:t>
            </w:r>
          </w:p>
        </w:tc>
        <w:tc>
          <w:tcPr>
            <w:tcW w:w="2048" w:type="dxa"/>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r w:rsidRPr="00985C26">
              <w:rPr>
                <w:rFonts w:ascii="Arial" w:hAnsi="Arial" w:cs="Arial"/>
                <w:color w:val="000000"/>
                <w:lang w:val="es-CO"/>
              </w:rPr>
              <w:t>Versión:</w:t>
            </w:r>
          </w:p>
        </w:tc>
        <w:tc>
          <w:tcPr>
            <w:tcW w:w="2091" w:type="dxa"/>
            <w:tcBorders>
              <w:left w:val="single" w:sz="1" w:space="0" w:color="000000"/>
              <w:bottom w:val="single" w:sz="1" w:space="0" w:color="000000"/>
              <w:right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lang w:val="es-CO"/>
              </w:rPr>
            </w:pPr>
          </w:p>
        </w:tc>
      </w:tr>
    </w:tbl>
    <w:p w:rsidR="00985C26" w:rsidRPr="00985C26" w:rsidRDefault="00985C26" w:rsidP="00985C26">
      <w:pPr>
        <w:pStyle w:val="Textoindependiente"/>
        <w:spacing w:after="0"/>
        <w:rPr>
          <w:rFonts w:ascii="Arial" w:hAnsi="Arial" w:cs="Arial"/>
        </w:rPr>
      </w:pPr>
    </w:p>
    <w:tbl>
      <w:tblPr>
        <w:tblW w:w="0" w:type="auto"/>
        <w:tblInd w:w="55" w:type="dxa"/>
        <w:tblLayout w:type="fixed"/>
        <w:tblCellMar>
          <w:top w:w="55" w:type="dxa"/>
          <w:left w:w="55" w:type="dxa"/>
          <w:bottom w:w="55" w:type="dxa"/>
          <w:right w:w="55" w:type="dxa"/>
        </w:tblCellMar>
        <w:tblLook w:val="0000"/>
      </w:tblPr>
      <w:tblGrid>
        <w:gridCol w:w="2167"/>
        <w:gridCol w:w="1853"/>
        <w:gridCol w:w="994"/>
        <w:gridCol w:w="3282"/>
      </w:tblGrid>
      <w:tr w:rsidR="00985C26" w:rsidRPr="00985C26" w:rsidTr="00985C26">
        <w:tc>
          <w:tcPr>
            <w:tcW w:w="2167" w:type="dxa"/>
            <w:tcBorders>
              <w:top w:val="single" w:sz="1" w:space="0" w:color="000000"/>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i/>
                <w:color w:val="000000"/>
                <w:lang w:val="es-CO"/>
              </w:rPr>
            </w:pPr>
            <w:r w:rsidRPr="00985C26">
              <w:rPr>
                <w:rFonts w:ascii="Arial" w:hAnsi="Arial" w:cs="Arial"/>
                <w:i/>
                <w:color w:val="000000"/>
                <w:lang w:val="es-CO"/>
              </w:rPr>
              <w:t>ID Caso de uso:</w:t>
            </w:r>
          </w:p>
        </w:tc>
        <w:tc>
          <w:tcPr>
            <w:tcW w:w="1853" w:type="dxa"/>
            <w:tcBorders>
              <w:top w:val="single" w:sz="1" w:space="0" w:color="000000"/>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r w:rsidRPr="00985C26">
              <w:rPr>
                <w:rFonts w:ascii="Arial" w:hAnsi="Arial" w:cs="Arial"/>
                <w:color w:val="000000"/>
                <w:lang w:val="es-CO"/>
              </w:rPr>
              <w:t>02</w:t>
            </w:r>
          </w:p>
        </w:tc>
        <w:tc>
          <w:tcPr>
            <w:tcW w:w="994" w:type="dxa"/>
            <w:tcBorders>
              <w:top w:val="single" w:sz="1" w:space="0" w:color="000000"/>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i/>
                <w:color w:val="000000"/>
                <w:lang w:val="es-CO"/>
              </w:rPr>
            </w:pPr>
            <w:r w:rsidRPr="00985C26">
              <w:rPr>
                <w:rFonts w:ascii="Arial" w:hAnsi="Arial" w:cs="Arial"/>
                <w:i/>
                <w:color w:val="000000"/>
                <w:lang w:val="es-CO"/>
              </w:rPr>
              <w:t>Nombre:</w:t>
            </w:r>
          </w:p>
        </w:tc>
        <w:tc>
          <w:tcPr>
            <w:tcW w:w="3282" w:type="dxa"/>
            <w:tcBorders>
              <w:top w:val="single" w:sz="1" w:space="0" w:color="000000"/>
              <w:left w:val="single" w:sz="1" w:space="0" w:color="000000"/>
              <w:bottom w:val="single" w:sz="1" w:space="0" w:color="000000"/>
              <w:right w:val="single" w:sz="1" w:space="0" w:color="000000"/>
            </w:tcBorders>
            <w:shd w:val="clear" w:color="auto" w:fill="FFFFFF"/>
            <w:vAlign w:val="center"/>
          </w:tcPr>
          <w:p w:rsidR="00985C26" w:rsidRPr="00985C26" w:rsidRDefault="00C36F24" w:rsidP="00985C26">
            <w:pPr>
              <w:pStyle w:val="TableContents"/>
              <w:snapToGrid w:val="0"/>
              <w:rPr>
                <w:rFonts w:ascii="Arial" w:hAnsi="Arial" w:cs="Arial"/>
                <w:color w:val="000000"/>
                <w:lang w:val="es-CO"/>
              </w:rPr>
            </w:pPr>
            <w:r>
              <w:rPr>
                <w:rFonts w:ascii="Arial" w:hAnsi="Arial" w:cs="Arial"/>
                <w:color w:val="000000"/>
                <w:lang w:val="es-CO"/>
              </w:rPr>
              <w:t>Agregar</w:t>
            </w:r>
            <w:r w:rsidR="00985C26" w:rsidRPr="00985C26">
              <w:rPr>
                <w:rFonts w:ascii="Arial" w:hAnsi="Arial" w:cs="Arial"/>
                <w:color w:val="000000"/>
                <w:lang w:val="es-CO"/>
              </w:rPr>
              <w:t xml:space="preserve"> Vinculación Convenio</w:t>
            </w:r>
          </w:p>
        </w:tc>
      </w:tr>
      <w:tr w:rsidR="00985C26" w:rsidRPr="00985C26" w:rsidTr="00985C26">
        <w:tc>
          <w:tcPr>
            <w:tcW w:w="4020" w:type="dxa"/>
            <w:gridSpan w:val="2"/>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i/>
                <w:color w:val="000000"/>
                <w:lang w:val="es-CO"/>
              </w:rPr>
            </w:pPr>
            <w:r w:rsidRPr="00985C26">
              <w:rPr>
                <w:rFonts w:ascii="Arial" w:hAnsi="Arial" w:cs="Arial"/>
                <w:i/>
                <w:color w:val="000000"/>
                <w:lang w:val="es-CO"/>
              </w:rPr>
              <w:t>Objetivo en Contexto (Resumen):</w:t>
            </w:r>
          </w:p>
        </w:tc>
        <w:tc>
          <w:tcPr>
            <w:tcW w:w="4276" w:type="dxa"/>
            <w:gridSpan w:val="2"/>
            <w:tcBorders>
              <w:left w:val="single" w:sz="1" w:space="0" w:color="000000"/>
              <w:bottom w:val="single" w:sz="1" w:space="0" w:color="000000"/>
              <w:right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lang w:val="es-CO"/>
              </w:rPr>
            </w:pPr>
          </w:p>
          <w:p w:rsidR="00985C26" w:rsidRPr="00985C26" w:rsidRDefault="00985C26" w:rsidP="00985C26">
            <w:pPr>
              <w:pStyle w:val="TableContents"/>
              <w:jc w:val="both"/>
              <w:rPr>
                <w:rFonts w:ascii="Arial" w:hAnsi="Arial" w:cs="Arial"/>
                <w:color w:val="000000"/>
                <w:lang w:val="es-CO"/>
              </w:rPr>
            </w:pPr>
            <w:r w:rsidRPr="00985C26">
              <w:rPr>
                <w:rFonts w:ascii="Arial" w:hAnsi="Arial" w:cs="Arial"/>
                <w:color w:val="000000"/>
                <w:lang w:val="es-CO"/>
              </w:rPr>
              <w:t xml:space="preserve">Permite al encargado de la gestión de convenios </w:t>
            </w:r>
            <w:r w:rsidR="00C36F24">
              <w:rPr>
                <w:rFonts w:ascii="Arial" w:hAnsi="Arial" w:cs="Arial"/>
                <w:color w:val="000000"/>
                <w:lang w:val="es-CO"/>
              </w:rPr>
              <w:t>agregar</w:t>
            </w:r>
            <w:r w:rsidRPr="00985C26">
              <w:rPr>
                <w:rFonts w:ascii="Arial" w:hAnsi="Arial" w:cs="Arial"/>
                <w:color w:val="000000"/>
                <w:lang w:val="es-CO"/>
              </w:rPr>
              <w:t xml:space="preserve"> una nueva persona o entidad que </w:t>
            </w:r>
            <w:proofErr w:type="spellStart"/>
            <w:r w:rsidRPr="00985C26">
              <w:rPr>
                <w:rFonts w:ascii="Arial" w:hAnsi="Arial" w:cs="Arial"/>
                <w:color w:val="000000"/>
                <w:lang w:val="es-CO"/>
              </w:rPr>
              <w:t>esta</w:t>
            </w:r>
            <w:proofErr w:type="spellEnd"/>
            <w:r w:rsidRPr="00985C26">
              <w:rPr>
                <w:rFonts w:ascii="Arial" w:hAnsi="Arial" w:cs="Arial"/>
                <w:color w:val="000000"/>
                <w:lang w:val="es-CO"/>
              </w:rPr>
              <w:t xml:space="preserve"> vinculada a un convenio.</w:t>
            </w:r>
          </w:p>
        </w:tc>
      </w:tr>
      <w:tr w:rsidR="00985C26" w:rsidRPr="00985C26" w:rsidTr="00985C26">
        <w:tc>
          <w:tcPr>
            <w:tcW w:w="4020" w:type="dxa"/>
            <w:gridSpan w:val="2"/>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i/>
                <w:color w:val="000000"/>
                <w:lang w:val="es-CO"/>
              </w:rPr>
            </w:pPr>
            <w:r w:rsidRPr="00985C26">
              <w:rPr>
                <w:rFonts w:ascii="Arial" w:hAnsi="Arial" w:cs="Arial"/>
                <w:i/>
                <w:color w:val="000000"/>
                <w:lang w:val="es-CO"/>
              </w:rPr>
              <w:t>Actores Participantes</w:t>
            </w:r>
          </w:p>
        </w:tc>
        <w:tc>
          <w:tcPr>
            <w:tcW w:w="4276" w:type="dxa"/>
            <w:gridSpan w:val="2"/>
            <w:tcBorders>
              <w:left w:val="single" w:sz="1" w:space="0" w:color="000000"/>
              <w:bottom w:val="single" w:sz="1" w:space="0" w:color="000000"/>
              <w:right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lang w:val="es-CO"/>
              </w:rPr>
            </w:pPr>
          </w:p>
          <w:p w:rsidR="00985C26" w:rsidRPr="00985C26" w:rsidRDefault="00985C26" w:rsidP="00985C26">
            <w:pPr>
              <w:pStyle w:val="TableContents"/>
              <w:rPr>
                <w:rFonts w:ascii="Arial" w:hAnsi="Arial" w:cs="Arial"/>
                <w:color w:val="000000"/>
                <w:lang w:val="es-CO"/>
              </w:rPr>
            </w:pPr>
            <w:r w:rsidRPr="00985C26">
              <w:rPr>
                <w:rFonts w:ascii="Arial" w:hAnsi="Arial" w:cs="Arial"/>
                <w:color w:val="000000"/>
                <w:lang w:val="es-CO"/>
              </w:rPr>
              <w:t>Administrativo encargado de la gestión de Convenios.</w:t>
            </w:r>
          </w:p>
        </w:tc>
      </w:tr>
      <w:tr w:rsidR="00985C26" w:rsidRPr="00985C26" w:rsidTr="00985C26">
        <w:tc>
          <w:tcPr>
            <w:tcW w:w="4020" w:type="dxa"/>
            <w:gridSpan w:val="2"/>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i/>
                <w:color w:val="000000"/>
                <w:lang w:val="es-CO"/>
              </w:rPr>
            </w:pPr>
            <w:r w:rsidRPr="00985C26">
              <w:rPr>
                <w:rFonts w:ascii="Arial" w:hAnsi="Arial" w:cs="Arial"/>
                <w:i/>
                <w:color w:val="000000"/>
                <w:lang w:val="es-CO"/>
              </w:rPr>
              <w:lastRenderedPageBreak/>
              <w:t>Entradas</w:t>
            </w:r>
          </w:p>
        </w:tc>
        <w:tc>
          <w:tcPr>
            <w:tcW w:w="4276" w:type="dxa"/>
            <w:gridSpan w:val="2"/>
            <w:tcBorders>
              <w:left w:val="single" w:sz="1" w:space="0" w:color="000000"/>
              <w:bottom w:val="single" w:sz="1" w:space="0" w:color="000000"/>
              <w:right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lang w:val="es-CO"/>
              </w:rPr>
            </w:pPr>
          </w:p>
          <w:p w:rsidR="00985C26" w:rsidRPr="00985C26" w:rsidRDefault="00985C26" w:rsidP="00985C26">
            <w:pPr>
              <w:pStyle w:val="TableContents"/>
              <w:rPr>
                <w:rFonts w:ascii="Arial" w:hAnsi="Arial" w:cs="Arial"/>
                <w:color w:val="000000"/>
                <w:lang w:val="es-CO"/>
              </w:rPr>
            </w:pPr>
            <w:r w:rsidRPr="00985C26">
              <w:rPr>
                <w:rFonts w:ascii="Arial" w:hAnsi="Arial" w:cs="Arial"/>
                <w:color w:val="000000"/>
                <w:lang w:val="es-CO"/>
              </w:rPr>
              <w:t>Información referente a la persona o entidad vinculada con el convenio, como fecha de vinculación y asignación presupuestal si la hubiese.</w:t>
            </w:r>
          </w:p>
        </w:tc>
      </w:tr>
      <w:tr w:rsidR="00985C26" w:rsidRPr="00985C26" w:rsidTr="00985C26">
        <w:tc>
          <w:tcPr>
            <w:tcW w:w="4020" w:type="dxa"/>
            <w:gridSpan w:val="2"/>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i/>
                <w:color w:val="000000"/>
                <w:lang w:val="es-CO"/>
              </w:rPr>
            </w:pPr>
            <w:r w:rsidRPr="00985C26">
              <w:rPr>
                <w:rFonts w:ascii="Arial" w:hAnsi="Arial" w:cs="Arial"/>
                <w:i/>
                <w:color w:val="000000"/>
                <w:lang w:val="es-CO"/>
              </w:rPr>
              <w:t>Salidas</w:t>
            </w:r>
          </w:p>
        </w:tc>
        <w:tc>
          <w:tcPr>
            <w:tcW w:w="4276" w:type="dxa"/>
            <w:gridSpan w:val="2"/>
            <w:tcBorders>
              <w:left w:val="single" w:sz="1" w:space="0" w:color="000000"/>
              <w:bottom w:val="single" w:sz="1" w:space="0" w:color="000000"/>
              <w:right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lang w:val="es-CO"/>
              </w:rPr>
            </w:pPr>
          </w:p>
        </w:tc>
      </w:tr>
      <w:tr w:rsidR="00985C26" w:rsidRPr="00985C26" w:rsidTr="00985C26">
        <w:tc>
          <w:tcPr>
            <w:tcW w:w="4020" w:type="dxa"/>
            <w:gridSpan w:val="2"/>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i/>
                <w:color w:val="000000"/>
                <w:lang w:val="es-CO"/>
              </w:rPr>
            </w:pPr>
            <w:r w:rsidRPr="00985C26">
              <w:rPr>
                <w:rFonts w:ascii="Arial" w:hAnsi="Arial" w:cs="Arial"/>
                <w:i/>
                <w:color w:val="000000"/>
                <w:lang w:val="es-CO"/>
              </w:rPr>
              <w:t>Pre-Condiciones</w:t>
            </w:r>
          </w:p>
        </w:tc>
        <w:tc>
          <w:tcPr>
            <w:tcW w:w="4276" w:type="dxa"/>
            <w:gridSpan w:val="2"/>
            <w:tcBorders>
              <w:left w:val="single" w:sz="1" w:space="0" w:color="000000"/>
              <w:bottom w:val="single" w:sz="1" w:space="0" w:color="000000"/>
              <w:right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lang w:val="es-CO"/>
              </w:rPr>
            </w:pPr>
          </w:p>
          <w:p w:rsidR="00985C26" w:rsidRPr="00985C26" w:rsidRDefault="00985C26" w:rsidP="00985C26">
            <w:pPr>
              <w:pStyle w:val="TableContents"/>
              <w:rPr>
                <w:rFonts w:ascii="Arial" w:hAnsi="Arial" w:cs="Arial"/>
                <w:color w:val="000000"/>
                <w:lang w:val="es-CO"/>
              </w:rPr>
            </w:pPr>
            <w:r w:rsidRPr="00985C26">
              <w:rPr>
                <w:rFonts w:ascii="Arial" w:hAnsi="Arial" w:cs="Arial"/>
                <w:color w:val="000000"/>
                <w:lang w:val="es-CO"/>
              </w:rPr>
              <w:t xml:space="preserve">El administrativo encargado debe haber realizado el proceso de </w:t>
            </w:r>
            <w:proofErr w:type="spellStart"/>
            <w:r w:rsidRPr="00985C26">
              <w:rPr>
                <w:rFonts w:ascii="Arial" w:hAnsi="Arial" w:cs="Arial"/>
                <w:color w:val="000000"/>
                <w:lang w:val="es-CO"/>
              </w:rPr>
              <w:t>login</w:t>
            </w:r>
            <w:proofErr w:type="spellEnd"/>
            <w:r w:rsidRPr="00985C26">
              <w:rPr>
                <w:rFonts w:ascii="Arial" w:hAnsi="Arial" w:cs="Arial"/>
                <w:color w:val="000000"/>
                <w:lang w:val="es-CO"/>
              </w:rPr>
              <w:t xml:space="preserve"> correctamente.</w:t>
            </w:r>
          </w:p>
        </w:tc>
      </w:tr>
      <w:tr w:rsidR="00985C26" w:rsidRPr="00985C26" w:rsidTr="00985C26">
        <w:tc>
          <w:tcPr>
            <w:tcW w:w="4020" w:type="dxa"/>
            <w:gridSpan w:val="2"/>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i/>
                <w:color w:val="000000"/>
                <w:lang w:val="es-CO"/>
              </w:rPr>
            </w:pPr>
            <w:r w:rsidRPr="00985C26">
              <w:rPr>
                <w:rFonts w:ascii="Arial" w:hAnsi="Arial" w:cs="Arial"/>
                <w:i/>
                <w:color w:val="000000"/>
                <w:lang w:val="es-CO"/>
              </w:rPr>
              <w:t>Post-Condiciones</w:t>
            </w:r>
          </w:p>
        </w:tc>
        <w:tc>
          <w:tcPr>
            <w:tcW w:w="4276" w:type="dxa"/>
            <w:gridSpan w:val="2"/>
            <w:tcBorders>
              <w:left w:val="single" w:sz="1" w:space="0" w:color="000000"/>
              <w:bottom w:val="single" w:sz="1" w:space="0" w:color="000000"/>
              <w:right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lang w:val="es-CO"/>
              </w:rPr>
            </w:pPr>
          </w:p>
          <w:p w:rsidR="00985C26" w:rsidRPr="00985C26" w:rsidRDefault="00985C26" w:rsidP="00985C26">
            <w:pPr>
              <w:pStyle w:val="TableContents"/>
              <w:rPr>
                <w:rFonts w:ascii="Arial" w:hAnsi="Arial" w:cs="Arial"/>
                <w:color w:val="000000"/>
                <w:lang w:val="es-CO"/>
              </w:rPr>
            </w:pPr>
            <w:r w:rsidRPr="00985C26">
              <w:rPr>
                <w:rFonts w:ascii="Arial" w:hAnsi="Arial" w:cs="Arial"/>
                <w:color w:val="000000"/>
                <w:lang w:val="es-CO"/>
              </w:rPr>
              <w:t>Cuando el registro es exitoso  se notifica al usuario del mismo.</w:t>
            </w:r>
            <w:r w:rsidRPr="00985C26">
              <w:rPr>
                <w:rFonts w:ascii="Arial" w:hAnsi="Arial" w:cs="Arial"/>
                <w:lang w:val="es-CO"/>
              </w:rPr>
              <w:br/>
            </w:r>
            <w:r w:rsidRPr="00985C26">
              <w:rPr>
                <w:rFonts w:ascii="Arial" w:hAnsi="Arial" w:cs="Arial"/>
                <w:color w:val="000000"/>
                <w:lang w:val="es-CO"/>
              </w:rPr>
              <w:t>Cuando no hay éxito no se registra y se genera una notificación.</w:t>
            </w:r>
          </w:p>
        </w:tc>
      </w:tr>
    </w:tbl>
    <w:p w:rsidR="00985C26" w:rsidRPr="00985C26" w:rsidRDefault="00985C26" w:rsidP="00985C26">
      <w:pPr>
        <w:pStyle w:val="Textoindependiente"/>
        <w:spacing w:after="0"/>
        <w:rPr>
          <w:rFonts w:ascii="Arial" w:hAnsi="Arial" w:cs="Arial"/>
          <w:lang w:val="es-CO"/>
        </w:rPr>
      </w:pPr>
    </w:p>
    <w:tbl>
      <w:tblPr>
        <w:tblW w:w="0" w:type="auto"/>
        <w:tblInd w:w="55" w:type="dxa"/>
        <w:tblLayout w:type="fixed"/>
        <w:tblCellMar>
          <w:top w:w="55" w:type="dxa"/>
          <w:left w:w="55" w:type="dxa"/>
          <w:bottom w:w="55" w:type="dxa"/>
          <w:right w:w="55" w:type="dxa"/>
        </w:tblCellMar>
        <w:tblLook w:val="0000"/>
      </w:tblPr>
      <w:tblGrid>
        <w:gridCol w:w="529"/>
        <w:gridCol w:w="3600"/>
        <w:gridCol w:w="514"/>
        <w:gridCol w:w="3653"/>
      </w:tblGrid>
      <w:tr w:rsidR="00985C26" w:rsidRPr="00985C26" w:rsidTr="00985C26">
        <w:tc>
          <w:tcPr>
            <w:tcW w:w="8296" w:type="dxa"/>
            <w:gridSpan w:val="4"/>
            <w:tcBorders>
              <w:top w:val="single" w:sz="1" w:space="0" w:color="000000"/>
              <w:left w:val="single" w:sz="1" w:space="0" w:color="000000"/>
              <w:bottom w:val="single" w:sz="1" w:space="0" w:color="000000"/>
              <w:right w:val="single" w:sz="1" w:space="0" w:color="000000"/>
            </w:tcBorders>
            <w:shd w:val="clear" w:color="auto" w:fill="FFFFFF"/>
            <w:vAlign w:val="center"/>
          </w:tcPr>
          <w:p w:rsidR="00985C26" w:rsidRPr="00985C26" w:rsidRDefault="00985C26" w:rsidP="00985C26">
            <w:pPr>
              <w:pStyle w:val="TableContents"/>
              <w:snapToGrid w:val="0"/>
              <w:jc w:val="center"/>
              <w:rPr>
                <w:rFonts w:ascii="Arial" w:hAnsi="Arial" w:cs="Arial"/>
                <w:i/>
                <w:color w:val="000000"/>
                <w:lang w:val="es-CO"/>
              </w:rPr>
            </w:pPr>
            <w:r w:rsidRPr="00985C26">
              <w:rPr>
                <w:rFonts w:ascii="Arial" w:hAnsi="Arial" w:cs="Arial"/>
                <w:i/>
                <w:color w:val="000000"/>
                <w:lang w:val="es-CO"/>
              </w:rPr>
              <w:t>Flujo básico de éxito</w:t>
            </w:r>
          </w:p>
        </w:tc>
      </w:tr>
      <w:tr w:rsidR="00985C26" w:rsidRPr="00985C26" w:rsidTr="00985C26">
        <w:tc>
          <w:tcPr>
            <w:tcW w:w="529" w:type="dxa"/>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lang w:val="es-CO"/>
              </w:rPr>
            </w:pPr>
          </w:p>
        </w:tc>
        <w:tc>
          <w:tcPr>
            <w:tcW w:w="3600" w:type="dxa"/>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i/>
                <w:color w:val="000000"/>
                <w:lang w:val="es-CO"/>
              </w:rPr>
            </w:pPr>
            <w:r w:rsidRPr="00985C26">
              <w:rPr>
                <w:rFonts w:ascii="Arial" w:hAnsi="Arial" w:cs="Arial"/>
                <w:i/>
                <w:color w:val="000000"/>
                <w:lang w:val="es-CO"/>
              </w:rPr>
              <w:t>Actor: Administrativo Encargado.</w:t>
            </w:r>
          </w:p>
        </w:tc>
        <w:tc>
          <w:tcPr>
            <w:tcW w:w="514" w:type="dxa"/>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lang w:val="es-CO"/>
              </w:rPr>
            </w:pPr>
          </w:p>
        </w:tc>
        <w:tc>
          <w:tcPr>
            <w:tcW w:w="3653" w:type="dxa"/>
            <w:tcBorders>
              <w:left w:val="single" w:sz="1" w:space="0" w:color="000000"/>
              <w:bottom w:val="single" w:sz="1" w:space="0" w:color="000000"/>
              <w:right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i/>
                <w:color w:val="000000"/>
                <w:lang w:val="es-CO"/>
              </w:rPr>
            </w:pPr>
            <w:r w:rsidRPr="00985C26">
              <w:rPr>
                <w:rFonts w:ascii="Arial" w:hAnsi="Arial" w:cs="Arial"/>
                <w:i/>
                <w:color w:val="000000"/>
                <w:lang w:val="es-CO"/>
              </w:rPr>
              <w:t>Sistema: sistema de Información para la toma de Decisiones.</w:t>
            </w:r>
          </w:p>
        </w:tc>
      </w:tr>
      <w:tr w:rsidR="00985C26" w:rsidRPr="00985C26" w:rsidTr="00985C26">
        <w:tc>
          <w:tcPr>
            <w:tcW w:w="529" w:type="dxa"/>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r w:rsidRPr="00985C26">
              <w:rPr>
                <w:rFonts w:ascii="Arial" w:hAnsi="Arial" w:cs="Arial"/>
                <w:color w:val="000000"/>
                <w:lang w:val="es-CO"/>
              </w:rPr>
              <w:t>1</w:t>
            </w:r>
          </w:p>
        </w:tc>
        <w:tc>
          <w:tcPr>
            <w:tcW w:w="3600" w:type="dxa"/>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r w:rsidRPr="00985C26">
              <w:rPr>
                <w:rFonts w:ascii="Arial" w:hAnsi="Arial" w:cs="Arial"/>
                <w:color w:val="000000"/>
                <w:lang w:val="es-CO"/>
              </w:rPr>
              <w:t>Ingresa al sistema</w:t>
            </w:r>
          </w:p>
        </w:tc>
        <w:tc>
          <w:tcPr>
            <w:tcW w:w="514" w:type="dxa"/>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r w:rsidRPr="00985C26">
              <w:rPr>
                <w:rFonts w:ascii="Arial" w:hAnsi="Arial" w:cs="Arial"/>
                <w:color w:val="000000"/>
                <w:lang w:val="es-CO"/>
              </w:rPr>
              <w:t>2</w:t>
            </w:r>
          </w:p>
        </w:tc>
        <w:tc>
          <w:tcPr>
            <w:tcW w:w="3653" w:type="dxa"/>
            <w:tcBorders>
              <w:left w:val="single" w:sz="1" w:space="0" w:color="000000"/>
              <w:bottom w:val="single" w:sz="1" w:space="0" w:color="000000"/>
              <w:right w:val="single" w:sz="1" w:space="0" w:color="000000"/>
            </w:tcBorders>
            <w:shd w:val="clear" w:color="auto" w:fill="FFFFFF"/>
            <w:vAlign w:val="center"/>
          </w:tcPr>
          <w:p w:rsidR="00985C26" w:rsidRPr="00985C26" w:rsidRDefault="00985C26" w:rsidP="00985C26">
            <w:pPr>
              <w:pStyle w:val="TableContents"/>
              <w:snapToGrid w:val="0"/>
              <w:jc w:val="both"/>
              <w:rPr>
                <w:rFonts w:ascii="Arial" w:hAnsi="Arial" w:cs="Arial"/>
                <w:color w:val="000000"/>
                <w:lang w:val="es-CO"/>
              </w:rPr>
            </w:pPr>
            <w:r w:rsidRPr="00985C26">
              <w:rPr>
                <w:rFonts w:ascii="Arial" w:hAnsi="Arial" w:cs="Arial"/>
                <w:color w:val="000000"/>
                <w:lang w:val="es-CO"/>
              </w:rPr>
              <w:t>Despliega los campos necesarios de ingreso.</w:t>
            </w:r>
          </w:p>
        </w:tc>
      </w:tr>
      <w:tr w:rsidR="00985C26" w:rsidRPr="00985C26" w:rsidTr="00985C26">
        <w:tc>
          <w:tcPr>
            <w:tcW w:w="529" w:type="dxa"/>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r w:rsidRPr="00985C26">
              <w:rPr>
                <w:rFonts w:ascii="Arial" w:hAnsi="Arial" w:cs="Arial"/>
                <w:color w:val="000000"/>
                <w:lang w:val="es-CO"/>
              </w:rPr>
              <w:t>3</w:t>
            </w:r>
          </w:p>
        </w:tc>
        <w:tc>
          <w:tcPr>
            <w:tcW w:w="3600" w:type="dxa"/>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r w:rsidRPr="00985C26">
              <w:rPr>
                <w:rFonts w:ascii="Arial" w:hAnsi="Arial" w:cs="Arial"/>
                <w:color w:val="000000"/>
                <w:lang w:val="es-CO"/>
              </w:rPr>
              <w:t>Digita usuario y contraseña</w:t>
            </w:r>
          </w:p>
        </w:tc>
        <w:tc>
          <w:tcPr>
            <w:tcW w:w="514" w:type="dxa"/>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r w:rsidRPr="00985C26">
              <w:rPr>
                <w:rFonts w:ascii="Arial" w:hAnsi="Arial" w:cs="Arial"/>
                <w:color w:val="000000"/>
                <w:lang w:val="es-CO"/>
              </w:rPr>
              <w:t>4</w:t>
            </w:r>
          </w:p>
        </w:tc>
        <w:tc>
          <w:tcPr>
            <w:tcW w:w="3653" w:type="dxa"/>
            <w:tcBorders>
              <w:left w:val="single" w:sz="1" w:space="0" w:color="000000"/>
              <w:bottom w:val="single" w:sz="1" w:space="0" w:color="000000"/>
              <w:right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r w:rsidRPr="00985C26">
              <w:rPr>
                <w:rFonts w:ascii="Arial" w:hAnsi="Arial" w:cs="Arial"/>
                <w:color w:val="000000"/>
                <w:lang w:val="es-CO"/>
              </w:rPr>
              <w:t>Valida los datos de ingreso.</w:t>
            </w:r>
          </w:p>
        </w:tc>
      </w:tr>
      <w:tr w:rsidR="00985C26" w:rsidRPr="00985C26" w:rsidTr="00985C26">
        <w:trPr>
          <w:trHeight w:val="745"/>
        </w:trPr>
        <w:tc>
          <w:tcPr>
            <w:tcW w:w="529" w:type="dxa"/>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lang w:val="es-CO"/>
              </w:rPr>
            </w:pPr>
          </w:p>
        </w:tc>
        <w:tc>
          <w:tcPr>
            <w:tcW w:w="3600" w:type="dxa"/>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lang w:val="es-CO"/>
              </w:rPr>
            </w:pPr>
          </w:p>
        </w:tc>
        <w:tc>
          <w:tcPr>
            <w:tcW w:w="514" w:type="dxa"/>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r w:rsidRPr="00985C26">
              <w:rPr>
                <w:rFonts w:ascii="Arial" w:hAnsi="Arial" w:cs="Arial"/>
                <w:color w:val="000000"/>
                <w:lang w:val="es-CO"/>
              </w:rPr>
              <w:t>5</w:t>
            </w:r>
          </w:p>
        </w:tc>
        <w:tc>
          <w:tcPr>
            <w:tcW w:w="3653" w:type="dxa"/>
            <w:tcBorders>
              <w:left w:val="single" w:sz="1" w:space="0" w:color="000000"/>
              <w:bottom w:val="single" w:sz="1" w:space="0" w:color="000000"/>
              <w:right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r w:rsidRPr="00985C26">
              <w:rPr>
                <w:rFonts w:ascii="Arial" w:hAnsi="Arial" w:cs="Arial"/>
                <w:color w:val="000000"/>
                <w:lang w:val="es-CO"/>
              </w:rPr>
              <w:t>Muestra la pantalla de inicio de administrador.</w:t>
            </w:r>
          </w:p>
        </w:tc>
      </w:tr>
      <w:tr w:rsidR="00985C26" w:rsidRPr="00985C26" w:rsidTr="00985C26">
        <w:tc>
          <w:tcPr>
            <w:tcW w:w="529" w:type="dxa"/>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r w:rsidRPr="00985C26">
              <w:rPr>
                <w:rFonts w:ascii="Arial" w:hAnsi="Arial" w:cs="Arial"/>
                <w:color w:val="000000"/>
                <w:lang w:val="es-CO"/>
              </w:rPr>
              <w:t>6</w:t>
            </w:r>
          </w:p>
        </w:tc>
        <w:tc>
          <w:tcPr>
            <w:tcW w:w="3600" w:type="dxa"/>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r w:rsidRPr="00985C26">
              <w:rPr>
                <w:rFonts w:ascii="Arial" w:hAnsi="Arial" w:cs="Arial"/>
                <w:color w:val="000000"/>
                <w:lang w:val="es-CO"/>
              </w:rPr>
              <w:t>Elige nueva Vinculación</w:t>
            </w:r>
          </w:p>
        </w:tc>
        <w:tc>
          <w:tcPr>
            <w:tcW w:w="514" w:type="dxa"/>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r w:rsidRPr="00985C26">
              <w:rPr>
                <w:rFonts w:ascii="Arial" w:hAnsi="Arial" w:cs="Arial"/>
                <w:color w:val="000000"/>
                <w:lang w:val="es-CO"/>
              </w:rPr>
              <w:t>7</w:t>
            </w:r>
          </w:p>
        </w:tc>
        <w:tc>
          <w:tcPr>
            <w:tcW w:w="3653" w:type="dxa"/>
            <w:tcBorders>
              <w:left w:val="single" w:sz="1" w:space="0" w:color="000000"/>
              <w:bottom w:val="single" w:sz="1" w:space="0" w:color="000000"/>
              <w:right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r w:rsidRPr="00985C26">
              <w:rPr>
                <w:rFonts w:ascii="Arial" w:hAnsi="Arial" w:cs="Arial"/>
                <w:color w:val="000000"/>
                <w:lang w:val="es-CO"/>
              </w:rPr>
              <w:t>Muestra la pantalla de Ingreso de nueva vinculación.</w:t>
            </w:r>
          </w:p>
        </w:tc>
      </w:tr>
      <w:tr w:rsidR="00985C26" w:rsidRPr="00985C26" w:rsidTr="00985C26">
        <w:tc>
          <w:tcPr>
            <w:tcW w:w="529" w:type="dxa"/>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r w:rsidRPr="00985C26">
              <w:rPr>
                <w:rFonts w:ascii="Arial" w:hAnsi="Arial" w:cs="Arial"/>
                <w:color w:val="000000"/>
                <w:lang w:val="es-CO"/>
              </w:rPr>
              <w:t>8</w:t>
            </w:r>
          </w:p>
        </w:tc>
        <w:tc>
          <w:tcPr>
            <w:tcW w:w="3600" w:type="dxa"/>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jc w:val="both"/>
              <w:rPr>
                <w:rFonts w:ascii="Arial" w:hAnsi="Arial" w:cs="Arial"/>
                <w:color w:val="000000"/>
                <w:lang w:val="es-CO"/>
              </w:rPr>
            </w:pPr>
            <w:r w:rsidRPr="00985C26">
              <w:rPr>
                <w:rFonts w:ascii="Arial" w:hAnsi="Arial" w:cs="Arial"/>
                <w:color w:val="000000"/>
                <w:lang w:val="es-CO"/>
              </w:rPr>
              <w:t>Ingresa la información necesaria.</w:t>
            </w:r>
          </w:p>
        </w:tc>
        <w:tc>
          <w:tcPr>
            <w:tcW w:w="514" w:type="dxa"/>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r w:rsidRPr="00985C26">
              <w:rPr>
                <w:rFonts w:ascii="Arial" w:hAnsi="Arial" w:cs="Arial"/>
                <w:color w:val="000000"/>
                <w:lang w:val="es-CO"/>
              </w:rPr>
              <w:t>9</w:t>
            </w:r>
          </w:p>
        </w:tc>
        <w:tc>
          <w:tcPr>
            <w:tcW w:w="3653" w:type="dxa"/>
            <w:tcBorders>
              <w:left w:val="single" w:sz="1" w:space="0" w:color="000000"/>
              <w:bottom w:val="single" w:sz="1" w:space="0" w:color="000000"/>
              <w:right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r w:rsidRPr="00985C26">
              <w:rPr>
                <w:rFonts w:ascii="Arial" w:hAnsi="Arial" w:cs="Arial"/>
                <w:color w:val="000000"/>
                <w:lang w:val="es-CO"/>
              </w:rPr>
              <w:t>Despliega la Información ingresada.</w:t>
            </w:r>
          </w:p>
        </w:tc>
      </w:tr>
      <w:tr w:rsidR="00985C26" w:rsidRPr="00985C26" w:rsidTr="00985C26">
        <w:tc>
          <w:tcPr>
            <w:tcW w:w="529" w:type="dxa"/>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r w:rsidRPr="00985C26">
              <w:rPr>
                <w:rFonts w:ascii="Arial" w:hAnsi="Arial" w:cs="Arial"/>
                <w:color w:val="000000"/>
                <w:lang w:val="es-CO"/>
              </w:rPr>
              <w:t>10</w:t>
            </w:r>
          </w:p>
        </w:tc>
        <w:tc>
          <w:tcPr>
            <w:tcW w:w="3600" w:type="dxa"/>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r w:rsidRPr="00985C26">
              <w:rPr>
                <w:rFonts w:ascii="Arial" w:hAnsi="Arial" w:cs="Arial"/>
                <w:color w:val="000000"/>
                <w:lang w:val="es-CO"/>
              </w:rPr>
              <w:t>Selecciona Guardar.</w:t>
            </w:r>
          </w:p>
        </w:tc>
        <w:tc>
          <w:tcPr>
            <w:tcW w:w="514" w:type="dxa"/>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r w:rsidRPr="00985C26">
              <w:rPr>
                <w:rFonts w:ascii="Arial" w:hAnsi="Arial" w:cs="Arial"/>
                <w:color w:val="000000"/>
                <w:lang w:val="es-CO"/>
              </w:rPr>
              <w:t>11</w:t>
            </w:r>
          </w:p>
        </w:tc>
        <w:tc>
          <w:tcPr>
            <w:tcW w:w="3653" w:type="dxa"/>
            <w:tcBorders>
              <w:left w:val="single" w:sz="1" w:space="0" w:color="000000"/>
              <w:bottom w:val="single" w:sz="1" w:space="0" w:color="000000"/>
              <w:right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r w:rsidRPr="00985C26">
              <w:rPr>
                <w:rFonts w:ascii="Arial" w:hAnsi="Arial" w:cs="Arial"/>
                <w:color w:val="000000"/>
                <w:lang w:val="es-CO"/>
              </w:rPr>
              <w:t>Muestra mensaje de éxito.</w:t>
            </w:r>
          </w:p>
        </w:tc>
      </w:tr>
    </w:tbl>
    <w:p w:rsidR="00985C26" w:rsidRPr="00985C26" w:rsidRDefault="00985C26" w:rsidP="00985C26">
      <w:pPr>
        <w:pStyle w:val="Textoindependiente"/>
        <w:spacing w:after="0"/>
        <w:rPr>
          <w:rFonts w:ascii="Arial" w:hAnsi="Arial" w:cs="Arial"/>
        </w:rPr>
      </w:pPr>
    </w:p>
    <w:tbl>
      <w:tblPr>
        <w:tblW w:w="0" w:type="auto"/>
        <w:tblInd w:w="55" w:type="dxa"/>
        <w:tblLayout w:type="fixed"/>
        <w:tblCellMar>
          <w:top w:w="55" w:type="dxa"/>
          <w:left w:w="55" w:type="dxa"/>
          <w:bottom w:w="55" w:type="dxa"/>
          <w:right w:w="55" w:type="dxa"/>
        </w:tblCellMar>
        <w:tblLook w:val="0000"/>
      </w:tblPr>
      <w:tblGrid>
        <w:gridCol w:w="4141"/>
        <w:gridCol w:w="4155"/>
      </w:tblGrid>
      <w:tr w:rsidR="00985C26" w:rsidRPr="00985C26" w:rsidTr="00985C26">
        <w:tc>
          <w:tcPr>
            <w:tcW w:w="4141" w:type="dxa"/>
            <w:tcBorders>
              <w:top w:val="single" w:sz="1" w:space="0" w:color="000000"/>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i/>
                <w:color w:val="000000"/>
                <w:lang w:val="es-CO"/>
              </w:rPr>
            </w:pPr>
            <w:r w:rsidRPr="00985C26">
              <w:rPr>
                <w:rFonts w:ascii="Arial" w:hAnsi="Arial" w:cs="Arial"/>
                <w:i/>
                <w:color w:val="000000"/>
                <w:lang w:val="es-CO"/>
              </w:rPr>
              <w:t>Variaciones (Caminos de</w:t>
            </w:r>
            <w:r w:rsidRPr="00985C26">
              <w:rPr>
                <w:rFonts w:ascii="Arial" w:hAnsi="Arial" w:cs="Arial"/>
                <w:lang w:val="es-CO"/>
              </w:rPr>
              <w:br/>
            </w:r>
            <w:r w:rsidRPr="00985C26">
              <w:rPr>
                <w:rFonts w:ascii="Arial" w:hAnsi="Arial" w:cs="Arial"/>
                <w:i/>
                <w:color w:val="000000"/>
                <w:lang w:val="es-CO"/>
              </w:rPr>
              <w:t>excepción):</w:t>
            </w:r>
          </w:p>
        </w:tc>
        <w:tc>
          <w:tcPr>
            <w:tcW w:w="4155" w:type="dxa"/>
            <w:tcBorders>
              <w:top w:val="single" w:sz="1" w:space="0" w:color="000000"/>
              <w:left w:val="single" w:sz="1" w:space="0" w:color="000000"/>
              <w:bottom w:val="single" w:sz="1" w:space="0" w:color="000000"/>
              <w:right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r w:rsidRPr="00985C26">
              <w:rPr>
                <w:rFonts w:ascii="Arial" w:hAnsi="Arial" w:cs="Arial"/>
                <w:color w:val="000000"/>
                <w:lang w:val="es-CO"/>
              </w:rPr>
              <w:t>4.1 El usuario o la contraseña no son validos.</w:t>
            </w:r>
            <w:r w:rsidRPr="00985C26">
              <w:rPr>
                <w:rFonts w:ascii="Arial" w:hAnsi="Arial" w:cs="Arial"/>
                <w:lang w:val="es-CO"/>
              </w:rPr>
              <w:br/>
            </w:r>
            <w:r w:rsidRPr="00985C26">
              <w:rPr>
                <w:rFonts w:ascii="Arial" w:hAnsi="Arial" w:cs="Arial"/>
                <w:color w:val="000000"/>
                <w:lang w:val="es-CO"/>
              </w:rPr>
              <w:t>9.1 No ingresa los datos necesarios para el registro de la nueva vinculación.</w:t>
            </w:r>
            <w:r w:rsidRPr="00985C26">
              <w:rPr>
                <w:rFonts w:ascii="Arial" w:hAnsi="Arial" w:cs="Arial"/>
                <w:lang w:val="es-CO"/>
              </w:rPr>
              <w:br/>
            </w:r>
            <w:r w:rsidRPr="00985C26">
              <w:rPr>
                <w:rFonts w:ascii="Arial" w:hAnsi="Arial" w:cs="Arial"/>
                <w:color w:val="000000"/>
                <w:lang w:val="es-CO"/>
              </w:rPr>
              <w:t>11.1 La vinculación no se registro.</w:t>
            </w:r>
          </w:p>
        </w:tc>
      </w:tr>
      <w:tr w:rsidR="00985C26" w:rsidRPr="00985C26" w:rsidTr="00985C26">
        <w:tc>
          <w:tcPr>
            <w:tcW w:w="4141" w:type="dxa"/>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i/>
                <w:color w:val="000000"/>
                <w:lang w:val="es-CO"/>
              </w:rPr>
            </w:pPr>
            <w:r w:rsidRPr="00985C26">
              <w:rPr>
                <w:rFonts w:ascii="Arial" w:hAnsi="Arial" w:cs="Arial"/>
                <w:i/>
                <w:color w:val="000000"/>
                <w:lang w:val="es-CO"/>
              </w:rPr>
              <w:t>Extensiones</w:t>
            </w:r>
          </w:p>
        </w:tc>
        <w:tc>
          <w:tcPr>
            <w:tcW w:w="4155" w:type="dxa"/>
            <w:tcBorders>
              <w:left w:val="single" w:sz="1" w:space="0" w:color="000000"/>
              <w:bottom w:val="single" w:sz="1" w:space="0" w:color="000000"/>
              <w:right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r w:rsidRPr="00985C26">
              <w:rPr>
                <w:rFonts w:ascii="Arial" w:hAnsi="Arial" w:cs="Arial"/>
                <w:color w:val="000000"/>
                <w:lang w:val="es-CO"/>
              </w:rPr>
              <w:t>Ninguna</w:t>
            </w:r>
          </w:p>
        </w:tc>
      </w:tr>
      <w:tr w:rsidR="00985C26" w:rsidRPr="00985C26" w:rsidTr="00985C26">
        <w:tc>
          <w:tcPr>
            <w:tcW w:w="4141" w:type="dxa"/>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i/>
                <w:color w:val="000000"/>
                <w:lang w:val="es-CO"/>
              </w:rPr>
            </w:pPr>
            <w:r w:rsidRPr="00985C26">
              <w:rPr>
                <w:rFonts w:ascii="Arial" w:hAnsi="Arial" w:cs="Arial"/>
                <w:i/>
                <w:color w:val="000000"/>
                <w:lang w:val="es-CO"/>
              </w:rPr>
              <w:t>Requerimientos</w:t>
            </w:r>
            <w:r w:rsidRPr="00985C26">
              <w:rPr>
                <w:rFonts w:ascii="Arial" w:hAnsi="Arial" w:cs="Arial"/>
                <w:lang w:val="es-CO"/>
              </w:rPr>
              <w:br/>
            </w:r>
            <w:r w:rsidRPr="00985C26">
              <w:rPr>
                <w:rFonts w:ascii="Arial" w:hAnsi="Arial" w:cs="Arial"/>
                <w:i/>
                <w:color w:val="000000"/>
                <w:lang w:val="es-CO"/>
              </w:rPr>
              <w:lastRenderedPageBreak/>
              <w:t>Asociados</w:t>
            </w:r>
          </w:p>
        </w:tc>
        <w:tc>
          <w:tcPr>
            <w:tcW w:w="4155" w:type="dxa"/>
            <w:tcBorders>
              <w:left w:val="single" w:sz="1" w:space="0" w:color="000000"/>
              <w:bottom w:val="single" w:sz="1" w:space="0" w:color="000000"/>
              <w:right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r w:rsidRPr="00985C26">
              <w:rPr>
                <w:rFonts w:ascii="Arial" w:hAnsi="Arial" w:cs="Arial"/>
                <w:color w:val="000000"/>
                <w:lang w:val="es-CO"/>
              </w:rPr>
              <w:lastRenderedPageBreak/>
              <w:t>RF-03</w:t>
            </w:r>
          </w:p>
        </w:tc>
      </w:tr>
    </w:tbl>
    <w:p w:rsidR="00985C26" w:rsidRDefault="00985C26" w:rsidP="00985C26">
      <w:pPr>
        <w:jc w:val="both"/>
        <w:rPr>
          <w:rFonts w:ascii="Arial" w:eastAsia="Arial" w:hAnsi="Arial" w:cs="Arial"/>
          <w:b/>
          <w:bCs/>
          <w:i/>
          <w:color w:val="000000"/>
          <w:sz w:val="24"/>
          <w:szCs w:val="24"/>
        </w:rPr>
      </w:pPr>
    </w:p>
    <w:p w:rsidR="0034669C" w:rsidRPr="0034669C" w:rsidRDefault="0034669C" w:rsidP="0034669C">
      <w:pPr>
        <w:jc w:val="center"/>
        <w:rPr>
          <w:rFonts w:ascii="Arial" w:hAnsi="Arial" w:cs="Arial"/>
          <w:sz w:val="20"/>
          <w:szCs w:val="20"/>
        </w:rPr>
      </w:pPr>
      <w:r>
        <w:rPr>
          <w:rFonts w:ascii="Arial" w:hAnsi="Arial" w:cs="Arial"/>
          <w:sz w:val="20"/>
          <w:szCs w:val="20"/>
        </w:rPr>
        <w:t>Tabla 2</w:t>
      </w:r>
      <w:r w:rsidRPr="00011224">
        <w:rPr>
          <w:rFonts w:ascii="Arial" w:hAnsi="Arial" w:cs="Arial"/>
          <w:sz w:val="20"/>
          <w:szCs w:val="20"/>
        </w:rPr>
        <w:t xml:space="preserve">. </w:t>
      </w:r>
      <w:r>
        <w:rPr>
          <w:rFonts w:ascii="Arial" w:hAnsi="Arial" w:cs="Arial"/>
          <w:sz w:val="20"/>
          <w:szCs w:val="20"/>
        </w:rPr>
        <w:t>Caso de Uso Agregar Vinculación Convenio</w:t>
      </w:r>
      <w:r w:rsidRPr="00011224">
        <w:rPr>
          <w:rFonts w:ascii="Arial" w:hAnsi="Arial" w:cs="Arial"/>
          <w:sz w:val="20"/>
          <w:szCs w:val="20"/>
        </w:rPr>
        <w:t>.</w:t>
      </w:r>
    </w:p>
    <w:p w:rsidR="00E02BE3" w:rsidRPr="00985C26" w:rsidRDefault="00E02BE3" w:rsidP="00985C26">
      <w:pPr>
        <w:jc w:val="both"/>
        <w:rPr>
          <w:rFonts w:ascii="Arial" w:eastAsia="Arial" w:hAnsi="Arial" w:cs="Arial"/>
          <w:b/>
          <w:bCs/>
          <w:i/>
          <w:color w:val="000000"/>
          <w:sz w:val="24"/>
          <w:szCs w:val="24"/>
        </w:rPr>
      </w:pPr>
    </w:p>
    <w:p w:rsidR="00985C26" w:rsidRPr="00746F6A" w:rsidRDefault="00985C26" w:rsidP="00E02BE3">
      <w:pPr>
        <w:pStyle w:val="Prrafodelista"/>
        <w:widowControl w:val="0"/>
        <w:numPr>
          <w:ilvl w:val="3"/>
          <w:numId w:val="2"/>
        </w:numPr>
        <w:suppressAutoHyphens/>
        <w:spacing w:after="0" w:line="240" w:lineRule="auto"/>
        <w:ind w:left="567" w:firstLine="0"/>
        <w:jc w:val="both"/>
        <w:rPr>
          <w:rFonts w:ascii="Arial" w:eastAsia="Arial" w:hAnsi="Arial" w:cs="Arial"/>
          <w:b/>
          <w:bCs/>
          <w:iCs/>
          <w:color w:val="000000"/>
          <w:sz w:val="24"/>
          <w:szCs w:val="24"/>
        </w:rPr>
      </w:pPr>
      <w:r w:rsidRPr="00746F6A">
        <w:rPr>
          <w:rFonts w:ascii="Arial" w:eastAsia="Arial" w:hAnsi="Arial" w:cs="Arial"/>
          <w:b/>
          <w:bCs/>
          <w:color w:val="000000"/>
          <w:sz w:val="24"/>
          <w:szCs w:val="24"/>
        </w:rPr>
        <w:t>C</w:t>
      </w:r>
      <w:r w:rsidRPr="00746F6A">
        <w:rPr>
          <w:rFonts w:ascii="Arial" w:eastAsia="Arial" w:hAnsi="Arial" w:cs="Arial"/>
          <w:b/>
          <w:bCs/>
          <w:iCs/>
          <w:color w:val="000000"/>
          <w:sz w:val="24"/>
          <w:szCs w:val="24"/>
        </w:rPr>
        <w:t xml:space="preserve">aso de Uso </w:t>
      </w:r>
      <w:r w:rsidR="00C36F24" w:rsidRPr="00746F6A">
        <w:rPr>
          <w:rFonts w:ascii="Arial" w:eastAsia="Arial" w:hAnsi="Arial" w:cs="Arial"/>
          <w:b/>
          <w:bCs/>
          <w:iCs/>
          <w:color w:val="000000"/>
          <w:sz w:val="24"/>
          <w:szCs w:val="24"/>
        </w:rPr>
        <w:t xml:space="preserve">Agregar </w:t>
      </w:r>
      <w:r w:rsidRPr="00746F6A">
        <w:rPr>
          <w:rFonts w:ascii="Arial" w:eastAsia="Arial" w:hAnsi="Arial" w:cs="Arial"/>
          <w:b/>
          <w:bCs/>
          <w:iCs/>
          <w:color w:val="000000"/>
          <w:sz w:val="24"/>
          <w:szCs w:val="24"/>
        </w:rPr>
        <w:t xml:space="preserve"> Conferencista</w:t>
      </w:r>
    </w:p>
    <w:p w:rsidR="00985C26" w:rsidRPr="00985C26" w:rsidRDefault="00985C26" w:rsidP="00985C26">
      <w:pPr>
        <w:jc w:val="both"/>
        <w:rPr>
          <w:rFonts w:ascii="Arial" w:eastAsia="Arial" w:hAnsi="Arial" w:cs="Arial"/>
          <w:b/>
          <w:bCs/>
          <w:i/>
          <w:iCs/>
          <w:color w:val="000000"/>
          <w:sz w:val="24"/>
          <w:szCs w:val="24"/>
        </w:rPr>
      </w:pPr>
    </w:p>
    <w:tbl>
      <w:tblPr>
        <w:tblW w:w="0" w:type="auto"/>
        <w:tblInd w:w="55" w:type="dxa"/>
        <w:tblLayout w:type="fixed"/>
        <w:tblCellMar>
          <w:top w:w="55" w:type="dxa"/>
          <w:left w:w="55" w:type="dxa"/>
          <w:bottom w:w="55" w:type="dxa"/>
          <w:right w:w="55" w:type="dxa"/>
        </w:tblCellMar>
        <w:tblLook w:val="0000"/>
      </w:tblPr>
      <w:tblGrid>
        <w:gridCol w:w="1246"/>
        <w:gridCol w:w="2911"/>
        <w:gridCol w:w="2048"/>
        <w:gridCol w:w="2091"/>
      </w:tblGrid>
      <w:tr w:rsidR="00985C26" w:rsidRPr="00985C26" w:rsidTr="00985C26">
        <w:tc>
          <w:tcPr>
            <w:tcW w:w="1246" w:type="dxa"/>
            <w:tcBorders>
              <w:top w:val="single" w:sz="1" w:space="0" w:color="000000"/>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r w:rsidRPr="00985C26">
              <w:rPr>
                <w:rFonts w:ascii="Arial" w:hAnsi="Arial" w:cs="Arial"/>
                <w:color w:val="000000"/>
                <w:lang w:val="es-CO"/>
              </w:rPr>
              <w:t>Proyecto:</w:t>
            </w:r>
          </w:p>
        </w:tc>
        <w:tc>
          <w:tcPr>
            <w:tcW w:w="2911" w:type="dxa"/>
            <w:tcBorders>
              <w:top w:val="single" w:sz="1" w:space="0" w:color="000000"/>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r w:rsidRPr="00985C26">
              <w:rPr>
                <w:rFonts w:ascii="Arial" w:hAnsi="Arial" w:cs="Arial"/>
                <w:color w:val="000000"/>
                <w:lang w:val="es-CO"/>
              </w:rPr>
              <w:t>Sistema de Información CEP</w:t>
            </w:r>
          </w:p>
        </w:tc>
        <w:tc>
          <w:tcPr>
            <w:tcW w:w="2048" w:type="dxa"/>
            <w:tcBorders>
              <w:top w:val="single" w:sz="1" w:space="0" w:color="000000"/>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r w:rsidRPr="00985C26">
              <w:rPr>
                <w:rFonts w:ascii="Arial" w:hAnsi="Arial" w:cs="Arial"/>
                <w:color w:val="000000"/>
                <w:lang w:val="es-CO"/>
              </w:rPr>
              <w:t>Fecha:</w:t>
            </w:r>
          </w:p>
        </w:tc>
        <w:tc>
          <w:tcPr>
            <w:tcW w:w="2091" w:type="dxa"/>
            <w:tcBorders>
              <w:top w:val="single" w:sz="1" w:space="0" w:color="000000"/>
              <w:left w:val="single" w:sz="1" w:space="0" w:color="000000"/>
              <w:bottom w:val="single" w:sz="1" w:space="0" w:color="000000"/>
              <w:right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r w:rsidRPr="00985C26">
              <w:rPr>
                <w:rFonts w:ascii="Arial" w:hAnsi="Arial" w:cs="Arial"/>
                <w:color w:val="000000"/>
                <w:lang w:val="es-CO"/>
              </w:rPr>
              <w:t>Válido  </w:t>
            </w:r>
          </w:p>
        </w:tc>
      </w:tr>
      <w:tr w:rsidR="00985C26" w:rsidRPr="00985C26" w:rsidTr="00985C26">
        <w:tc>
          <w:tcPr>
            <w:tcW w:w="1246" w:type="dxa"/>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r w:rsidRPr="00985C26">
              <w:rPr>
                <w:rFonts w:ascii="Arial" w:hAnsi="Arial" w:cs="Arial"/>
                <w:color w:val="000000"/>
                <w:lang w:val="es-CO"/>
              </w:rPr>
              <w:t>Autor:</w:t>
            </w:r>
          </w:p>
        </w:tc>
        <w:tc>
          <w:tcPr>
            <w:tcW w:w="2911" w:type="dxa"/>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r w:rsidRPr="00985C26">
              <w:rPr>
                <w:rFonts w:ascii="Arial" w:hAnsi="Arial" w:cs="Arial"/>
                <w:color w:val="000000"/>
                <w:lang w:val="es-CO"/>
              </w:rPr>
              <w:t>Camilo Ortiz</w:t>
            </w:r>
          </w:p>
        </w:tc>
        <w:tc>
          <w:tcPr>
            <w:tcW w:w="2048" w:type="dxa"/>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r w:rsidRPr="00985C26">
              <w:rPr>
                <w:rFonts w:ascii="Arial" w:hAnsi="Arial" w:cs="Arial"/>
                <w:color w:val="000000"/>
                <w:lang w:val="es-CO"/>
              </w:rPr>
              <w:t>Versión:</w:t>
            </w:r>
          </w:p>
        </w:tc>
        <w:tc>
          <w:tcPr>
            <w:tcW w:w="2091" w:type="dxa"/>
            <w:tcBorders>
              <w:left w:val="single" w:sz="1" w:space="0" w:color="000000"/>
              <w:bottom w:val="single" w:sz="1" w:space="0" w:color="000000"/>
              <w:right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lang w:val="es-CO"/>
              </w:rPr>
            </w:pPr>
          </w:p>
        </w:tc>
      </w:tr>
    </w:tbl>
    <w:p w:rsidR="00985C26" w:rsidRPr="00985C26" w:rsidRDefault="00985C26" w:rsidP="00985C26">
      <w:pPr>
        <w:pStyle w:val="Textoindependiente"/>
        <w:spacing w:after="0"/>
        <w:rPr>
          <w:rFonts w:ascii="Arial" w:hAnsi="Arial" w:cs="Arial"/>
        </w:rPr>
      </w:pPr>
    </w:p>
    <w:tbl>
      <w:tblPr>
        <w:tblW w:w="0" w:type="auto"/>
        <w:tblInd w:w="55" w:type="dxa"/>
        <w:tblLayout w:type="fixed"/>
        <w:tblCellMar>
          <w:top w:w="55" w:type="dxa"/>
          <w:left w:w="55" w:type="dxa"/>
          <w:bottom w:w="55" w:type="dxa"/>
          <w:right w:w="55" w:type="dxa"/>
        </w:tblCellMar>
        <w:tblLook w:val="0000"/>
      </w:tblPr>
      <w:tblGrid>
        <w:gridCol w:w="2167"/>
        <w:gridCol w:w="1853"/>
        <w:gridCol w:w="994"/>
        <w:gridCol w:w="3282"/>
      </w:tblGrid>
      <w:tr w:rsidR="00985C26" w:rsidRPr="00985C26" w:rsidTr="00985C26">
        <w:tc>
          <w:tcPr>
            <w:tcW w:w="2167" w:type="dxa"/>
            <w:tcBorders>
              <w:top w:val="single" w:sz="1" w:space="0" w:color="000000"/>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i/>
                <w:color w:val="000000"/>
                <w:lang w:val="es-CO"/>
              </w:rPr>
            </w:pPr>
            <w:r w:rsidRPr="00985C26">
              <w:rPr>
                <w:rFonts w:ascii="Arial" w:hAnsi="Arial" w:cs="Arial"/>
                <w:i/>
                <w:color w:val="000000"/>
                <w:lang w:val="es-CO"/>
              </w:rPr>
              <w:t>ID Caso de uso:</w:t>
            </w:r>
          </w:p>
        </w:tc>
        <w:tc>
          <w:tcPr>
            <w:tcW w:w="1853" w:type="dxa"/>
            <w:tcBorders>
              <w:top w:val="single" w:sz="1" w:space="0" w:color="000000"/>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r w:rsidRPr="00985C26">
              <w:rPr>
                <w:rFonts w:ascii="Arial" w:hAnsi="Arial" w:cs="Arial"/>
                <w:color w:val="000000"/>
                <w:lang w:val="es-CO"/>
              </w:rPr>
              <w:t>03</w:t>
            </w:r>
          </w:p>
        </w:tc>
        <w:tc>
          <w:tcPr>
            <w:tcW w:w="994" w:type="dxa"/>
            <w:tcBorders>
              <w:top w:val="single" w:sz="1" w:space="0" w:color="000000"/>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i/>
                <w:color w:val="000000"/>
                <w:lang w:val="es-CO"/>
              </w:rPr>
            </w:pPr>
            <w:r w:rsidRPr="00985C26">
              <w:rPr>
                <w:rFonts w:ascii="Arial" w:hAnsi="Arial" w:cs="Arial"/>
                <w:i/>
                <w:color w:val="000000"/>
                <w:lang w:val="es-CO"/>
              </w:rPr>
              <w:t>Nombre:</w:t>
            </w:r>
          </w:p>
        </w:tc>
        <w:tc>
          <w:tcPr>
            <w:tcW w:w="3282" w:type="dxa"/>
            <w:tcBorders>
              <w:top w:val="single" w:sz="1" w:space="0" w:color="000000"/>
              <w:left w:val="single" w:sz="1" w:space="0" w:color="000000"/>
              <w:bottom w:val="single" w:sz="1" w:space="0" w:color="000000"/>
              <w:right w:val="single" w:sz="1" w:space="0" w:color="000000"/>
            </w:tcBorders>
            <w:shd w:val="clear" w:color="auto" w:fill="FFFFFF"/>
            <w:vAlign w:val="center"/>
          </w:tcPr>
          <w:p w:rsidR="00985C26" w:rsidRPr="00985C26" w:rsidRDefault="00C36F24" w:rsidP="00985C26">
            <w:pPr>
              <w:pStyle w:val="TableContents"/>
              <w:snapToGrid w:val="0"/>
              <w:rPr>
                <w:rFonts w:ascii="Arial" w:hAnsi="Arial" w:cs="Arial"/>
                <w:color w:val="000000"/>
                <w:lang w:val="es-CO"/>
              </w:rPr>
            </w:pPr>
            <w:r>
              <w:rPr>
                <w:rFonts w:ascii="Arial" w:hAnsi="Arial" w:cs="Arial"/>
                <w:color w:val="000000"/>
                <w:lang w:val="es-CO"/>
              </w:rPr>
              <w:t xml:space="preserve">Agregar </w:t>
            </w:r>
            <w:r w:rsidR="00985C26" w:rsidRPr="00985C26">
              <w:rPr>
                <w:rFonts w:ascii="Arial" w:hAnsi="Arial" w:cs="Arial"/>
                <w:color w:val="000000"/>
                <w:lang w:val="es-CO"/>
              </w:rPr>
              <w:t>Conferencista</w:t>
            </w:r>
          </w:p>
        </w:tc>
      </w:tr>
      <w:tr w:rsidR="00985C26" w:rsidRPr="00985C26" w:rsidTr="00985C26">
        <w:tc>
          <w:tcPr>
            <w:tcW w:w="4020" w:type="dxa"/>
            <w:gridSpan w:val="2"/>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i/>
                <w:color w:val="000000"/>
                <w:lang w:val="es-CO"/>
              </w:rPr>
            </w:pPr>
            <w:r w:rsidRPr="00985C26">
              <w:rPr>
                <w:rFonts w:ascii="Arial" w:hAnsi="Arial" w:cs="Arial"/>
                <w:i/>
                <w:color w:val="000000"/>
                <w:lang w:val="es-CO"/>
              </w:rPr>
              <w:t>Objetivo en Contexto (Resumen):</w:t>
            </w:r>
          </w:p>
        </w:tc>
        <w:tc>
          <w:tcPr>
            <w:tcW w:w="4276" w:type="dxa"/>
            <w:gridSpan w:val="2"/>
            <w:tcBorders>
              <w:left w:val="single" w:sz="1" w:space="0" w:color="000000"/>
              <w:bottom w:val="single" w:sz="1" w:space="0" w:color="000000"/>
              <w:right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lang w:val="es-CO"/>
              </w:rPr>
            </w:pPr>
          </w:p>
          <w:p w:rsidR="00985C26" w:rsidRPr="00985C26" w:rsidRDefault="00985C26" w:rsidP="00985C26">
            <w:pPr>
              <w:pStyle w:val="TableContents"/>
              <w:jc w:val="both"/>
              <w:rPr>
                <w:rFonts w:ascii="Arial" w:hAnsi="Arial" w:cs="Arial"/>
                <w:color w:val="000000"/>
                <w:lang w:val="es-CO"/>
              </w:rPr>
            </w:pPr>
            <w:r w:rsidRPr="00985C26">
              <w:rPr>
                <w:rFonts w:ascii="Arial" w:hAnsi="Arial" w:cs="Arial"/>
                <w:color w:val="000000"/>
                <w:lang w:val="es-CO"/>
              </w:rPr>
              <w:t>Permite al encargado de gestión profesoral,  realizar el registro de un conferencista vinculado al CEP.</w:t>
            </w:r>
          </w:p>
        </w:tc>
      </w:tr>
      <w:tr w:rsidR="00985C26" w:rsidRPr="00985C26" w:rsidTr="00985C26">
        <w:tc>
          <w:tcPr>
            <w:tcW w:w="4020" w:type="dxa"/>
            <w:gridSpan w:val="2"/>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i/>
                <w:color w:val="000000"/>
                <w:lang w:val="es-CO"/>
              </w:rPr>
            </w:pPr>
            <w:r w:rsidRPr="00985C26">
              <w:rPr>
                <w:rFonts w:ascii="Arial" w:hAnsi="Arial" w:cs="Arial"/>
                <w:i/>
                <w:color w:val="000000"/>
                <w:lang w:val="es-CO"/>
              </w:rPr>
              <w:t>Actores Participantes</w:t>
            </w:r>
          </w:p>
        </w:tc>
        <w:tc>
          <w:tcPr>
            <w:tcW w:w="4276" w:type="dxa"/>
            <w:gridSpan w:val="2"/>
            <w:tcBorders>
              <w:left w:val="single" w:sz="1" w:space="0" w:color="000000"/>
              <w:bottom w:val="single" w:sz="1" w:space="0" w:color="000000"/>
              <w:right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lang w:val="es-CO"/>
              </w:rPr>
            </w:pPr>
          </w:p>
          <w:p w:rsidR="00985C26" w:rsidRPr="00985C26" w:rsidRDefault="00985C26" w:rsidP="00985C26">
            <w:pPr>
              <w:pStyle w:val="TableContents"/>
              <w:rPr>
                <w:rFonts w:ascii="Arial" w:hAnsi="Arial" w:cs="Arial"/>
                <w:color w:val="000000"/>
                <w:lang w:val="es-CO"/>
              </w:rPr>
            </w:pPr>
            <w:r w:rsidRPr="00985C26">
              <w:rPr>
                <w:rFonts w:ascii="Arial" w:hAnsi="Arial" w:cs="Arial"/>
                <w:color w:val="000000"/>
                <w:lang w:val="es-CO"/>
              </w:rPr>
              <w:t>Administrativo encargado de la gestión Profesoral.</w:t>
            </w:r>
          </w:p>
        </w:tc>
      </w:tr>
      <w:tr w:rsidR="00985C26" w:rsidRPr="00985C26" w:rsidTr="00985C26">
        <w:tc>
          <w:tcPr>
            <w:tcW w:w="4020" w:type="dxa"/>
            <w:gridSpan w:val="2"/>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i/>
                <w:color w:val="000000"/>
                <w:lang w:val="es-CO"/>
              </w:rPr>
            </w:pPr>
            <w:r w:rsidRPr="00985C26">
              <w:rPr>
                <w:rFonts w:ascii="Arial" w:hAnsi="Arial" w:cs="Arial"/>
                <w:i/>
                <w:color w:val="000000"/>
                <w:lang w:val="es-CO"/>
              </w:rPr>
              <w:t>Entradas</w:t>
            </w:r>
          </w:p>
        </w:tc>
        <w:tc>
          <w:tcPr>
            <w:tcW w:w="4276" w:type="dxa"/>
            <w:gridSpan w:val="2"/>
            <w:tcBorders>
              <w:left w:val="single" w:sz="1" w:space="0" w:color="000000"/>
              <w:bottom w:val="single" w:sz="1" w:space="0" w:color="000000"/>
              <w:right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lang w:val="es-CO"/>
              </w:rPr>
            </w:pPr>
          </w:p>
          <w:p w:rsidR="00985C26" w:rsidRPr="00985C26" w:rsidRDefault="00985C26" w:rsidP="00985C26">
            <w:pPr>
              <w:pStyle w:val="TableContents"/>
              <w:rPr>
                <w:rFonts w:ascii="Arial" w:hAnsi="Arial" w:cs="Arial"/>
                <w:color w:val="000000"/>
                <w:lang w:val="es-CO"/>
              </w:rPr>
            </w:pPr>
            <w:r w:rsidRPr="00985C26">
              <w:rPr>
                <w:rFonts w:ascii="Arial" w:hAnsi="Arial" w:cs="Arial"/>
                <w:color w:val="000000"/>
                <w:lang w:val="es-CO"/>
              </w:rPr>
              <w:t>Datos básicos de la persona ingresada, y de fechas en la que se vinculara activamente con el CEP.</w:t>
            </w:r>
          </w:p>
        </w:tc>
      </w:tr>
      <w:tr w:rsidR="00985C26" w:rsidRPr="00985C26" w:rsidTr="00985C26">
        <w:tc>
          <w:tcPr>
            <w:tcW w:w="4020" w:type="dxa"/>
            <w:gridSpan w:val="2"/>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i/>
                <w:color w:val="000000"/>
                <w:lang w:val="es-CO"/>
              </w:rPr>
            </w:pPr>
            <w:r w:rsidRPr="00985C26">
              <w:rPr>
                <w:rFonts w:ascii="Arial" w:hAnsi="Arial" w:cs="Arial"/>
                <w:i/>
                <w:color w:val="000000"/>
                <w:lang w:val="es-CO"/>
              </w:rPr>
              <w:t>Salidas</w:t>
            </w:r>
          </w:p>
        </w:tc>
        <w:tc>
          <w:tcPr>
            <w:tcW w:w="4276" w:type="dxa"/>
            <w:gridSpan w:val="2"/>
            <w:tcBorders>
              <w:left w:val="single" w:sz="1" w:space="0" w:color="000000"/>
              <w:bottom w:val="single" w:sz="1" w:space="0" w:color="000000"/>
              <w:right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lang w:val="es-CO"/>
              </w:rPr>
            </w:pPr>
          </w:p>
        </w:tc>
      </w:tr>
      <w:tr w:rsidR="00985C26" w:rsidRPr="00985C26" w:rsidTr="00985C26">
        <w:tc>
          <w:tcPr>
            <w:tcW w:w="4020" w:type="dxa"/>
            <w:gridSpan w:val="2"/>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i/>
                <w:color w:val="000000"/>
                <w:lang w:val="es-CO"/>
              </w:rPr>
            </w:pPr>
            <w:r w:rsidRPr="00985C26">
              <w:rPr>
                <w:rFonts w:ascii="Arial" w:hAnsi="Arial" w:cs="Arial"/>
                <w:i/>
                <w:color w:val="000000"/>
                <w:lang w:val="es-CO"/>
              </w:rPr>
              <w:t>Pre-Condiciones</w:t>
            </w:r>
          </w:p>
        </w:tc>
        <w:tc>
          <w:tcPr>
            <w:tcW w:w="4276" w:type="dxa"/>
            <w:gridSpan w:val="2"/>
            <w:tcBorders>
              <w:left w:val="single" w:sz="1" w:space="0" w:color="000000"/>
              <w:bottom w:val="single" w:sz="1" w:space="0" w:color="000000"/>
              <w:right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lang w:val="es-CO"/>
              </w:rPr>
            </w:pPr>
          </w:p>
          <w:p w:rsidR="00985C26" w:rsidRPr="00985C26" w:rsidRDefault="00985C26" w:rsidP="00985C26">
            <w:pPr>
              <w:pStyle w:val="TableContents"/>
              <w:rPr>
                <w:rFonts w:ascii="Arial" w:hAnsi="Arial" w:cs="Arial"/>
                <w:color w:val="000000"/>
                <w:lang w:val="es-CO"/>
              </w:rPr>
            </w:pPr>
            <w:r w:rsidRPr="00985C26">
              <w:rPr>
                <w:rFonts w:ascii="Arial" w:hAnsi="Arial" w:cs="Arial"/>
                <w:color w:val="000000"/>
                <w:lang w:val="es-CO"/>
              </w:rPr>
              <w:t xml:space="preserve">El administrativo encargado debe haber realizado el proceso de </w:t>
            </w:r>
            <w:proofErr w:type="spellStart"/>
            <w:r w:rsidRPr="00985C26">
              <w:rPr>
                <w:rFonts w:ascii="Arial" w:hAnsi="Arial" w:cs="Arial"/>
                <w:color w:val="000000"/>
                <w:lang w:val="es-CO"/>
              </w:rPr>
              <w:t>login</w:t>
            </w:r>
            <w:proofErr w:type="spellEnd"/>
            <w:r w:rsidRPr="00985C26">
              <w:rPr>
                <w:rFonts w:ascii="Arial" w:hAnsi="Arial" w:cs="Arial"/>
                <w:color w:val="000000"/>
                <w:lang w:val="es-CO"/>
              </w:rPr>
              <w:t xml:space="preserve"> correctamente.</w:t>
            </w:r>
          </w:p>
        </w:tc>
      </w:tr>
      <w:tr w:rsidR="00985C26" w:rsidRPr="00985C26" w:rsidTr="00985C26">
        <w:tc>
          <w:tcPr>
            <w:tcW w:w="4020" w:type="dxa"/>
            <w:gridSpan w:val="2"/>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i/>
                <w:color w:val="000000"/>
                <w:lang w:val="es-CO"/>
              </w:rPr>
            </w:pPr>
            <w:r w:rsidRPr="00985C26">
              <w:rPr>
                <w:rFonts w:ascii="Arial" w:hAnsi="Arial" w:cs="Arial"/>
                <w:i/>
                <w:color w:val="000000"/>
                <w:lang w:val="es-CO"/>
              </w:rPr>
              <w:t>Post-Condiciones</w:t>
            </w:r>
          </w:p>
        </w:tc>
        <w:tc>
          <w:tcPr>
            <w:tcW w:w="4276" w:type="dxa"/>
            <w:gridSpan w:val="2"/>
            <w:tcBorders>
              <w:left w:val="single" w:sz="1" w:space="0" w:color="000000"/>
              <w:bottom w:val="single" w:sz="1" w:space="0" w:color="000000"/>
              <w:right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lang w:val="es-CO"/>
              </w:rPr>
            </w:pPr>
          </w:p>
          <w:p w:rsidR="00985C26" w:rsidRPr="00985C26" w:rsidRDefault="00985C26" w:rsidP="00985C26">
            <w:pPr>
              <w:pStyle w:val="TableContents"/>
              <w:rPr>
                <w:rFonts w:ascii="Arial" w:hAnsi="Arial" w:cs="Arial"/>
                <w:color w:val="000000"/>
                <w:lang w:val="es-CO"/>
              </w:rPr>
            </w:pPr>
            <w:r w:rsidRPr="00985C26">
              <w:rPr>
                <w:rFonts w:ascii="Arial" w:hAnsi="Arial" w:cs="Arial"/>
                <w:color w:val="000000"/>
                <w:lang w:val="es-CO"/>
              </w:rPr>
              <w:t>Cuando el registro es exitoso  se notifica al usuario del mismo.</w:t>
            </w:r>
            <w:r w:rsidRPr="00985C26">
              <w:rPr>
                <w:rFonts w:ascii="Arial" w:hAnsi="Arial" w:cs="Arial"/>
                <w:lang w:val="es-CO"/>
              </w:rPr>
              <w:br/>
            </w:r>
            <w:r w:rsidRPr="00985C26">
              <w:rPr>
                <w:rFonts w:ascii="Arial" w:hAnsi="Arial" w:cs="Arial"/>
                <w:color w:val="000000"/>
                <w:lang w:val="es-CO"/>
              </w:rPr>
              <w:t>Cuando no hay éxito no se registra y se genera una notificación.</w:t>
            </w:r>
          </w:p>
        </w:tc>
      </w:tr>
    </w:tbl>
    <w:p w:rsidR="00985C26" w:rsidRPr="00985C26" w:rsidRDefault="00985C26" w:rsidP="00985C26">
      <w:pPr>
        <w:pStyle w:val="Textoindependiente"/>
        <w:spacing w:after="0"/>
        <w:rPr>
          <w:rFonts w:ascii="Arial" w:hAnsi="Arial" w:cs="Arial"/>
          <w:lang w:val="es-CO"/>
        </w:rPr>
      </w:pPr>
    </w:p>
    <w:tbl>
      <w:tblPr>
        <w:tblW w:w="0" w:type="auto"/>
        <w:tblInd w:w="55" w:type="dxa"/>
        <w:tblLayout w:type="fixed"/>
        <w:tblCellMar>
          <w:top w:w="55" w:type="dxa"/>
          <w:left w:w="55" w:type="dxa"/>
          <w:bottom w:w="55" w:type="dxa"/>
          <w:right w:w="55" w:type="dxa"/>
        </w:tblCellMar>
        <w:tblLook w:val="0000"/>
      </w:tblPr>
      <w:tblGrid>
        <w:gridCol w:w="529"/>
        <w:gridCol w:w="3600"/>
        <w:gridCol w:w="514"/>
        <w:gridCol w:w="3653"/>
      </w:tblGrid>
      <w:tr w:rsidR="00985C26" w:rsidRPr="00985C26" w:rsidTr="00985C26">
        <w:tc>
          <w:tcPr>
            <w:tcW w:w="8296" w:type="dxa"/>
            <w:gridSpan w:val="4"/>
            <w:tcBorders>
              <w:top w:val="single" w:sz="1" w:space="0" w:color="000000"/>
              <w:left w:val="single" w:sz="1" w:space="0" w:color="000000"/>
              <w:bottom w:val="single" w:sz="1" w:space="0" w:color="000000"/>
              <w:right w:val="single" w:sz="1" w:space="0" w:color="000000"/>
            </w:tcBorders>
            <w:shd w:val="clear" w:color="auto" w:fill="FFFFFF"/>
            <w:vAlign w:val="center"/>
          </w:tcPr>
          <w:p w:rsidR="00985C26" w:rsidRPr="00985C26" w:rsidRDefault="00985C26" w:rsidP="00985C26">
            <w:pPr>
              <w:pStyle w:val="TableContents"/>
              <w:snapToGrid w:val="0"/>
              <w:jc w:val="center"/>
              <w:rPr>
                <w:rFonts w:ascii="Arial" w:hAnsi="Arial" w:cs="Arial"/>
                <w:i/>
                <w:color w:val="000000"/>
                <w:lang w:val="es-CO"/>
              </w:rPr>
            </w:pPr>
            <w:r w:rsidRPr="00985C26">
              <w:rPr>
                <w:rFonts w:ascii="Arial" w:hAnsi="Arial" w:cs="Arial"/>
                <w:i/>
                <w:color w:val="000000"/>
                <w:lang w:val="es-CO"/>
              </w:rPr>
              <w:t>Flujo básico de éxito</w:t>
            </w:r>
          </w:p>
        </w:tc>
      </w:tr>
      <w:tr w:rsidR="00985C26" w:rsidRPr="00985C26" w:rsidTr="00985C26">
        <w:tc>
          <w:tcPr>
            <w:tcW w:w="529" w:type="dxa"/>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lang w:val="es-CO"/>
              </w:rPr>
            </w:pPr>
          </w:p>
        </w:tc>
        <w:tc>
          <w:tcPr>
            <w:tcW w:w="3600" w:type="dxa"/>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i/>
                <w:color w:val="000000"/>
                <w:lang w:val="es-CO"/>
              </w:rPr>
            </w:pPr>
            <w:r w:rsidRPr="00985C26">
              <w:rPr>
                <w:rFonts w:ascii="Arial" w:hAnsi="Arial" w:cs="Arial"/>
                <w:i/>
                <w:color w:val="000000"/>
                <w:lang w:val="es-CO"/>
              </w:rPr>
              <w:t>Actor: Administrativo Encargado.</w:t>
            </w:r>
          </w:p>
        </w:tc>
        <w:tc>
          <w:tcPr>
            <w:tcW w:w="514" w:type="dxa"/>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lang w:val="es-CO"/>
              </w:rPr>
            </w:pPr>
          </w:p>
        </w:tc>
        <w:tc>
          <w:tcPr>
            <w:tcW w:w="3653" w:type="dxa"/>
            <w:tcBorders>
              <w:left w:val="single" w:sz="1" w:space="0" w:color="000000"/>
              <w:bottom w:val="single" w:sz="1" w:space="0" w:color="000000"/>
              <w:right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i/>
                <w:color w:val="000000"/>
                <w:lang w:val="es-CO"/>
              </w:rPr>
            </w:pPr>
            <w:r w:rsidRPr="00985C26">
              <w:rPr>
                <w:rFonts w:ascii="Arial" w:hAnsi="Arial" w:cs="Arial"/>
                <w:i/>
                <w:color w:val="000000"/>
                <w:lang w:val="es-CO"/>
              </w:rPr>
              <w:t xml:space="preserve">Sistema: sistema de Información </w:t>
            </w:r>
            <w:r w:rsidRPr="00985C26">
              <w:rPr>
                <w:rFonts w:ascii="Arial" w:hAnsi="Arial" w:cs="Arial"/>
                <w:i/>
                <w:color w:val="000000"/>
                <w:lang w:val="es-CO"/>
              </w:rPr>
              <w:lastRenderedPageBreak/>
              <w:t>para la toma de Decisiones.</w:t>
            </w:r>
          </w:p>
        </w:tc>
      </w:tr>
      <w:tr w:rsidR="00985C26" w:rsidRPr="00985C26" w:rsidTr="00985C26">
        <w:tc>
          <w:tcPr>
            <w:tcW w:w="529" w:type="dxa"/>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r w:rsidRPr="00985C26">
              <w:rPr>
                <w:rFonts w:ascii="Arial" w:hAnsi="Arial" w:cs="Arial"/>
                <w:color w:val="000000"/>
                <w:lang w:val="es-CO"/>
              </w:rPr>
              <w:lastRenderedPageBreak/>
              <w:t>1</w:t>
            </w:r>
          </w:p>
        </w:tc>
        <w:tc>
          <w:tcPr>
            <w:tcW w:w="3600" w:type="dxa"/>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r w:rsidRPr="00985C26">
              <w:rPr>
                <w:rFonts w:ascii="Arial" w:hAnsi="Arial" w:cs="Arial"/>
                <w:color w:val="000000"/>
                <w:lang w:val="es-CO"/>
              </w:rPr>
              <w:t>Ingresa al sistema</w:t>
            </w:r>
          </w:p>
        </w:tc>
        <w:tc>
          <w:tcPr>
            <w:tcW w:w="514" w:type="dxa"/>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r w:rsidRPr="00985C26">
              <w:rPr>
                <w:rFonts w:ascii="Arial" w:hAnsi="Arial" w:cs="Arial"/>
                <w:color w:val="000000"/>
                <w:lang w:val="es-CO"/>
              </w:rPr>
              <w:t>2</w:t>
            </w:r>
          </w:p>
        </w:tc>
        <w:tc>
          <w:tcPr>
            <w:tcW w:w="3653" w:type="dxa"/>
            <w:tcBorders>
              <w:left w:val="single" w:sz="1" w:space="0" w:color="000000"/>
              <w:bottom w:val="single" w:sz="1" w:space="0" w:color="000000"/>
              <w:right w:val="single" w:sz="1" w:space="0" w:color="000000"/>
            </w:tcBorders>
            <w:shd w:val="clear" w:color="auto" w:fill="FFFFFF"/>
            <w:vAlign w:val="center"/>
          </w:tcPr>
          <w:p w:rsidR="00985C26" w:rsidRPr="00985C26" w:rsidRDefault="00985C26" w:rsidP="00985C26">
            <w:pPr>
              <w:pStyle w:val="TableContents"/>
              <w:snapToGrid w:val="0"/>
              <w:jc w:val="both"/>
              <w:rPr>
                <w:rFonts w:ascii="Arial" w:hAnsi="Arial" w:cs="Arial"/>
                <w:color w:val="000000"/>
                <w:lang w:val="es-CO"/>
              </w:rPr>
            </w:pPr>
            <w:r w:rsidRPr="00985C26">
              <w:rPr>
                <w:rFonts w:ascii="Arial" w:hAnsi="Arial" w:cs="Arial"/>
                <w:color w:val="000000"/>
                <w:lang w:val="es-CO"/>
              </w:rPr>
              <w:t>Despliega los campos necesarios de ingreso.</w:t>
            </w:r>
          </w:p>
        </w:tc>
      </w:tr>
      <w:tr w:rsidR="00985C26" w:rsidRPr="00985C26" w:rsidTr="00985C26">
        <w:tc>
          <w:tcPr>
            <w:tcW w:w="529" w:type="dxa"/>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r w:rsidRPr="00985C26">
              <w:rPr>
                <w:rFonts w:ascii="Arial" w:hAnsi="Arial" w:cs="Arial"/>
                <w:color w:val="000000"/>
                <w:lang w:val="es-CO"/>
              </w:rPr>
              <w:t>3</w:t>
            </w:r>
          </w:p>
        </w:tc>
        <w:tc>
          <w:tcPr>
            <w:tcW w:w="3600" w:type="dxa"/>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r w:rsidRPr="00985C26">
              <w:rPr>
                <w:rFonts w:ascii="Arial" w:hAnsi="Arial" w:cs="Arial"/>
                <w:color w:val="000000"/>
                <w:lang w:val="es-CO"/>
              </w:rPr>
              <w:t>Digita usuario y contraseña</w:t>
            </w:r>
          </w:p>
        </w:tc>
        <w:tc>
          <w:tcPr>
            <w:tcW w:w="514" w:type="dxa"/>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r w:rsidRPr="00985C26">
              <w:rPr>
                <w:rFonts w:ascii="Arial" w:hAnsi="Arial" w:cs="Arial"/>
                <w:color w:val="000000"/>
                <w:lang w:val="es-CO"/>
              </w:rPr>
              <w:t>4</w:t>
            </w:r>
          </w:p>
        </w:tc>
        <w:tc>
          <w:tcPr>
            <w:tcW w:w="3653" w:type="dxa"/>
            <w:tcBorders>
              <w:left w:val="single" w:sz="1" w:space="0" w:color="000000"/>
              <w:bottom w:val="single" w:sz="1" w:space="0" w:color="000000"/>
              <w:right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r w:rsidRPr="00985C26">
              <w:rPr>
                <w:rFonts w:ascii="Arial" w:hAnsi="Arial" w:cs="Arial"/>
                <w:color w:val="000000"/>
                <w:lang w:val="es-CO"/>
              </w:rPr>
              <w:t>Valida los datos de ingreso.</w:t>
            </w:r>
          </w:p>
        </w:tc>
      </w:tr>
      <w:tr w:rsidR="00985C26" w:rsidRPr="00985C26" w:rsidTr="00985C26">
        <w:trPr>
          <w:trHeight w:val="745"/>
        </w:trPr>
        <w:tc>
          <w:tcPr>
            <w:tcW w:w="529" w:type="dxa"/>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lang w:val="es-CO"/>
              </w:rPr>
            </w:pPr>
          </w:p>
        </w:tc>
        <w:tc>
          <w:tcPr>
            <w:tcW w:w="3600" w:type="dxa"/>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lang w:val="es-CO"/>
              </w:rPr>
            </w:pPr>
          </w:p>
        </w:tc>
        <w:tc>
          <w:tcPr>
            <w:tcW w:w="514" w:type="dxa"/>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r w:rsidRPr="00985C26">
              <w:rPr>
                <w:rFonts w:ascii="Arial" w:hAnsi="Arial" w:cs="Arial"/>
                <w:color w:val="000000"/>
                <w:lang w:val="es-CO"/>
              </w:rPr>
              <w:t>5</w:t>
            </w:r>
          </w:p>
        </w:tc>
        <w:tc>
          <w:tcPr>
            <w:tcW w:w="3653" w:type="dxa"/>
            <w:tcBorders>
              <w:left w:val="single" w:sz="1" w:space="0" w:color="000000"/>
              <w:bottom w:val="single" w:sz="1" w:space="0" w:color="000000"/>
              <w:right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r w:rsidRPr="00985C26">
              <w:rPr>
                <w:rFonts w:ascii="Arial" w:hAnsi="Arial" w:cs="Arial"/>
                <w:color w:val="000000"/>
                <w:lang w:val="es-CO"/>
              </w:rPr>
              <w:t>Muestra la pantalla de inicio de administrador.</w:t>
            </w:r>
          </w:p>
        </w:tc>
      </w:tr>
      <w:tr w:rsidR="00985C26" w:rsidRPr="00985C26" w:rsidTr="00985C26">
        <w:tc>
          <w:tcPr>
            <w:tcW w:w="529" w:type="dxa"/>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r w:rsidRPr="00985C26">
              <w:rPr>
                <w:rFonts w:ascii="Arial" w:hAnsi="Arial" w:cs="Arial"/>
                <w:color w:val="000000"/>
                <w:lang w:val="es-CO"/>
              </w:rPr>
              <w:t>6</w:t>
            </w:r>
          </w:p>
        </w:tc>
        <w:tc>
          <w:tcPr>
            <w:tcW w:w="3600" w:type="dxa"/>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r w:rsidRPr="00985C26">
              <w:rPr>
                <w:rFonts w:ascii="Arial" w:hAnsi="Arial" w:cs="Arial"/>
                <w:color w:val="000000"/>
                <w:lang w:val="es-CO"/>
              </w:rPr>
              <w:t>Elige nuevo Conferencista</w:t>
            </w:r>
          </w:p>
        </w:tc>
        <w:tc>
          <w:tcPr>
            <w:tcW w:w="514" w:type="dxa"/>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r w:rsidRPr="00985C26">
              <w:rPr>
                <w:rFonts w:ascii="Arial" w:hAnsi="Arial" w:cs="Arial"/>
                <w:color w:val="000000"/>
                <w:lang w:val="es-CO"/>
              </w:rPr>
              <w:t>7</w:t>
            </w:r>
          </w:p>
        </w:tc>
        <w:tc>
          <w:tcPr>
            <w:tcW w:w="3653" w:type="dxa"/>
            <w:tcBorders>
              <w:left w:val="single" w:sz="1" w:space="0" w:color="000000"/>
              <w:bottom w:val="single" w:sz="1" w:space="0" w:color="000000"/>
              <w:right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r w:rsidRPr="00985C26">
              <w:rPr>
                <w:rFonts w:ascii="Arial" w:hAnsi="Arial" w:cs="Arial"/>
                <w:color w:val="000000"/>
                <w:lang w:val="es-CO"/>
              </w:rPr>
              <w:t>Muestra la pantalla de Ingreso de nuevo conferencista.</w:t>
            </w:r>
          </w:p>
        </w:tc>
      </w:tr>
      <w:tr w:rsidR="00985C26" w:rsidRPr="00985C26" w:rsidTr="00985C26">
        <w:tc>
          <w:tcPr>
            <w:tcW w:w="529" w:type="dxa"/>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r w:rsidRPr="00985C26">
              <w:rPr>
                <w:rFonts w:ascii="Arial" w:hAnsi="Arial" w:cs="Arial"/>
                <w:color w:val="000000"/>
                <w:lang w:val="es-CO"/>
              </w:rPr>
              <w:t>8</w:t>
            </w:r>
          </w:p>
        </w:tc>
        <w:tc>
          <w:tcPr>
            <w:tcW w:w="3600" w:type="dxa"/>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jc w:val="both"/>
              <w:rPr>
                <w:rFonts w:ascii="Arial" w:hAnsi="Arial" w:cs="Arial"/>
                <w:color w:val="000000"/>
                <w:lang w:val="es-CO"/>
              </w:rPr>
            </w:pPr>
            <w:r w:rsidRPr="00985C26">
              <w:rPr>
                <w:rFonts w:ascii="Arial" w:hAnsi="Arial" w:cs="Arial"/>
                <w:color w:val="000000"/>
                <w:lang w:val="es-CO"/>
              </w:rPr>
              <w:t>Ingresa la información necesaria.</w:t>
            </w:r>
          </w:p>
        </w:tc>
        <w:tc>
          <w:tcPr>
            <w:tcW w:w="514" w:type="dxa"/>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r w:rsidRPr="00985C26">
              <w:rPr>
                <w:rFonts w:ascii="Arial" w:hAnsi="Arial" w:cs="Arial"/>
                <w:color w:val="000000"/>
                <w:lang w:val="es-CO"/>
              </w:rPr>
              <w:t>9</w:t>
            </w:r>
          </w:p>
        </w:tc>
        <w:tc>
          <w:tcPr>
            <w:tcW w:w="3653" w:type="dxa"/>
            <w:tcBorders>
              <w:left w:val="single" w:sz="1" w:space="0" w:color="000000"/>
              <w:bottom w:val="single" w:sz="1" w:space="0" w:color="000000"/>
              <w:right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r w:rsidRPr="00985C26">
              <w:rPr>
                <w:rFonts w:ascii="Arial" w:hAnsi="Arial" w:cs="Arial"/>
                <w:color w:val="000000"/>
                <w:lang w:val="es-CO"/>
              </w:rPr>
              <w:t>Despliega la Información ingresada.</w:t>
            </w:r>
          </w:p>
        </w:tc>
      </w:tr>
      <w:tr w:rsidR="00985C26" w:rsidRPr="00985C26" w:rsidTr="00985C26">
        <w:tc>
          <w:tcPr>
            <w:tcW w:w="529" w:type="dxa"/>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r w:rsidRPr="00985C26">
              <w:rPr>
                <w:rFonts w:ascii="Arial" w:hAnsi="Arial" w:cs="Arial"/>
                <w:color w:val="000000"/>
                <w:lang w:val="es-CO"/>
              </w:rPr>
              <w:t>10</w:t>
            </w:r>
          </w:p>
        </w:tc>
        <w:tc>
          <w:tcPr>
            <w:tcW w:w="3600" w:type="dxa"/>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r w:rsidRPr="00985C26">
              <w:rPr>
                <w:rFonts w:ascii="Arial" w:hAnsi="Arial" w:cs="Arial"/>
                <w:color w:val="000000"/>
                <w:lang w:val="es-CO"/>
              </w:rPr>
              <w:t>Selecciona Guardar.</w:t>
            </w:r>
          </w:p>
        </w:tc>
        <w:tc>
          <w:tcPr>
            <w:tcW w:w="514" w:type="dxa"/>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r w:rsidRPr="00985C26">
              <w:rPr>
                <w:rFonts w:ascii="Arial" w:hAnsi="Arial" w:cs="Arial"/>
                <w:color w:val="000000"/>
                <w:lang w:val="es-CO"/>
              </w:rPr>
              <w:t>11</w:t>
            </w:r>
          </w:p>
        </w:tc>
        <w:tc>
          <w:tcPr>
            <w:tcW w:w="3653" w:type="dxa"/>
            <w:tcBorders>
              <w:left w:val="single" w:sz="1" w:space="0" w:color="000000"/>
              <w:bottom w:val="single" w:sz="1" w:space="0" w:color="000000"/>
              <w:right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r w:rsidRPr="00985C26">
              <w:rPr>
                <w:rFonts w:ascii="Arial" w:hAnsi="Arial" w:cs="Arial"/>
                <w:color w:val="000000"/>
                <w:lang w:val="es-CO"/>
              </w:rPr>
              <w:t>Muestra mensaje de éxito.</w:t>
            </w:r>
          </w:p>
        </w:tc>
      </w:tr>
    </w:tbl>
    <w:p w:rsidR="00985C26" w:rsidRPr="00985C26" w:rsidRDefault="00985C26" w:rsidP="00985C26">
      <w:pPr>
        <w:pStyle w:val="Textoindependiente"/>
        <w:spacing w:after="0"/>
        <w:rPr>
          <w:rFonts w:ascii="Arial" w:hAnsi="Arial" w:cs="Arial"/>
        </w:rPr>
      </w:pPr>
    </w:p>
    <w:tbl>
      <w:tblPr>
        <w:tblW w:w="0" w:type="auto"/>
        <w:tblInd w:w="55" w:type="dxa"/>
        <w:tblLayout w:type="fixed"/>
        <w:tblCellMar>
          <w:top w:w="55" w:type="dxa"/>
          <w:left w:w="55" w:type="dxa"/>
          <w:bottom w:w="55" w:type="dxa"/>
          <w:right w:w="55" w:type="dxa"/>
        </w:tblCellMar>
        <w:tblLook w:val="0000"/>
      </w:tblPr>
      <w:tblGrid>
        <w:gridCol w:w="4141"/>
        <w:gridCol w:w="4155"/>
      </w:tblGrid>
      <w:tr w:rsidR="00985C26" w:rsidRPr="00985C26" w:rsidTr="00985C26">
        <w:tc>
          <w:tcPr>
            <w:tcW w:w="4141" w:type="dxa"/>
            <w:tcBorders>
              <w:top w:val="single" w:sz="1" w:space="0" w:color="000000"/>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i/>
                <w:color w:val="000000"/>
                <w:lang w:val="es-CO"/>
              </w:rPr>
            </w:pPr>
            <w:r w:rsidRPr="00985C26">
              <w:rPr>
                <w:rFonts w:ascii="Arial" w:hAnsi="Arial" w:cs="Arial"/>
                <w:i/>
                <w:color w:val="000000"/>
                <w:lang w:val="es-CO"/>
              </w:rPr>
              <w:t>Variaciones (Caminos de</w:t>
            </w:r>
            <w:r w:rsidRPr="00985C26">
              <w:rPr>
                <w:rFonts w:ascii="Arial" w:hAnsi="Arial" w:cs="Arial"/>
                <w:lang w:val="es-CO"/>
              </w:rPr>
              <w:br/>
            </w:r>
            <w:r w:rsidRPr="00985C26">
              <w:rPr>
                <w:rFonts w:ascii="Arial" w:hAnsi="Arial" w:cs="Arial"/>
                <w:i/>
                <w:color w:val="000000"/>
                <w:lang w:val="es-CO"/>
              </w:rPr>
              <w:t>excepción):</w:t>
            </w:r>
          </w:p>
        </w:tc>
        <w:tc>
          <w:tcPr>
            <w:tcW w:w="4155" w:type="dxa"/>
            <w:tcBorders>
              <w:top w:val="single" w:sz="1" w:space="0" w:color="000000"/>
              <w:left w:val="single" w:sz="1" w:space="0" w:color="000000"/>
              <w:bottom w:val="single" w:sz="1" w:space="0" w:color="000000"/>
              <w:right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r w:rsidRPr="00985C26">
              <w:rPr>
                <w:rFonts w:ascii="Arial" w:hAnsi="Arial" w:cs="Arial"/>
                <w:color w:val="000000"/>
                <w:lang w:val="es-CO"/>
              </w:rPr>
              <w:t>4.1 El usuario o la contraseña no son validos.</w:t>
            </w:r>
            <w:r w:rsidRPr="00985C26">
              <w:rPr>
                <w:rFonts w:ascii="Arial" w:hAnsi="Arial" w:cs="Arial"/>
                <w:lang w:val="es-CO"/>
              </w:rPr>
              <w:br/>
            </w:r>
            <w:r w:rsidRPr="00985C26">
              <w:rPr>
                <w:rFonts w:ascii="Arial" w:hAnsi="Arial" w:cs="Arial"/>
                <w:color w:val="000000"/>
                <w:lang w:val="es-CO"/>
              </w:rPr>
              <w:t>9.1 No ingresa los datos necesarios para el registro del nuevo conferencista.</w:t>
            </w:r>
            <w:r w:rsidRPr="00985C26">
              <w:rPr>
                <w:rFonts w:ascii="Arial" w:hAnsi="Arial" w:cs="Arial"/>
                <w:lang w:val="es-CO"/>
              </w:rPr>
              <w:br/>
            </w:r>
            <w:r w:rsidRPr="00985C26">
              <w:rPr>
                <w:rFonts w:ascii="Arial" w:hAnsi="Arial" w:cs="Arial"/>
                <w:color w:val="000000"/>
                <w:lang w:val="es-CO"/>
              </w:rPr>
              <w:t>11.1 El registro no de guardo.</w:t>
            </w:r>
          </w:p>
        </w:tc>
      </w:tr>
      <w:tr w:rsidR="00985C26" w:rsidRPr="00985C26" w:rsidTr="00985C26">
        <w:tc>
          <w:tcPr>
            <w:tcW w:w="4141" w:type="dxa"/>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i/>
                <w:color w:val="000000"/>
                <w:lang w:val="es-CO"/>
              </w:rPr>
            </w:pPr>
            <w:r w:rsidRPr="00985C26">
              <w:rPr>
                <w:rFonts w:ascii="Arial" w:hAnsi="Arial" w:cs="Arial"/>
                <w:i/>
                <w:color w:val="000000"/>
                <w:lang w:val="es-CO"/>
              </w:rPr>
              <w:t>Extensiones</w:t>
            </w:r>
          </w:p>
        </w:tc>
        <w:tc>
          <w:tcPr>
            <w:tcW w:w="4155" w:type="dxa"/>
            <w:tcBorders>
              <w:left w:val="single" w:sz="1" w:space="0" w:color="000000"/>
              <w:bottom w:val="single" w:sz="1" w:space="0" w:color="000000"/>
              <w:right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r w:rsidRPr="00985C26">
              <w:rPr>
                <w:rFonts w:ascii="Arial" w:hAnsi="Arial" w:cs="Arial"/>
                <w:color w:val="000000"/>
                <w:lang w:val="es-CO"/>
              </w:rPr>
              <w:t>Ninguna</w:t>
            </w:r>
          </w:p>
        </w:tc>
      </w:tr>
      <w:tr w:rsidR="00985C26" w:rsidRPr="00985C26" w:rsidTr="00985C26">
        <w:tc>
          <w:tcPr>
            <w:tcW w:w="4141" w:type="dxa"/>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i/>
                <w:color w:val="000000"/>
                <w:lang w:val="es-CO"/>
              </w:rPr>
            </w:pPr>
            <w:r w:rsidRPr="00985C26">
              <w:rPr>
                <w:rFonts w:ascii="Arial" w:hAnsi="Arial" w:cs="Arial"/>
                <w:i/>
                <w:color w:val="000000"/>
                <w:lang w:val="es-CO"/>
              </w:rPr>
              <w:t>Requerimientos</w:t>
            </w:r>
            <w:r w:rsidRPr="00985C26">
              <w:rPr>
                <w:rFonts w:ascii="Arial" w:hAnsi="Arial" w:cs="Arial"/>
                <w:lang w:val="es-CO"/>
              </w:rPr>
              <w:br/>
            </w:r>
            <w:r w:rsidRPr="00985C26">
              <w:rPr>
                <w:rFonts w:ascii="Arial" w:hAnsi="Arial" w:cs="Arial"/>
                <w:i/>
                <w:color w:val="000000"/>
                <w:lang w:val="es-CO"/>
              </w:rPr>
              <w:t>Asociados</w:t>
            </w:r>
          </w:p>
        </w:tc>
        <w:tc>
          <w:tcPr>
            <w:tcW w:w="4155" w:type="dxa"/>
            <w:tcBorders>
              <w:left w:val="single" w:sz="1" w:space="0" w:color="000000"/>
              <w:bottom w:val="single" w:sz="1" w:space="0" w:color="000000"/>
              <w:right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r w:rsidRPr="00985C26">
              <w:rPr>
                <w:rFonts w:ascii="Arial" w:hAnsi="Arial" w:cs="Arial"/>
                <w:color w:val="000000"/>
                <w:lang w:val="es-CO"/>
              </w:rPr>
              <w:t>RF-05</w:t>
            </w:r>
          </w:p>
        </w:tc>
      </w:tr>
    </w:tbl>
    <w:p w:rsidR="00985C26" w:rsidRDefault="00985C26" w:rsidP="00985C26">
      <w:pPr>
        <w:jc w:val="both"/>
        <w:rPr>
          <w:rFonts w:ascii="Arial" w:eastAsia="Arial" w:hAnsi="Arial" w:cs="Arial"/>
          <w:b/>
          <w:bCs/>
          <w:color w:val="000000"/>
          <w:sz w:val="24"/>
          <w:szCs w:val="24"/>
        </w:rPr>
      </w:pPr>
    </w:p>
    <w:p w:rsidR="0034669C" w:rsidRPr="0034669C" w:rsidRDefault="0034669C" w:rsidP="0034669C">
      <w:pPr>
        <w:jc w:val="center"/>
        <w:rPr>
          <w:rFonts w:ascii="Arial" w:hAnsi="Arial" w:cs="Arial"/>
          <w:sz w:val="20"/>
          <w:szCs w:val="20"/>
        </w:rPr>
      </w:pPr>
      <w:r>
        <w:rPr>
          <w:rFonts w:ascii="Arial" w:hAnsi="Arial" w:cs="Arial"/>
          <w:sz w:val="20"/>
          <w:szCs w:val="20"/>
        </w:rPr>
        <w:t>Tabla 3</w:t>
      </w:r>
      <w:r w:rsidRPr="00011224">
        <w:rPr>
          <w:rFonts w:ascii="Arial" w:hAnsi="Arial" w:cs="Arial"/>
          <w:sz w:val="20"/>
          <w:szCs w:val="20"/>
        </w:rPr>
        <w:t xml:space="preserve">. </w:t>
      </w:r>
      <w:r>
        <w:rPr>
          <w:rFonts w:ascii="Arial" w:hAnsi="Arial" w:cs="Arial"/>
          <w:sz w:val="20"/>
          <w:szCs w:val="20"/>
        </w:rPr>
        <w:t>Caso de Uso Agregar Conferencista</w:t>
      </w:r>
      <w:r w:rsidRPr="00011224">
        <w:rPr>
          <w:rFonts w:ascii="Arial" w:hAnsi="Arial" w:cs="Arial"/>
          <w:sz w:val="20"/>
          <w:szCs w:val="20"/>
        </w:rPr>
        <w:t>.</w:t>
      </w:r>
    </w:p>
    <w:p w:rsidR="0034669C" w:rsidRPr="0034669C" w:rsidRDefault="0034669C" w:rsidP="00985C26">
      <w:pPr>
        <w:jc w:val="both"/>
        <w:rPr>
          <w:rFonts w:ascii="Arial" w:eastAsia="Arial" w:hAnsi="Arial" w:cs="Arial"/>
          <w:b/>
          <w:bCs/>
          <w:color w:val="000000"/>
          <w:sz w:val="24"/>
          <w:szCs w:val="24"/>
        </w:rPr>
      </w:pPr>
    </w:p>
    <w:p w:rsidR="00985C26" w:rsidRPr="00746F6A" w:rsidRDefault="00985C26" w:rsidP="00E02BE3">
      <w:pPr>
        <w:pStyle w:val="Prrafodelista"/>
        <w:widowControl w:val="0"/>
        <w:numPr>
          <w:ilvl w:val="3"/>
          <w:numId w:val="2"/>
        </w:numPr>
        <w:suppressAutoHyphens/>
        <w:spacing w:after="0" w:line="240" w:lineRule="auto"/>
        <w:ind w:left="567" w:firstLine="0"/>
        <w:jc w:val="both"/>
        <w:rPr>
          <w:rFonts w:ascii="Arial" w:eastAsia="Arial" w:hAnsi="Arial" w:cs="Arial"/>
          <w:b/>
          <w:bCs/>
          <w:iCs/>
          <w:color w:val="000000"/>
          <w:sz w:val="24"/>
          <w:szCs w:val="24"/>
        </w:rPr>
      </w:pPr>
      <w:r w:rsidRPr="00746F6A">
        <w:rPr>
          <w:rFonts w:ascii="Arial" w:eastAsia="Arial" w:hAnsi="Arial" w:cs="Arial"/>
          <w:b/>
          <w:bCs/>
          <w:color w:val="000000"/>
          <w:sz w:val="24"/>
          <w:szCs w:val="24"/>
        </w:rPr>
        <w:t>C</w:t>
      </w:r>
      <w:r w:rsidRPr="00746F6A">
        <w:rPr>
          <w:rFonts w:ascii="Arial" w:eastAsia="Arial" w:hAnsi="Arial" w:cs="Arial"/>
          <w:b/>
          <w:bCs/>
          <w:iCs/>
          <w:color w:val="000000"/>
          <w:sz w:val="24"/>
          <w:szCs w:val="24"/>
        </w:rPr>
        <w:t>aso de Uso Modificar Convenios</w:t>
      </w:r>
    </w:p>
    <w:p w:rsidR="00985C26" w:rsidRPr="00985C26" w:rsidRDefault="00985C26" w:rsidP="00985C26">
      <w:pPr>
        <w:jc w:val="both"/>
        <w:rPr>
          <w:rFonts w:ascii="Arial" w:eastAsia="Arial" w:hAnsi="Arial" w:cs="Arial"/>
          <w:b/>
          <w:bCs/>
          <w:i/>
          <w:iCs/>
          <w:color w:val="000000"/>
          <w:sz w:val="24"/>
          <w:szCs w:val="24"/>
        </w:rPr>
      </w:pPr>
    </w:p>
    <w:tbl>
      <w:tblPr>
        <w:tblW w:w="0" w:type="auto"/>
        <w:tblInd w:w="55" w:type="dxa"/>
        <w:tblLayout w:type="fixed"/>
        <w:tblCellMar>
          <w:top w:w="55" w:type="dxa"/>
          <w:left w:w="55" w:type="dxa"/>
          <w:bottom w:w="55" w:type="dxa"/>
          <w:right w:w="55" w:type="dxa"/>
        </w:tblCellMar>
        <w:tblLook w:val="0000"/>
      </w:tblPr>
      <w:tblGrid>
        <w:gridCol w:w="1246"/>
        <w:gridCol w:w="2911"/>
        <w:gridCol w:w="2048"/>
        <w:gridCol w:w="2091"/>
      </w:tblGrid>
      <w:tr w:rsidR="00985C26" w:rsidRPr="00985C26" w:rsidTr="00985C26">
        <w:tc>
          <w:tcPr>
            <w:tcW w:w="1246" w:type="dxa"/>
            <w:tcBorders>
              <w:top w:val="single" w:sz="1" w:space="0" w:color="000000"/>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r w:rsidRPr="00985C26">
              <w:rPr>
                <w:rFonts w:ascii="Arial" w:hAnsi="Arial" w:cs="Arial"/>
                <w:color w:val="000000"/>
                <w:lang w:val="es-CO"/>
              </w:rPr>
              <w:t>Proyecto:</w:t>
            </w:r>
          </w:p>
        </w:tc>
        <w:tc>
          <w:tcPr>
            <w:tcW w:w="2911" w:type="dxa"/>
            <w:tcBorders>
              <w:top w:val="single" w:sz="1" w:space="0" w:color="000000"/>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r w:rsidRPr="00985C26">
              <w:rPr>
                <w:rFonts w:ascii="Arial" w:hAnsi="Arial" w:cs="Arial"/>
                <w:color w:val="000000"/>
                <w:lang w:val="es-CO"/>
              </w:rPr>
              <w:t>Sistema de Información CEP</w:t>
            </w:r>
          </w:p>
        </w:tc>
        <w:tc>
          <w:tcPr>
            <w:tcW w:w="2048" w:type="dxa"/>
            <w:tcBorders>
              <w:top w:val="single" w:sz="1" w:space="0" w:color="000000"/>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r w:rsidRPr="00985C26">
              <w:rPr>
                <w:rFonts w:ascii="Arial" w:hAnsi="Arial" w:cs="Arial"/>
                <w:color w:val="000000"/>
                <w:lang w:val="es-CO"/>
              </w:rPr>
              <w:t>Fecha:</w:t>
            </w:r>
          </w:p>
        </w:tc>
        <w:tc>
          <w:tcPr>
            <w:tcW w:w="2091" w:type="dxa"/>
            <w:tcBorders>
              <w:top w:val="single" w:sz="1" w:space="0" w:color="000000"/>
              <w:left w:val="single" w:sz="1" w:space="0" w:color="000000"/>
              <w:bottom w:val="single" w:sz="1" w:space="0" w:color="000000"/>
              <w:right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r w:rsidRPr="00985C26">
              <w:rPr>
                <w:rFonts w:ascii="Arial" w:hAnsi="Arial" w:cs="Arial"/>
                <w:color w:val="000000"/>
                <w:lang w:val="es-CO"/>
              </w:rPr>
              <w:t>Válido  </w:t>
            </w:r>
          </w:p>
        </w:tc>
      </w:tr>
      <w:tr w:rsidR="00985C26" w:rsidRPr="00985C26" w:rsidTr="00985C26">
        <w:tc>
          <w:tcPr>
            <w:tcW w:w="1246" w:type="dxa"/>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r w:rsidRPr="00985C26">
              <w:rPr>
                <w:rFonts w:ascii="Arial" w:hAnsi="Arial" w:cs="Arial"/>
                <w:color w:val="000000"/>
                <w:lang w:val="es-CO"/>
              </w:rPr>
              <w:t>Autor:</w:t>
            </w:r>
          </w:p>
        </w:tc>
        <w:tc>
          <w:tcPr>
            <w:tcW w:w="2911" w:type="dxa"/>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r w:rsidRPr="00985C26">
              <w:rPr>
                <w:rFonts w:ascii="Arial" w:hAnsi="Arial" w:cs="Arial"/>
                <w:color w:val="000000"/>
                <w:lang w:val="es-CO"/>
              </w:rPr>
              <w:t>Camilo Ortiz</w:t>
            </w:r>
          </w:p>
        </w:tc>
        <w:tc>
          <w:tcPr>
            <w:tcW w:w="2048" w:type="dxa"/>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r w:rsidRPr="00985C26">
              <w:rPr>
                <w:rFonts w:ascii="Arial" w:hAnsi="Arial" w:cs="Arial"/>
                <w:color w:val="000000"/>
                <w:lang w:val="es-CO"/>
              </w:rPr>
              <w:t>Versión:</w:t>
            </w:r>
          </w:p>
        </w:tc>
        <w:tc>
          <w:tcPr>
            <w:tcW w:w="2091" w:type="dxa"/>
            <w:tcBorders>
              <w:left w:val="single" w:sz="1" w:space="0" w:color="000000"/>
              <w:bottom w:val="single" w:sz="1" w:space="0" w:color="000000"/>
              <w:right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lang w:val="es-CO"/>
              </w:rPr>
            </w:pPr>
          </w:p>
        </w:tc>
      </w:tr>
    </w:tbl>
    <w:p w:rsidR="00985C26" w:rsidRPr="00985C26" w:rsidRDefault="00985C26" w:rsidP="00985C26">
      <w:pPr>
        <w:pStyle w:val="Textoindependiente"/>
        <w:spacing w:after="0"/>
        <w:rPr>
          <w:rFonts w:ascii="Arial" w:hAnsi="Arial" w:cs="Arial"/>
        </w:rPr>
      </w:pPr>
    </w:p>
    <w:tbl>
      <w:tblPr>
        <w:tblW w:w="0" w:type="auto"/>
        <w:tblInd w:w="55" w:type="dxa"/>
        <w:tblLayout w:type="fixed"/>
        <w:tblCellMar>
          <w:top w:w="55" w:type="dxa"/>
          <w:left w:w="55" w:type="dxa"/>
          <w:bottom w:w="55" w:type="dxa"/>
          <w:right w:w="55" w:type="dxa"/>
        </w:tblCellMar>
        <w:tblLook w:val="0000"/>
      </w:tblPr>
      <w:tblGrid>
        <w:gridCol w:w="2167"/>
        <w:gridCol w:w="1853"/>
        <w:gridCol w:w="994"/>
        <w:gridCol w:w="3282"/>
      </w:tblGrid>
      <w:tr w:rsidR="00985C26" w:rsidRPr="00985C26" w:rsidTr="00985C26">
        <w:tc>
          <w:tcPr>
            <w:tcW w:w="2167" w:type="dxa"/>
            <w:tcBorders>
              <w:top w:val="single" w:sz="1" w:space="0" w:color="000000"/>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i/>
                <w:color w:val="000000"/>
                <w:lang w:val="es-CO"/>
              </w:rPr>
            </w:pPr>
            <w:r w:rsidRPr="00985C26">
              <w:rPr>
                <w:rFonts w:ascii="Arial" w:hAnsi="Arial" w:cs="Arial"/>
                <w:i/>
                <w:color w:val="000000"/>
                <w:lang w:val="es-CO"/>
              </w:rPr>
              <w:t>ID Caso de uso:</w:t>
            </w:r>
          </w:p>
        </w:tc>
        <w:tc>
          <w:tcPr>
            <w:tcW w:w="1853" w:type="dxa"/>
            <w:tcBorders>
              <w:top w:val="single" w:sz="1" w:space="0" w:color="000000"/>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r w:rsidRPr="00985C26">
              <w:rPr>
                <w:rFonts w:ascii="Arial" w:hAnsi="Arial" w:cs="Arial"/>
                <w:color w:val="000000"/>
                <w:lang w:val="es-CO"/>
              </w:rPr>
              <w:t>04</w:t>
            </w:r>
          </w:p>
        </w:tc>
        <w:tc>
          <w:tcPr>
            <w:tcW w:w="994" w:type="dxa"/>
            <w:tcBorders>
              <w:top w:val="single" w:sz="1" w:space="0" w:color="000000"/>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i/>
                <w:color w:val="000000"/>
                <w:lang w:val="es-CO"/>
              </w:rPr>
            </w:pPr>
            <w:r w:rsidRPr="00985C26">
              <w:rPr>
                <w:rFonts w:ascii="Arial" w:hAnsi="Arial" w:cs="Arial"/>
                <w:i/>
                <w:color w:val="000000"/>
                <w:lang w:val="es-CO"/>
              </w:rPr>
              <w:t>Nombre:</w:t>
            </w:r>
          </w:p>
        </w:tc>
        <w:tc>
          <w:tcPr>
            <w:tcW w:w="3282" w:type="dxa"/>
            <w:tcBorders>
              <w:top w:val="single" w:sz="1" w:space="0" w:color="000000"/>
              <w:left w:val="single" w:sz="1" w:space="0" w:color="000000"/>
              <w:bottom w:val="single" w:sz="1" w:space="0" w:color="000000"/>
              <w:right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r w:rsidRPr="00985C26">
              <w:rPr>
                <w:rFonts w:ascii="Arial" w:hAnsi="Arial" w:cs="Arial"/>
                <w:color w:val="000000"/>
                <w:lang w:val="es-CO"/>
              </w:rPr>
              <w:t>Modificar Convenio</w:t>
            </w:r>
          </w:p>
        </w:tc>
      </w:tr>
      <w:tr w:rsidR="00985C26" w:rsidRPr="00985C26" w:rsidTr="00985C26">
        <w:tc>
          <w:tcPr>
            <w:tcW w:w="4020" w:type="dxa"/>
            <w:gridSpan w:val="2"/>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i/>
                <w:color w:val="000000"/>
                <w:lang w:val="es-CO"/>
              </w:rPr>
            </w:pPr>
            <w:r w:rsidRPr="00985C26">
              <w:rPr>
                <w:rFonts w:ascii="Arial" w:hAnsi="Arial" w:cs="Arial"/>
                <w:i/>
                <w:color w:val="000000"/>
                <w:lang w:val="es-CO"/>
              </w:rPr>
              <w:t>Objetivo en Contexto (Resumen):</w:t>
            </w:r>
          </w:p>
        </w:tc>
        <w:tc>
          <w:tcPr>
            <w:tcW w:w="4276" w:type="dxa"/>
            <w:gridSpan w:val="2"/>
            <w:tcBorders>
              <w:left w:val="single" w:sz="1" w:space="0" w:color="000000"/>
              <w:bottom w:val="single" w:sz="1" w:space="0" w:color="000000"/>
              <w:right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lang w:val="es-CO"/>
              </w:rPr>
            </w:pPr>
          </w:p>
          <w:p w:rsidR="00985C26" w:rsidRPr="00985C26" w:rsidRDefault="00985C26" w:rsidP="00985C26">
            <w:pPr>
              <w:pStyle w:val="TableContents"/>
              <w:jc w:val="both"/>
              <w:rPr>
                <w:rFonts w:ascii="Arial" w:hAnsi="Arial" w:cs="Arial"/>
                <w:color w:val="000000"/>
                <w:lang w:val="es-CO"/>
              </w:rPr>
            </w:pPr>
            <w:r w:rsidRPr="00985C26">
              <w:rPr>
                <w:rFonts w:ascii="Arial" w:hAnsi="Arial" w:cs="Arial"/>
                <w:color w:val="000000"/>
                <w:lang w:val="es-CO"/>
              </w:rPr>
              <w:t xml:space="preserve">Permite al encargado de la gestión de convenios realizar modificaciones en </w:t>
            </w:r>
            <w:r w:rsidRPr="00985C26">
              <w:rPr>
                <w:rFonts w:ascii="Arial" w:hAnsi="Arial" w:cs="Arial"/>
                <w:color w:val="000000"/>
                <w:lang w:val="es-CO"/>
              </w:rPr>
              <w:lastRenderedPageBreak/>
              <w:t>cierta información referente a los mismos.</w:t>
            </w:r>
          </w:p>
        </w:tc>
      </w:tr>
      <w:tr w:rsidR="00985C26" w:rsidRPr="00985C26" w:rsidTr="00985C26">
        <w:tc>
          <w:tcPr>
            <w:tcW w:w="4020" w:type="dxa"/>
            <w:gridSpan w:val="2"/>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i/>
                <w:color w:val="000000"/>
                <w:lang w:val="es-CO"/>
              </w:rPr>
            </w:pPr>
            <w:r w:rsidRPr="00985C26">
              <w:rPr>
                <w:rFonts w:ascii="Arial" w:hAnsi="Arial" w:cs="Arial"/>
                <w:i/>
                <w:color w:val="000000"/>
                <w:lang w:val="es-CO"/>
              </w:rPr>
              <w:lastRenderedPageBreak/>
              <w:t>Actores Participantes</w:t>
            </w:r>
          </w:p>
        </w:tc>
        <w:tc>
          <w:tcPr>
            <w:tcW w:w="4276" w:type="dxa"/>
            <w:gridSpan w:val="2"/>
            <w:tcBorders>
              <w:left w:val="single" w:sz="1" w:space="0" w:color="000000"/>
              <w:bottom w:val="single" w:sz="1" w:space="0" w:color="000000"/>
              <w:right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lang w:val="es-CO"/>
              </w:rPr>
            </w:pPr>
          </w:p>
          <w:p w:rsidR="00985C26" w:rsidRPr="00985C26" w:rsidRDefault="00985C26" w:rsidP="00985C26">
            <w:pPr>
              <w:pStyle w:val="TableContents"/>
              <w:rPr>
                <w:rFonts w:ascii="Arial" w:hAnsi="Arial" w:cs="Arial"/>
                <w:color w:val="000000"/>
                <w:lang w:val="es-CO"/>
              </w:rPr>
            </w:pPr>
            <w:r w:rsidRPr="00985C26">
              <w:rPr>
                <w:rFonts w:ascii="Arial" w:hAnsi="Arial" w:cs="Arial"/>
                <w:color w:val="000000"/>
                <w:lang w:val="es-CO"/>
              </w:rPr>
              <w:t>Administrativo encargado de la gestión de Convenios.</w:t>
            </w:r>
          </w:p>
        </w:tc>
      </w:tr>
      <w:tr w:rsidR="00985C26" w:rsidRPr="00985C26" w:rsidTr="00985C26">
        <w:tc>
          <w:tcPr>
            <w:tcW w:w="4020" w:type="dxa"/>
            <w:gridSpan w:val="2"/>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i/>
                <w:color w:val="000000"/>
                <w:lang w:val="es-CO"/>
              </w:rPr>
            </w:pPr>
            <w:r w:rsidRPr="00985C26">
              <w:rPr>
                <w:rFonts w:ascii="Arial" w:hAnsi="Arial" w:cs="Arial"/>
                <w:i/>
                <w:color w:val="000000"/>
                <w:lang w:val="es-CO"/>
              </w:rPr>
              <w:t>Entradas</w:t>
            </w:r>
          </w:p>
        </w:tc>
        <w:tc>
          <w:tcPr>
            <w:tcW w:w="4276" w:type="dxa"/>
            <w:gridSpan w:val="2"/>
            <w:tcBorders>
              <w:left w:val="single" w:sz="1" w:space="0" w:color="000000"/>
              <w:bottom w:val="single" w:sz="1" w:space="0" w:color="000000"/>
              <w:right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lang w:val="es-CO"/>
              </w:rPr>
            </w:pPr>
          </w:p>
          <w:p w:rsidR="00985C26" w:rsidRPr="00985C26" w:rsidRDefault="00985C26" w:rsidP="00985C26">
            <w:pPr>
              <w:pStyle w:val="TableContents"/>
              <w:rPr>
                <w:rFonts w:ascii="Arial" w:hAnsi="Arial" w:cs="Arial"/>
                <w:color w:val="000000"/>
                <w:lang w:val="es-CO"/>
              </w:rPr>
            </w:pPr>
            <w:r w:rsidRPr="00985C26">
              <w:rPr>
                <w:rFonts w:ascii="Arial" w:hAnsi="Arial" w:cs="Arial"/>
                <w:color w:val="000000"/>
                <w:lang w:val="es-CO"/>
              </w:rPr>
              <w:t>Datos actualizados del convenio seleccionado para modificar.</w:t>
            </w:r>
          </w:p>
        </w:tc>
      </w:tr>
      <w:tr w:rsidR="00985C26" w:rsidRPr="00985C26" w:rsidTr="00985C26">
        <w:tc>
          <w:tcPr>
            <w:tcW w:w="4020" w:type="dxa"/>
            <w:gridSpan w:val="2"/>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i/>
                <w:color w:val="000000"/>
                <w:lang w:val="es-CO"/>
              </w:rPr>
            </w:pPr>
            <w:r w:rsidRPr="00985C26">
              <w:rPr>
                <w:rFonts w:ascii="Arial" w:hAnsi="Arial" w:cs="Arial"/>
                <w:i/>
                <w:color w:val="000000"/>
                <w:lang w:val="es-CO"/>
              </w:rPr>
              <w:t>Salidas</w:t>
            </w:r>
          </w:p>
        </w:tc>
        <w:tc>
          <w:tcPr>
            <w:tcW w:w="4276" w:type="dxa"/>
            <w:gridSpan w:val="2"/>
            <w:tcBorders>
              <w:left w:val="single" w:sz="1" w:space="0" w:color="000000"/>
              <w:bottom w:val="single" w:sz="1" w:space="0" w:color="000000"/>
              <w:right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lang w:val="es-CO"/>
              </w:rPr>
            </w:pPr>
          </w:p>
        </w:tc>
      </w:tr>
      <w:tr w:rsidR="00985C26" w:rsidRPr="00985C26" w:rsidTr="00985C26">
        <w:tc>
          <w:tcPr>
            <w:tcW w:w="4020" w:type="dxa"/>
            <w:gridSpan w:val="2"/>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i/>
                <w:color w:val="000000"/>
                <w:lang w:val="es-CO"/>
              </w:rPr>
            </w:pPr>
            <w:r w:rsidRPr="00985C26">
              <w:rPr>
                <w:rFonts w:ascii="Arial" w:hAnsi="Arial" w:cs="Arial"/>
                <w:i/>
                <w:color w:val="000000"/>
                <w:lang w:val="es-CO"/>
              </w:rPr>
              <w:t>Pre-Condiciones</w:t>
            </w:r>
          </w:p>
        </w:tc>
        <w:tc>
          <w:tcPr>
            <w:tcW w:w="4276" w:type="dxa"/>
            <w:gridSpan w:val="2"/>
            <w:tcBorders>
              <w:left w:val="single" w:sz="1" w:space="0" w:color="000000"/>
              <w:bottom w:val="single" w:sz="1" w:space="0" w:color="000000"/>
              <w:right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lang w:val="es-CO"/>
              </w:rPr>
            </w:pPr>
          </w:p>
          <w:p w:rsidR="00985C26" w:rsidRPr="00985C26" w:rsidRDefault="00985C26" w:rsidP="00985C26">
            <w:pPr>
              <w:pStyle w:val="TableContents"/>
              <w:rPr>
                <w:rFonts w:ascii="Arial" w:hAnsi="Arial" w:cs="Arial"/>
                <w:color w:val="000000"/>
                <w:lang w:val="es-CO"/>
              </w:rPr>
            </w:pPr>
            <w:r w:rsidRPr="00985C26">
              <w:rPr>
                <w:rFonts w:ascii="Arial" w:hAnsi="Arial" w:cs="Arial"/>
                <w:color w:val="000000"/>
                <w:lang w:val="es-CO"/>
              </w:rPr>
              <w:t xml:space="preserve">El administrativo encargado debe haber realizado el proceso de </w:t>
            </w:r>
            <w:proofErr w:type="spellStart"/>
            <w:r w:rsidRPr="00985C26">
              <w:rPr>
                <w:rFonts w:ascii="Arial" w:hAnsi="Arial" w:cs="Arial"/>
                <w:color w:val="000000"/>
                <w:lang w:val="es-CO"/>
              </w:rPr>
              <w:t>login</w:t>
            </w:r>
            <w:proofErr w:type="spellEnd"/>
            <w:r w:rsidRPr="00985C26">
              <w:rPr>
                <w:rFonts w:ascii="Arial" w:hAnsi="Arial" w:cs="Arial"/>
                <w:color w:val="000000"/>
                <w:lang w:val="es-CO"/>
              </w:rPr>
              <w:t xml:space="preserve"> correctamente.</w:t>
            </w:r>
          </w:p>
        </w:tc>
      </w:tr>
      <w:tr w:rsidR="00985C26" w:rsidRPr="00985C26" w:rsidTr="00985C26">
        <w:tc>
          <w:tcPr>
            <w:tcW w:w="4020" w:type="dxa"/>
            <w:gridSpan w:val="2"/>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i/>
                <w:color w:val="000000"/>
                <w:lang w:val="es-CO"/>
              </w:rPr>
            </w:pPr>
            <w:r w:rsidRPr="00985C26">
              <w:rPr>
                <w:rFonts w:ascii="Arial" w:hAnsi="Arial" w:cs="Arial"/>
                <w:i/>
                <w:color w:val="000000"/>
                <w:lang w:val="es-CO"/>
              </w:rPr>
              <w:t>Post-Condiciones</w:t>
            </w:r>
          </w:p>
        </w:tc>
        <w:tc>
          <w:tcPr>
            <w:tcW w:w="4276" w:type="dxa"/>
            <w:gridSpan w:val="2"/>
            <w:tcBorders>
              <w:left w:val="single" w:sz="1" w:space="0" w:color="000000"/>
              <w:bottom w:val="single" w:sz="1" w:space="0" w:color="000000"/>
              <w:right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lang w:val="es-CO"/>
              </w:rPr>
            </w:pPr>
          </w:p>
          <w:p w:rsidR="00985C26" w:rsidRPr="00985C26" w:rsidRDefault="00985C26" w:rsidP="00985C26">
            <w:pPr>
              <w:pStyle w:val="TableContents"/>
              <w:rPr>
                <w:rFonts w:ascii="Arial" w:hAnsi="Arial" w:cs="Arial"/>
                <w:color w:val="000000"/>
                <w:lang w:val="es-CO"/>
              </w:rPr>
            </w:pPr>
            <w:r w:rsidRPr="00985C26">
              <w:rPr>
                <w:rFonts w:ascii="Arial" w:hAnsi="Arial" w:cs="Arial"/>
                <w:color w:val="000000"/>
                <w:lang w:val="es-CO"/>
              </w:rPr>
              <w:t>Cuando la modificación es exitosa  se notifica al usuario de la misma.</w:t>
            </w:r>
            <w:r w:rsidRPr="00985C26">
              <w:rPr>
                <w:rFonts w:ascii="Arial" w:hAnsi="Arial" w:cs="Arial"/>
                <w:lang w:val="es-CO"/>
              </w:rPr>
              <w:br/>
            </w:r>
            <w:r w:rsidRPr="00985C26">
              <w:rPr>
                <w:rFonts w:ascii="Arial" w:hAnsi="Arial" w:cs="Arial"/>
                <w:color w:val="000000"/>
                <w:lang w:val="es-CO"/>
              </w:rPr>
              <w:t>Cuando no hay éxito no se modifica y se genera una notificación.</w:t>
            </w:r>
          </w:p>
        </w:tc>
      </w:tr>
    </w:tbl>
    <w:p w:rsidR="00985C26" w:rsidRPr="00985C26" w:rsidRDefault="00985C26" w:rsidP="00985C26">
      <w:pPr>
        <w:pStyle w:val="Textoindependiente"/>
        <w:spacing w:after="0"/>
        <w:rPr>
          <w:rFonts w:ascii="Arial" w:hAnsi="Arial" w:cs="Arial"/>
          <w:lang w:val="es-CO"/>
        </w:rPr>
      </w:pPr>
    </w:p>
    <w:tbl>
      <w:tblPr>
        <w:tblW w:w="0" w:type="auto"/>
        <w:tblInd w:w="55" w:type="dxa"/>
        <w:tblLayout w:type="fixed"/>
        <w:tblCellMar>
          <w:top w:w="55" w:type="dxa"/>
          <w:left w:w="55" w:type="dxa"/>
          <w:bottom w:w="55" w:type="dxa"/>
          <w:right w:w="55" w:type="dxa"/>
        </w:tblCellMar>
        <w:tblLook w:val="0000"/>
      </w:tblPr>
      <w:tblGrid>
        <w:gridCol w:w="529"/>
        <w:gridCol w:w="3600"/>
        <w:gridCol w:w="514"/>
        <w:gridCol w:w="3653"/>
      </w:tblGrid>
      <w:tr w:rsidR="00985C26" w:rsidRPr="00985C26" w:rsidTr="00985C26">
        <w:tc>
          <w:tcPr>
            <w:tcW w:w="8296" w:type="dxa"/>
            <w:gridSpan w:val="4"/>
            <w:tcBorders>
              <w:top w:val="single" w:sz="1" w:space="0" w:color="000000"/>
              <w:left w:val="single" w:sz="1" w:space="0" w:color="000000"/>
              <w:bottom w:val="single" w:sz="1" w:space="0" w:color="000000"/>
              <w:right w:val="single" w:sz="1" w:space="0" w:color="000000"/>
            </w:tcBorders>
            <w:shd w:val="clear" w:color="auto" w:fill="FFFFFF"/>
            <w:vAlign w:val="center"/>
          </w:tcPr>
          <w:p w:rsidR="00985C26" w:rsidRPr="00985C26" w:rsidRDefault="00985C26" w:rsidP="00985C26">
            <w:pPr>
              <w:pStyle w:val="TableContents"/>
              <w:snapToGrid w:val="0"/>
              <w:jc w:val="center"/>
              <w:rPr>
                <w:rFonts w:ascii="Arial" w:hAnsi="Arial" w:cs="Arial"/>
                <w:i/>
                <w:color w:val="000000"/>
                <w:lang w:val="es-CO"/>
              </w:rPr>
            </w:pPr>
            <w:r w:rsidRPr="00985C26">
              <w:rPr>
                <w:rFonts w:ascii="Arial" w:hAnsi="Arial" w:cs="Arial"/>
                <w:i/>
                <w:color w:val="000000"/>
                <w:lang w:val="es-CO"/>
              </w:rPr>
              <w:t>Flujo básico de éxito</w:t>
            </w:r>
          </w:p>
        </w:tc>
      </w:tr>
      <w:tr w:rsidR="00985C26" w:rsidRPr="00985C26" w:rsidTr="00985C26">
        <w:tc>
          <w:tcPr>
            <w:tcW w:w="529" w:type="dxa"/>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lang w:val="es-CO"/>
              </w:rPr>
            </w:pPr>
          </w:p>
        </w:tc>
        <w:tc>
          <w:tcPr>
            <w:tcW w:w="3600" w:type="dxa"/>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i/>
                <w:color w:val="000000"/>
                <w:lang w:val="es-CO"/>
              </w:rPr>
            </w:pPr>
            <w:r w:rsidRPr="00985C26">
              <w:rPr>
                <w:rFonts w:ascii="Arial" w:hAnsi="Arial" w:cs="Arial"/>
                <w:i/>
                <w:color w:val="000000"/>
                <w:lang w:val="es-CO"/>
              </w:rPr>
              <w:t>Actor: Administrativo Encargado.</w:t>
            </w:r>
          </w:p>
        </w:tc>
        <w:tc>
          <w:tcPr>
            <w:tcW w:w="514" w:type="dxa"/>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lang w:val="es-CO"/>
              </w:rPr>
            </w:pPr>
          </w:p>
        </w:tc>
        <w:tc>
          <w:tcPr>
            <w:tcW w:w="3653" w:type="dxa"/>
            <w:tcBorders>
              <w:left w:val="single" w:sz="1" w:space="0" w:color="000000"/>
              <w:bottom w:val="single" w:sz="1" w:space="0" w:color="000000"/>
              <w:right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i/>
                <w:color w:val="000000"/>
                <w:lang w:val="es-CO"/>
              </w:rPr>
            </w:pPr>
            <w:r w:rsidRPr="00985C26">
              <w:rPr>
                <w:rFonts w:ascii="Arial" w:hAnsi="Arial" w:cs="Arial"/>
                <w:i/>
                <w:color w:val="000000"/>
                <w:lang w:val="es-CO"/>
              </w:rPr>
              <w:t>Sistema: sistema de Información para la toma de Decisiones.</w:t>
            </w:r>
          </w:p>
        </w:tc>
      </w:tr>
      <w:tr w:rsidR="00985C26" w:rsidRPr="00985C26" w:rsidTr="00985C26">
        <w:tc>
          <w:tcPr>
            <w:tcW w:w="529" w:type="dxa"/>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r w:rsidRPr="00985C26">
              <w:rPr>
                <w:rFonts w:ascii="Arial" w:hAnsi="Arial" w:cs="Arial"/>
                <w:color w:val="000000"/>
                <w:lang w:val="es-CO"/>
              </w:rPr>
              <w:t>1</w:t>
            </w:r>
          </w:p>
        </w:tc>
        <w:tc>
          <w:tcPr>
            <w:tcW w:w="3600" w:type="dxa"/>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r w:rsidRPr="00985C26">
              <w:rPr>
                <w:rFonts w:ascii="Arial" w:hAnsi="Arial" w:cs="Arial"/>
                <w:color w:val="000000"/>
                <w:lang w:val="es-CO"/>
              </w:rPr>
              <w:t>Ingresa al sistema</w:t>
            </w:r>
          </w:p>
        </w:tc>
        <w:tc>
          <w:tcPr>
            <w:tcW w:w="514" w:type="dxa"/>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r w:rsidRPr="00985C26">
              <w:rPr>
                <w:rFonts w:ascii="Arial" w:hAnsi="Arial" w:cs="Arial"/>
                <w:color w:val="000000"/>
                <w:lang w:val="es-CO"/>
              </w:rPr>
              <w:t>2</w:t>
            </w:r>
          </w:p>
        </w:tc>
        <w:tc>
          <w:tcPr>
            <w:tcW w:w="3653" w:type="dxa"/>
            <w:tcBorders>
              <w:left w:val="single" w:sz="1" w:space="0" w:color="000000"/>
              <w:bottom w:val="single" w:sz="1" w:space="0" w:color="000000"/>
              <w:right w:val="single" w:sz="1" w:space="0" w:color="000000"/>
            </w:tcBorders>
            <w:shd w:val="clear" w:color="auto" w:fill="FFFFFF"/>
            <w:vAlign w:val="center"/>
          </w:tcPr>
          <w:p w:rsidR="00985C26" w:rsidRPr="00985C26" w:rsidRDefault="00985C26" w:rsidP="00985C26">
            <w:pPr>
              <w:pStyle w:val="TableContents"/>
              <w:snapToGrid w:val="0"/>
              <w:jc w:val="both"/>
              <w:rPr>
                <w:rFonts w:ascii="Arial" w:hAnsi="Arial" w:cs="Arial"/>
                <w:color w:val="000000"/>
                <w:lang w:val="es-CO"/>
              </w:rPr>
            </w:pPr>
            <w:r w:rsidRPr="00985C26">
              <w:rPr>
                <w:rFonts w:ascii="Arial" w:hAnsi="Arial" w:cs="Arial"/>
                <w:color w:val="000000"/>
                <w:lang w:val="es-CO"/>
              </w:rPr>
              <w:t>Despliega los campos necesarios de ingreso.</w:t>
            </w:r>
          </w:p>
        </w:tc>
      </w:tr>
      <w:tr w:rsidR="00985C26" w:rsidRPr="00985C26" w:rsidTr="00985C26">
        <w:tc>
          <w:tcPr>
            <w:tcW w:w="529" w:type="dxa"/>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r w:rsidRPr="00985C26">
              <w:rPr>
                <w:rFonts w:ascii="Arial" w:hAnsi="Arial" w:cs="Arial"/>
                <w:color w:val="000000"/>
                <w:lang w:val="es-CO"/>
              </w:rPr>
              <w:t>3</w:t>
            </w:r>
          </w:p>
        </w:tc>
        <w:tc>
          <w:tcPr>
            <w:tcW w:w="3600" w:type="dxa"/>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r w:rsidRPr="00985C26">
              <w:rPr>
                <w:rFonts w:ascii="Arial" w:hAnsi="Arial" w:cs="Arial"/>
                <w:color w:val="000000"/>
                <w:lang w:val="es-CO"/>
              </w:rPr>
              <w:t>Digita usuario y contraseña</w:t>
            </w:r>
          </w:p>
        </w:tc>
        <w:tc>
          <w:tcPr>
            <w:tcW w:w="514" w:type="dxa"/>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r w:rsidRPr="00985C26">
              <w:rPr>
                <w:rFonts w:ascii="Arial" w:hAnsi="Arial" w:cs="Arial"/>
                <w:color w:val="000000"/>
                <w:lang w:val="es-CO"/>
              </w:rPr>
              <w:t>4</w:t>
            </w:r>
          </w:p>
        </w:tc>
        <w:tc>
          <w:tcPr>
            <w:tcW w:w="3653" w:type="dxa"/>
            <w:tcBorders>
              <w:left w:val="single" w:sz="1" w:space="0" w:color="000000"/>
              <w:bottom w:val="single" w:sz="1" w:space="0" w:color="000000"/>
              <w:right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r w:rsidRPr="00985C26">
              <w:rPr>
                <w:rFonts w:ascii="Arial" w:hAnsi="Arial" w:cs="Arial"/>
                <w:color w:val="000000"/>
                <w:lang w:val="es-CO"/>
              </w:rPr>
              <w:t>Valida los datos de ingreso.</w:t>
            </w:r>
          </w:p>
        </w:tc>
      </w:tr>
      <w:tr w:rsidR="00985C26" w:rsidRPr="00985C26" w:rsidTr="00985C26">
        <w:trPr>
          <w:trHeight w:val="745"/>
        </w:trPr>
        <w:tc>
          <w:tcPr>
            <w:tcW w:w="529" w:type="dxa"/>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lang w:val="es-CO"/>
              </w:rPr>
            </w:pPr>
          </w:p>
        </w:tc>
        <w:tc>
          <w:tcPr>
            <w:tcW w:w="3600" w:type="dxa"/>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lang w:val="es-CO"/>
              </w:rPr>
            </w:pPr>
          </w:p>
        </w:tc>
        <w:tc>
          <w:tcPr>
            <w:tcW w:w="514" w:type="dxa"/>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r w:rsidRPr="00985C26">
              <w:rPr>
                <w:rFonts w:ascii="Arial" w:hAnsi="Arial" w:cs="Arial"/>
                <w:color w:val="000000"/>
                <w:lang w:val="es-CO"/>
              </w:rPr>
              <w:t>5</w:t>
            </w:r>
          </w:p>
        </w:tc>
        <w:tc>
          <w:tcPr>
            <w:tcW w:w="3653" w:type="dxa"/>
            <w:tcBorders>
              <w:left w:val="single" w:sz="1" w:space="0" w:color="000000"/>
              <w:bottom w:val="single" w:sz="1" w:space="0" w:color="000000"/>
              <w:right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r w:rsidRPr="00985C26">
              <w:rPr>
                <w:rFonts w:ascii="Arial" w:hAnsi="Arial" w:cs="Arial"/>
                <w:color w:val="000000"/>
                <w:lang w:val="es-CO"/>
              </w:rPr>
              <w:t>Muestra la pantalla de inicio de administrador.</w:t>
            </w:r>
          </w:p>
        </w:tc>
      </w:tr>
      <w:tr w:rsidR="00985C26" w:rsidRPr="00985C26" w:rsidTr="00985C26">
        <w:tc>
          <w:tcPr>
            <w:tcW w:w="529" w:type="dxa"/>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r w:rsidRPr="00985C26">
              <w:rPr>
                <w:rFonts w:ascii="Arial" w:hAnsi="Arial" w:cs="Arial"/>
                <w:color w:val="000000"/>
                <w:lang w:val="es-CO"/>
              </w:rPr>
              <w:t>6</w:t>
            </w:r>
          </w:p>
        </w:tc>
        <w:tc>
          <w:tcPr>
            <w:tcW w:w="3600" w:type="dxa"/>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r w:rsidRPr="00985C26">
              <w:rPr>
                <w:rFonts w:ascii="Arial" w:hAnsi="Arial" w:cs="Arial"/>
                <w:color w:val="000000"/>
                <w:lang w:val="es-CO"/>
              </w:rPr>
              <w:t>Elige modificar convenio</w:t>
            </w:r>
          </w:p>
        </w:tc>
        <w:tc>
          <w:tcPr>
            <w:tcW w:w="514" w:type="dxa"/>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r w:rsidRPr="00985C26">
              <w:rPr>
                <w:rFonts w:ascii="Arial" w:hAnsi="Arial" w:cs="Arial"/>
                <w:color w:val="000000"/>
                <w:lang w:val="es-CO"/>
              </w:rPr>
              <w:t>7</w:t>
            </w:r>
          </w:p>
        </w:tc>
        <w:tc>
          <w:tcPr>
            <w:tcW w:w="3653" w:type="dxa"/>
            <w:tcBorders>
              <w:left w:val="single" w:sz="1" w:space="0" w:color="000000"/>
              <w:bottom w:val="single" w:sz="1" w:space="0" w:color="000000"/>
              <w:right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r w:rsidRPr="00985C26">
              <w:rPr>
                <w:rFonts w:ascii="Arial" w:hAnsi="Arial" w:cs="Arial"/>
                <w:color w:val="000000"/>
                <w:lang w:val="es-CO"/>
              </w:rPr>
              <w:t>Despliega la pantalla de búsqueda de convenio.</w:t>
            </w:r>
          </w:p>
        </w:tc>
      </w:tr>
      <w:tr w:rsidR="00985C26" w:rsidRPr="00985C26" w:rsidTr="00985C26">
        <w:tc>
          <w:tcPr>
            <w:tcW w:w="529" w:type="dxa"/>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r w:rsidRPr="00985C26">
              <w:rPr>
                <w:rFonts w:ascii="Arial" w:hAnsi="Arial" w:cs="Arial"/>
                <w:color w:val="000000"/>
                <w:lang w:val="es-CO"/>
              </w:rPr>
              <w:t>8</w:t>
            </w:r>
          </w:p>
        </w:tc>
        <w:tc>
          <w:tcPr>
            <w:tcW w:w="3600" w:type="dxa"/>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r w:rsidRPr="00985C26">
              <w:rPr>
                <w:rFonts w:ascii="Arial" w:hAnsi="Arial" w:cs="Arial"/>
                <w:color w:val="000000"/>
                <w:lang w:val="es-CO"/>
              </w:rPr>
              <w:t>Digita el código del convenio a modificar.</w:t>
            </w:r>
          </w:p>
        </w:tc>
        <w:tc>
          <w:tcPr>
            <w:tcW w:w="514" w:type="dxa"/>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r w:rsidRPr="00985C26">
              <w:rPr>
                <w:rFonts w:ascii="Arial" w:hAnsi="Arial" w:cs="Arial"/>
                <w:color w:val="000000"/>
                <w:lang w:val="es-CO"/>
              </w:rPr>
              <w:t>9</w:t>
            </w:r>
          </w:p>
        </w:tc>
        <w:tc>
          <w:tcPr>
            <w:tcW w:w="3653" w:type="dxa"/>
            <w:tcBorders>
              <w:left w:val="single" w:sz="1" w:space="0" w:color="000000"/>
              <w:bottom w:val="single" w:sz="1" w:space="0" w:color="000000"/>
              <w:right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r w:rsidRPr="00985C26">
              <w:rPr>
                <w:rFonts w:ascii="Arial" w:hAnsi="Arial" w:cs="Arial"/>
                <w:color w:val="000000"/>
                <w:lang w:val="es-CO"/>
              </w:rPr>
              <w:t>Valida el código ingresado.</w:t>
            </w:r>
          </w:p>
        </w:tc>
      </w:tr>
      <w:tr w:rsidR="00985C26" w:rsidRPr="00985C26" w:rsidTr="00985C26">
        <w:tc>
          <w:tcPr>
            <w:tcW w:w="529" w:type="dxa"/>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p>
        </w:tc>
        <w:tc>
          <w:tcPr>
            <w:tcW w:w="3600" w:type="dxa"/>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p>
        </w:tc>
        <w:tc>
          <w:tcPr>
            <w:tcW w:w="514" w:type="dxa"/>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r w:rsidRPr="00985C26">
              <w:rPr>
                <w:rFonts w:ascii="Arial" w:hAnsi="Arial" w:cs="Arial"/>
                <w:color w:val="000000"/>
                <w:lang w:val="es-CO"/>
              </w:rPr>
              <w:t>10</w:t>
            </w:r>
          </w:p>
        </w:tc>
        <w:tc>
          <w:tcPr>
            <w:tcW w:w="3653" w:type="dxa"/>
            <w:tcBorders>
              <w:left w:val="single" w:sz="1" w:space="0" w:color="000000"/>
              <w:bottom w:val="single" w:sz="1" w:space="0" w:color="000000"/>
              <w:right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r w:rsidRPr="00985C26">
              <w:rPr>
                <w:rFonts w:ascii="Arial" w:hAnsi="Arial" w:cs="Arial"/>
                <w:color w:val="000000"/>
                <w:lang w:val="es-CO"/>
              </w:rPr>
              <w:t>Realiza la búsqueda del convenio en la BD.</w:t>
            </w:r>
          </w:p>
        </w:tc>
      </w:tr>
      <w:tr w:rsidR="00985C26" w:rsidRPr="00985C26" w:rsidTr="00985C26">
        <w:tc>
          <w:tcPr>
            <w:tcW w:w="529" w:type="dxa"/>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p>
        </w:tc>
        <w:tc>
          <w:tcPr>
            <w:tcW w:w="3600" w:type="dxa"/>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p>
        </w:tc>
        <w:tc>
          <w:tcPr>
            <w:tcW w:w="514" w:type="dxa"/>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r w:rsidRPr="00985C26">
              <w:rPr>
                <w:rFonts w:ascii="Arial" w:hAnsi="Arial" w:cs="Arial"/>
                <w:color w:val="000000"/>
                <w:lang w:val="es-CO"/>
              </w:rPr>
              <w:t>11</w:t>
            </w:r>
          </w:p>
        </w:tc>
        <w:tc>
          <w:tcPr>
            <w:tcW w:w="3653" w:type="dxa"/>
            <w:tcBorders>
              <w:left w:val="single" w:sz="1" w:space="0" w:color="000000"/>
              <w:bottom w:val="single" w:sz="1" w:space="0" w:color="000000"/>
              <w:right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r w:rsidRPr="00985C26">
              <w:rPr>
                <w:rFonts w:ascii="Arial" w:hAnsi="Arial" w:cs="Arial"/>
                <w:color w:val="000000"/>
                <w:lang w:val="es-CO"/>
              </w:rPr>
              <w:t>Despliega ventana de modificación con los datos de la búsqueda para su modificación.</w:t>
            </w:r>
          </w:p>
        </w:tc>
      </w:tr>
      <w:tr w:rsidR="00985C26" w:rsidRPr="00985C26" w:rsidTr="00985C26">
        <w:tc>
          <w:tcPr>
            <w:tcW w:w="529" w:type="dxa"/>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r w:rsidRPr="00985C26">
              <w:rPr>
                <w:rFonts w:ascii="Arial" w:hAnsi="Arial" w:cs="Arial"/>
                <w:color w:val="000000"/>
                <w:lang w:val="es-CO"/>
              </w:rPr>
              <w:t>12</w:t>
            </w:r>
          </w:p>
        </w:tc>
        <w:tc>
          <w:tcPr>
            <w:tcW w:w="3600" w:type="dxa"/>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jc w:val="both"/>
              <w:rPr>
                <w:rFonts w:ascii="Arial" w:hAnsi="Arial" w:cs="Arial"/>
                <w:color w:val="000000"/>
                <w:lang w:val="es-CO"/>
              </w:rPr>
            </w:pPr>
            <w:r w:rsidRPr="00985C26">
              <w:rPr>
                <w:rFonts w:ascii="Arial" w:hAnsi="Arial" w:cs="Arial"/>
                <w:color w:val="000000"/>
                <w:lang w:val="es-CO"/>
              </w:rPr>
              <w:t xml:space="preserve">Actualiza la información </w:t>
            </w:r>
            <w:r w:rsidRPr="00985C26">
              <w:rPr>
                <w:rFonts w:ascii="Arial" w:hAnsi="Arial" w:cs="Arial"/>
                <w:color w:val="000000"/>
                <w:lang w:val="es-CO"/>
              </w:rPr>
              <w:lastRenderedPageBreak/>
              <w:t>necesaria.</w:t>
            </w:r>
          </w:p>
        </w:tc>
        <w:tc>
          <w:tcPr>
            <w:tcW w:w="514" w:type="dxa"/>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r w:rsidRPr="00985C26">
              <w:rPr>
                <w:rFonts w:ascii="Arial" w:hAnsi="Arial" w:cs="Arial"/>
                <w:color w:val="000000"/>
                <w:lang w:val="es-CO"/>
              </w:rPr>
              <w:lastRenderedPageBreak/>
              <w:t>13</w:t>
            </w:r>
          </w:p>
        </w:tc>
        <w:tc>
          <w:tcPr>
            <w:tcW w:w="3653" w:type="dxa"/>
            <w:tcBorders>
              <w:left w:val="single" w:sz="1" w:space="0" w:color="000000"/>
              <w:bottom w:val="single" w:sz="1" w:space="0" w:color="000000"/>
              <w:right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r w:rsidRPr="00985C26">
              <w:rPr>
                <w:rFonts w:ascii="Arial" w:hAnsi="Arial" w:cs="Arial"/>
                <w:color w:val="000000"/>
                <w:lang w:val="es-CO"/>
              </w:rPr>
              <w:t>Despliega la nueva información.</w:t>
            </w:r>
          </w:p>
        </w:tc>
      </w:tr>
      <w:tr w:rsidR="00985C26" w:rsidRPr="00985C26" w:rsidTr="00985C26">
        <w:tc>
          <w:tcPr>
            <w:tcW w:w="529" w:type="dxa"/>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r w:rsidRPr="00985C26">
              <w:rPr>
                <w:rFonts w:ascii="Arial" w:hAnsi="Arial" w:cs="Arial"/>
                <w:color w:val="000000"/>
                <w:lang w:val="es-CO"/>
              </w:rPr>
              <w:lastRenderedPageBreak/>
              <w:t>14</w:t>
            </w:r>
          </w:p>
        </w:tc>
        <w:tc>
          <w:tcPr>
            <w:tcW w:w="3600" w:type="dxa"/>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r w:rsidRPr="00985C26">
              <w:rPr>
                <w:rFonts w:ascii="Arial" w:hAnsi="Arial" w:cs="Arial"/>
                <w:color w:val="000000"/>
                <w:lang w:val="es-CO"/>
              </w:rPr>
              <w:t>Selecciona Modificar.</w:t>
            </w:r>
          </w:p>
        </w:tc>
        <w:tc>
          <w:tcPr>
            <w:tcW w:w="514" w:type="dxa"/>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r w:rsidRPr="00985C26">
              <w:rPr>
                <w:rFonts w:ascii="Arial" w:hAnsi="Arial" w:cs="Arial"/>
                <w:color w:val="000000"/>
                <w:lang w:val="es-CO"/>
              </w:rPr>
              <w:t>15</w:t>
            </w:r>
          </w:p>
        </w:tc>
        <w:tc>
          <w:tcPr>
            <w:tcW w:w="3653" w:type="dxa"/>
            <w:tcBorders>
              <w:left w:val="single" w:sz="1" w:space="0" w:color="000000"/>
              <w:bottom w:val="single" w:sz="1" w:space="0" w:color="000000"/>
              <w:right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r w:rsidRPr="00985C26">
              <w:rPr>
                <w:rFonts w:ascii="Arial" w:hAnsi="Arial" w:cs="Arial"/>
                <w:color w:val="000000"/>
                <w:lang w:val="es-CO"/>
              </w:rPr>
              <w:t>Muestra mensaje de éxito.</w:t>
            </w:r>
          </w:p>
        </w:tc>
      </w:tr>
    </w:tbl>
    <w:p w:rsidR="00985C26" w:rsidRPr="00985C26" w:rsidRDefault="00985C26" w:rsidP="00985C26">
      <w:pPr>
        <w:pStyle w:val="Textoindependiente"/>
        <w:spacing w:after="0"/>
        <w:rPr>
          <w:rFonts w:ascii="Arial" w:hAnsi="Arial" w:cs="Arial"/>
        </w:rPr>
      </w:pPr>
    </w:p>
    <w:tbl>
      <w:tblPr>
        <w:tblW w:w="0" w:type="auto"/>
        <w:tblInd w:w="55" w:type="dxa"/>
        <w:tblLayout w:type="fixed"/>
        <w:tblCellMar>
          <w:top w:w="55" w:type="dxa"/>
          <w:left w:w="55" w:type="dxa"/>
          <w:bottom w:w="55" w:type="dxa"/>
          <w:right w:w="55" w:type="dxa"/>
        </w:tblCellMar>
        <w:tblLook w:val="0000"/>
      </w:tblPr>
      <w:tblGrid>
        <w:gridCol w:w="4141"/>
        <w:gridCol w:w="4155"/>
      </w:tblGrid>
      <w:tr w:rsidR="00985C26" w:rsidRPr="00985C26" w:rsidTr="00985C26">
        <w:tc>
          <w:tcPr>
            <w:tcW w:w="4141" w:type="dxa"/>
            <w:tcBorders>
              <w:top w:val="single" w:sz="1" w:space="0" w:color="000000"/>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i/>
                <w:color w:val="000000"/>
                <w:lang w:val="es-CO"/>
              </w:rPr>
            </w:pPr>
            <w:r w:rsidRPr="00985C26">
              <w:rPr>
                <w:rFonts w:ascii="Arial" w:hAnsi="Arial" w:cs="Arial"/>
                <w:i/>
                <w:color w:val="000000"/>
                <w:lang w:val="es-CO"/>
              </w:rPr>
              <w:t>Variaciones (Caminos de</w:t>
            </w:r>
            <w:r w:rsidRPr="00985C26">
              <w:rPr>
                <w:rFonts w:ascii="Arial" w:hAnsi="Arial" w:cs="Arial"/>
                <w:lang w:val="es-CO"/>
              </w:rPr>
              <w:br/>
            </w:r>
            <w:r w:rsidRPr="00985C26">
              <w:rPr>
                <w:rFonts w:ascii="Arial" w:hAnsi="Arial" w:cs="Arial"/>
                <w:i/>
                <w:color w:val="000000"/>
                <w:lang w:val="es-CO"/>
              </w:rPr>
              <w:t>excepción):</w:t>
            </w:r>
          </w:p>
        </w:tc>
        <w:tc>
          <w:tcPr>
            <w:tcW w:w="4155" w:type="dxa"/>
            <w:tcBorders>
              <w:top w:val="single" w:sz="1" w:space="0" w:color="000000"/>
              <w:left w:val="single" w:sz="1" w:space="0" w:color="000000"/>
              <w:bottom w:val="single" w:sz="1" w:space="0" w:color="000000"/>
              <w:right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r w:rsidRPr="00985C26">
              <w:rPr>
                <w:rFonts w:ascii="Arial" w:hAnsi="Arial" w:cs="Arial"/>
                <w:color w:val="000000"/>
                <w:lang w:val="es-CO"/>
              </w:rPr>
              <w:t>4.1 El usuario o la contraseña no son validos.</w:t>
            </w:r>
            <w:r w:rsidRPr="00985C26">
              <w:rPr>
                <w:rFonts w:ascii="Arial" w:hAnsi="Arial" w:cs="Arial"/>
                <w:lang w:val="es-CO"/>
              </w:rPr>
              <w:br/>
            </w:r>
            <w:r w:rsidRPr="00985C26">
              <w:rPr>
                <w:rFonts w:ascii="Arial" w:hAnsi="Arial" w:cs="Arial"/>
                <w:color w:val="000000"/>
                <w:lang w:val="es-CO"/>
              </w:rPr>
              <w:t>9.1 No ingresa los datos necesarios para el proceso de modificación.</w:t>
            </w:r>
          </w:p>
          <w:p w:rsidR="00985C26" w:rsidRPr="00985C26" w:rsidRDefault="00985C26" w:rsidP="00985C26">
            <w:pPr>
              <w:pStyle w:val="TableContents"/>
              <w:rPr>
                <w:rFonts w:ascii="Arial" w:hAnsi="Arial" w:cs="Arial"/>
                <w:color w:val="000000"/>
                <w:lang w:val="es-CO"/>
              </w:rPr>
            </w:pPr>
            <w:r w:rsidRPr="00985C26">
              <w:rPr>
                <w:rFonts w:ascii="Arial" w:hAnsi="Arial" w:cs="Arial"/>
                <w:color w:val="000000"/>
                <w:lang w:val="es-CO"/>
              </w:rPr>
              <w:t>11.1 No se encontraron datos que mostrar.</w:t>
            </w:r>
            <w:r w:rsidRPr="00985C26">
              <w:rPr>
                <w:rFonts w:ascii="Arial" w:hAnsi="Arial" w:cs="Arial"/>
                <w:lang w:val="es-CO"/>
              </w:rPr>
              <w:br/>
            </w:r>
            <w:r w:rsidRPr="00985C26">
              <w:rPr>
                <w:rFonts w:ascii="Arial" w:hAnsi="Arial" w:cs="Arial"/>
                <w:color w:val="000000"/>
                <w:lang w:val="es-CO"/>
              </w:rPr>
              <w:t>15.1 La actualización no se realizo.</w:t>
            </w:r>
          </w:p>
        </w:tc>
      </w:tr>
      <w:tr w:rsidR="00985C26" w:rsidRPr="00985C26" w:rsidTr="00985C26">
        <w:tc>
          <w:tcPr>
            <w:tcW w:w="4141" w:type="dxa"/>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i/>
                <w:color w:val="000000"/>
                <w:lang w:val="es-CO"/>
              </w:rPr>
            </w:pPr>
            <w:r w:rsidRPr="00985C26">
              <w:rPr>
                <w:rFonts w:ascii="Arial" w:hAnsi="Arial" w:cs="Arial"/>
                <w:i/>
                <w:color w:val="000000"/>
                <w:lang w:val="es-CO"/>
              </w:rPr>
              <w:t>Extensiones</w:t>
            </w:r>
          </w:p>
        </w:tc>
        <w:tc>
          <w:tcPr>
            <w:tcW w:w="4155" w:type="dxa"/>
            <w:tcBorders>
              <w:left w:val="single" w:sz="1" w:space="0" w:color="000000"/>
              <w:bottom w:val="single" w:sz="1" w:space="0" w:color="000000"/>
              <w:right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r w:rsidRPr="00985C26">
              <w:rPr>
                <w:rFonts w:ascii="Arial" w:hAnsi="Arial" w:cs="Arial"/>
                <w:color w:val="000000"/>
                <w:lang w:val="es-CO"/>
              </w:rPr>
              <w:t>Ninguna</w:t>
            </w:r>
          </w:p>
        </w:tc>
      </w:tr>
      <w:tr w:rsidR="00985C26" w:rsidRPr="00985C26" w:rsidTr="00985C26">
        <w:tc>
          <w:tcPr>
            <w:tcW w:w="4141" w:type="dxa"/>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i/>
                <w:color w:val="000000"/>
                <w:lang w:val="es-CO"/>
              </w:rPr>
            </w:pPr>
            <w:r w:rsidRPr="00985C26">
              <w:rPr>
                <w:rFonts w:ascii="Arial" w:hAnsi="Arial" w:cs="Arial"/>
                <w:i/>
                <w:color w:val="000000"/>
                <w:lang w:val="es-CO"/>
              </w:rPr>
              <w:t>Requerimientos</w:t>
            </w:r>
            <w:r w:rsidRPr="00985C26">
              <w:rPr>
                <w:rFonts w:ascii="Arial" w:hAnsi="Arial" w:cs="Arial"/>
                <w:lang w:val="es-CO"/>
              </w:rPr>
              <w:br/>
            </w:r>
            <w:r w:rsidRPr="00985C26">
              <w:rPr>
                <w:rFonts w:ascii="Arial" w:hAnsi="Arial" w:cs="Arial"/>
                <w:i/>
                <w:color w:val="000000"/>
                <w:lang w:val="es-CO"/>
              </w:rPr>
              <w:t>Asociados</w:t>
            </w:r>
          </w:p>
        </w:tc>
        <w:tc>
          <w:tcPr>
            <w:tcW w:w="4155" w:type="dxa"/>
            <w:tcBorders>
              <w:left w:val="single" w:sz="1" w:space="0" w:color="000000"/>
              <w:bottom w:val="single" w:sz="1" w:space="0" w:color="000000"/>
              <w:right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r w:rsidRPr="00985C26">
              <w:rPr>
                <w:rFonts w:ascii="Arial" w:hAnsi="Arial" w:cs="Arial"/>
                <w:color w:val="000000"/>
                <w:lang w:val="es-CO"/>
              </w:rPr>
              <w:t>RF-02</w:t>
            </w:r>
          </w:p>
        </w:tc>
      </w:tr>
    </w:tbl>
    <w:p w:rsidR="0034669C" w:rsidRDefault="0034669C" w:rsidP="0034669C">
      <w:pPr>
        <w:jc w:val="center"/>
        <w:rPr>
          <w:rFonts w:ascii="Arial" w:hAnsi="Arial" w:cs="Arial"/>
          <w:sz w:val="20"/>
          <w:szCs w:val="20"/>
        </w:rPr>
      </w:pPr>
    </w:p>
    <w:p w:rsidR="0034669C" w:rsidRPr="0034669C" w:rsidRDefault="0034669C" w:rsidP="0034669C">
      <w:pPr>
        <w:jc w:val="center"/>
        <w:rPr>
          <w:rFonts w:ascii="Arial" w:hAnsi="Arial" w:cs="Arial"/>
          <w:sz w:val="20"/>
          <w:szCs w:val="20"/>
        </w:rPr>
      </w:pPr>
      <w:r>
        <w:rPr>
          <w:rFonts w:ascii="Arial" w:hAnsi="Arial" w:cs="Arial"/>
          <w:sz w:val="20"/>
          <w:szCs w:val="20"/>
        </w:rPr>
        <w:t>Tabla 4</w:t>
      </w:r>
      <w:r w:rsidRPr="00011224">
        <w:rPr>
          <w:rFonts w:ascii="Arial" w:hAnsi="Arial" w:cs="Arial"/>
          <w:sz w:val="20"/>
          <w:szCs w:val="20"/>
        </w:rPr>
        <w:t xml:space="preserve">. </w:t>
      </w:r>
      <w:r>
        <w:rPr>
          <w:rFonts w:ascii="Arial" w:hAnsi="Arial" w:cs="Arial"/>
          <w:sz w:val="20"/>
          <w:szCs w:val="20"/>
        </w:rPr>
        <w:t>Caso de Uso Modificar Convenios</w:t>
      </w:r>
      <w:r w:rsidRPr="00011224">
        <w:rPr>
          <w:rFonts w:ascii="Arial" w:hAnsi="Arial" w:cs="Arial"/>
          <w:sz w:val="20"/>
          <w:szCs w:val="20"/>
        </w:rPr>
        <w:t>.</w:t>
      </w:r>
    </w:p>
    <w:p w:rsidR="0034669C" w:rsidRPr="0034669C" w:rsidRDefault="0034669C" w:rsidP="00985C26">
      <w:pPr>
        <w:jc w:val="both"/>
        <w:rPr>
          <w:rFonts w:ascii="Arial" w:eastAsia="Arial" w:hAnsi="Arial" w:cs="Arial"/>
          <w:b/>
          <w:bCs/>
          <w:color w:val="000000"/>
          <w:sz w:val="24"/>
          <w:szCs w:val="24"/>
        </w:rPr>
      </w:pPr>
    </w:p>
    <w:p w:rsidR="00985C26" w:rsidRPr="00746F6A" w:rsidRDefault="00985C26" w:rsidP="00E02BE3">
      <w:pPr>
        <w:pStyle w:val="Prrafodelista"/>
        <w:widowControl w:val="0"/>
        <w:numPr>
          <w:ilvl w:val="3"/>
          <w:numId w:val="2"/>
        </w:numPr>
        <w:suppressAutoHyphens/>
        <w:spacing w:after="0" w:line="240" w:lineRule="auto"/>
        <w:ind w:left="567" w:firstLine="0"/>
        <w:jc w:val="both"/>
        <w:rPr>
          <w:rFonts w:ascii="Arial" w:eastAsia="Arial" w:hAnsi="Arial" w:cs="Arial"/>
          <w:b/>
          <w:bCs/>
          <w:iCs/>
          <w:color w:val="000000"/>
          <w:sz w:val="24"/>
          <w:szCs w:val="24"/>
        </w:rPr>
      </w:pPr>
      <w:r w:rsidRPr="00746F6A">
        <w:rPr>
          <w:rFonts w:ascii="Arial" w:eastAsia="Arial" w:hAnsi="Arial" w:cs="Arial"/>
          <w:b/>
          <w:bCs/>
          <w:color w:val="000000"/>
          <w:sz w:val="24"/>
          <w:szCs w:val="24"/>
        </w:rPr>
        <w:t>C</w:t>
      </w:r>
      <w:r w:rsidRPr="00746F6A">
        <w:rPr>
          <w:rFonts w:ascii="Arial" w:eastAsia="Arial" w:hAnsi="Arial" w:cs="Arial"/>
          <w:b/>
          <w:bCs/>
          <w:iCs/>
          <w:color w:val="000000"/>
          <w:sz w:val="24"/>
          <w:szCs w:val="24"/>
        </w:rPr>
        <w:t>aso de Uso Generar Informes</w:t>
      </w:r>
    </w:p>
    <w:p w:rsidR="00985C26" w:rsidRPr="00985C26" w:rsidRDefault="00985C26" w:rsidP="00985C26">
      <w:pPr>
        <w:jc w:val="both"/>
        <w:rPr>
          <w:rFonts w:ascii="Arial" w:eastAsia="Arial" w:hAnsi="Arial" w:cs="Arial"/>
          <w:b/>
          <w:bCs/>
          <w:i/>
          <w:iCs/>
          <w:color w:val="000000"/>
          <w:sz w:val="24"/>
          <w:szCs w:val="24"/>
        </w:rPr>
      </w:pPr>
    </w:p>
    <w:tbl>
      <w:tblPr>
        <w:tblW w:w="0" w:type="auto"/>
        <w:tblInd w:w="55" w:type="dxa"/>
        <w:tblLayout w:type="fixed"/>
        <w:tblCellMar>
          <w:top w:w="55" w:type="dxa"/>
          <w:left w:w="55" w:type="dxa"/>
          <w:bottom w:w="55" w:type="dxa"/>
          <w:right w:w="55" w:type="dxa"/>
        </w:tblCellMar>
        <w:tblLook w:val="0000"/>
      </w:tblPr>
      <w:tblGrid>
        <w:gridCol w:w="1246"/>
        <w:gridCol w:w="2911"/>
        <w:gridCol w:w="2048"/>
        <w:gridCol w:w="2091"/>
      </w:tblGrid>
      <w:tr w:rsidR="00985C26" w:rsidRPr="00985C26" w:rsidTr="00985C26">
        <w:tc>
          <w:tcPr>
            <w:tcW w:w="1246" w:type="dxa"/>
            <w:tcBorders>
              <w:top w:val="single" w:sz="1" w:space="0" w:color="000000"/>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r w:rsidRPr="00985C26">
              <w:rPr>
                <w:rFonts w:ascii="Arial" w:hAnsi="Arial" w:cs="Arial"/>
                <w:color w:val="000000"/>
                <w:lang w:val="es-CO"/>
              </w:rPr>
              <w:t>Proyecto:</w:t>
            </w:r>
          </w:p>
        </w:tc>
        <w:tc>
          <w:tcPr>
            <w:tcW w:w="2911" w:type="dxa"/>
            <w:tcBorders>
              <w:top w:val="single" w:sz="1" w:space="0" w:color="000000"/>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r w:rsidRPr="00985C26">
              <w:rPr>
                <w:rFonts w:ascii="Arial" w:hAnsi="Arial" w:cs="Arial"/>
                <w:color w:val="000000"/>
                <w:lang w:val="es-CO"/>
              </w:rPr>
              <w:t>Sistema de Información CEP</w:t>
            </w:r>
          </w:p>
        </w:tc>
        <w:tc>
          <w:tcPr>
            <w:tcW w:w="2048" w:type="dxa"/>
            <w:tcBorders>
              <w:top w:val="single" w:sz="1" w:space="0" w:color="000000"/>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r w:rsidRPr="00985C26">
              <w:rPr>
                <w:rFonts w:ascii="Arial" w:hAnsi="Arial" w:cs="Arial"/>
                <w:color w:val="000000"/>
                <w:lang w:val="es-CO"/>
              </w:rPr>
              <w:t>Fecha:</w:t>
            </w:r>
          </w:p>
        </w:tc>
        <w:tc>
          <w:tcPr>
            <w:tcW w:w="2091" w:type="dxa"/>
            <w:tcBorders>
              <w:top w:val="single" w:sz="1" w:space="0" w:color="000000"/>
              <w:left w:val="single" w:sz="1" w:space="0" w:color="000000"/>
              <w:bottom w:val="single" w:sz="1" w:space="0" w:color="000000"/>
              <w:right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r w:rsidRPr="00985C26">
              <w:rPr>
                <w:rFonts w:ascii="Arial" w:hAnsi="Arial" w:cs="Arial"/>
                <w:color w:val="000000"/>
                <w:lang w:val="es-CO"/>
              </w:rPr>
              <w:t>Válido  </w:t>
            </w:r>
          </w:p>
        </w:tc>
      </w:tr>
      <w:tr w:rsidR="00985C26" w:rsidRPr="00985C26" w:rsidTr="00985C26">
        <w:tc>
          <w:tcPr>
            <w:tcW w:w="1246" w:type="dxa"/>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r w:rsidRPr="00985C26">
              <w:rPr>
                <w:rFonts w:ascii="Arial" w:hAnsi="Arial" w:cs="Arial"/>
                <w:color w:val="000000"/>
                <w:lang w:val="es-CO"/>
              </w:rPr>
              <w:t>Autor:</w:t>
            </w:r>
          </w:p>
        </w:tc>
        <w:tc>
          <w:tcPr>
            <w:tcW w:w="2911" w:type="dxa"/>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r w:rsidRPr="00985C26">
              <w:rPr>
                <w:rFonts w:ascii="Arial" w:hAnsi="Arial" w:cs="Arial"/>
                <w:color w:val="000000"/>
                <w:lang w:val="es-CO"/>
              </w:rPr>
              <w:t>Camilo Ortiz</w:t>
            </w:r>
          </w:p>
        </w:tc>
        <w:tc>
          <w:tcPr>
            <w:tcW w:w="2048" w:type="dxa"/>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r w:rsidRPr="00985C26">
              <w:rPr>
                <w:rFonts w:ascii="Arial" w:hAnsi="Arial" w:cs="Arial"/>
                <w:color w:val="000000"/>
                <w:lang w:val="es-CO"/>
              </w:rPr>
              <w:t>Versión:</w:t>
            </w:r>
          </w:p>
        </w:tc>
        <w:tc>
          <w:tcPr>
            <w:tcW w:w="2091" w:type="dxa"/>
            <w:tcBorders>
              <w:left w:val="single" w:sz="1" w:space="0" w:color="000000"/>
              <w:bottom w:val="single" w:sz="1" w:space="0" w:color="000000"/>
              <w:right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lang w:val="es-CO"/>
              </w:rPr>
            </w:pPr>
          </w:p>
        </w:tc>
      </w:tr>
    </w:tbl>
    <w:p w:rsidR="00985C26" w:rsidRPr="00985C26" w:rsidRDefault="00985C26" w:rsidP="00985C26">
      <w:pPr>
        <w:pStyle w:val="Textoindependiente"/>
        <w:spacing w:after="0"/>
        <w:rPr>
          <w:rFonts w:ascii="Arial" w:hAnsi="Arial" w:cs="Arial"/>
        </w:rPr>
      </w:pPr>
    </w:p>
    <w:tbl>
      <w:tblPr>
        <w:tblW w:w="0" w:type="auto"/>
        <w:tblInd w:w="55" w:type="dxa"/>
        <w:tblLayout w:type="fixed"/>
        <w:tblCellMar>
          <w:top w:w="55" w:type="dxa"/>
          <w:left w:w="55" w:type="dxa"/>
          <w:bottom w:w="55" w:type="dxa"/>
          <w:right w:w="55" w:type="dxa"/>
        </w:tblCellMar>
        <w:tblLook w:val="0000"/>
      </w:tblPr>
      <w:tblGrid>
        <w:gridCol w:w="2167"/>
        <w:gridCol w:w="1853"/>
        <w:gridCol w:w="994"/>
        <w:gridCol w:w="3282"/>
      </w:tblGrid>
      <w:tr w:rsidR="00985C26" w:rsidRPr="00985C26" w:rsidTr="00985C26">
        <w:tc>
          <w:tcPr>
            <w:tcW w:w="2167" w:type="dxa"/>
            <w:tcBorders>
              <w:top w:val="single" w:sz="1" w:space="0" w:color="000000"/>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i/>
                <w:color w:val="000000"/>
                <w:lang w:val="es-CO"/>
              </w:rPr>
            </w:pPr>
            <w:r w:rsidRPr="00985C26">
              <w:rPr>
                <w:rFonts w:ascii="Arial" w:hAnsi="Arial" w:cs="Arial"/>
                <w:i/>
                <w:color w:val="000000"/>
                <w:lang w:val="es-CO"/>
              </w:rPr>
              <w:t>ID Caso de uso:</w:t>
            </w:r>
          </w:p>
        </w:tc>
        <w:tc>
          <w:tcPr>
            <w:tcW w:w="1853" w:type="dxa"/>
            <w:tcBorders>
              <w:top w:val="single" w:sz="1" w:space="0" w:color="000000"/>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r w:rsidRPr="00985C26">
              <w:rPr>
                <w:rFonts w:ascii="Arial" w:hAnsi="Arial" w:cs="Arial"/>
                <w:color w:val="000000"/>
                <w:lang w:val="es-CO"/>
              </w:rPr>
              <w:t>05</w:t>
            </w:r>
          </w:p>
        </w:tc>
        <w:tc>
          <w:tcPr>
            <w:tcW w:w="994" w:type="dxa"/>
            <w:tcBorders>
              <w:top w:val="single" w:sz="1" w:space="0" w:color="000000"/>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i/>
                <w:color w:val="000000"/>
                <w:lang w:val="es-CO"/>
              </w:rPr>
            </w:pPr>
            <w:r w:rsidRPr="00985C26">
              <w:rPr>
                <w:rFonts w:ascii="Arial" w:hAnsi="Arial" w:cs="Arial"/>
                <w:i/>
                <w:color w:val="000000"/>
                <w:lang w:val="es-CO"/>
              </w:rPr>
              <w:t>Nombre:</w:t>
            </w:r>
          </w:p>
        </w:tc>
        <w:tc>
          <w:tcPr>
            <w:tcW w:w="3282" w:type="dxa"/>
            <w:tcBorders>
              <w:top w:val="single" w:sz="1" w:space="0" w:color="000000"/>
              <w:left w:val="single" w:sz="1" w:space="0" w:color="000000"/>
              <w:bottom w:val="single" w:sz="1" w:space="0" w:color="000000"/>
              <w:right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r w:rsidRPr="00985C26">
              <w:rPr>
                <w:rFonts w:ascii="Arial" w:hAnsi="Arial" w:cs="Arial"/>
                <w:color w:val="000000"/>
                <w:lang w:val="es-CO"/>
              </w:rPr>
              <w:t>Generar informes</w:t>
            </w:r>
          </w:p>
        </w:tc>
      </w:tr>
      <w:tr w:rsidR="00985C26" w:rsidRPr="00985C26" w:rsidTr="00985C26">
        <w:tc>
          <w:tcPr>
            <w:tcW w:w="4020" w:type="dxa"/>
            <w:gridSpan w:val="2"/>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i/>
                <w:color w:val="000000"/>
                <w:lang w:val="es-CO"/>
              </w:rPr>
            </w:pPr>
            <w:r w:rsidRPr="00985C26">
              <w:rPr>
                <w:rFonts w:ascii="Arial" w:hAnsi="Arial" w:cs="Arial"/>
                <w:i/>
                <w:color w:val="000000"/>
                <w:lang w:val="es-CO"/>
              </w:rPr>
              <w:t>Objetivo en Contexto (Resumen):</w:t>
            </w:r>
          </w:p>
        </w:tc>
        <w:tc>
          <w:tcPr>
            <w:tcW w:w="4276" w:type="dxa"/>
            <w:gridSpan w:val="2"/>
            <w:tcBorders>
              <w:left w:val="single" w:sz="1" w:space="0" w:color="000000"/>
              <w:bottom w:val="single" w:sz="1" w:space="0" w:color="000000"/>
              <w:right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lang w:val="es-CO"/>
              </w:rPr>
            </w:pPr>
          </w:p>
          <w:p w:rsidR="00985C26" w:rsidRPr="00985C26" w:rsidRDefault="00985C26" w:rsidP="00985C26">
            <w:pPr>
              <w:pStyle w:val="TableContents"/>
              <w:jc w:val="both"/>
              <w:rPr>
                <w:rFonts w:ascii="Arial" w:hAnsi="Arial" w:cs="Arial"/>
                <w:color w:val="000000"/>
                <w:lang w:val="es-CO"/>
              </w:rPr>
            </w:pPr>
            <w:r w:rsidRPr="00985C26">
              <w:rPr>
                <w:rFonts w:ascii="Arial" w:hAnsi="Arial" w:cs="Arial"/>
                <w:color w:val="000000"/>
                <w:lang w:val="es-CO"/>
              </w:rPr>
              <w:t>Permite a los administrativos vinculados al centro de educación permanente, generar informes en los diferentes módulos.</w:t>
            </w:r>
          </w:p>
        </w:tc>
      </w:tr>
      <w:tr w:rsidR="00985C26" w:rsidRPr="00985C26" w:rsidTr="00985C26">
        <w:tc>
          <w:tcPr>
            <w:tcW w:w="4020" w:type="dxa"/>
            <w:gridSpan w:val="2"/>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i/>
                <w:color w:val="000000"/>
                <w:lang w:val="es-CO"/>
              </w:rPr>
            </w:pPr>
            <w:r w:rsidRPr="00985C26">
              <w:rPr>
                <w:rFonts w:ascii="Arial" w:hAnsi="Arial" w:cs="Arial"/>
                <w:i/>
                <w:color w:val="000000"/>
                <w:lang w:val="es-CO"/>
              </w:rPr>
              <w:t>Actores Participantes</w:t>
            </w:r>
          </w:p>
        </w:tc>
        <w:tc>
          <w:tcPr>
            <w:tcW w:w="4276" w:type="dxa"/>
            <w:gridSpan w:val="2"/>
            <w:tcBorders>
              <w:left w:val="single" w:sz="1" w:space="0" w:color="000000"/>
              <w:bottom w:val="single" w:sz="1" w:space="0" w:color="000000"/>
              <w:right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lang w:val="es-CO"/>
              </w:rPr>
            </w:pPr>
          </w:p>
          <w:p w:rsidR="00985C26" w:rsidRPr="00985C26" w:rsidRDefault="00985C26" w:rsidP="00985C26">
            <w:pPr>
              <w:pStyle w:val="TableContents"/>
              <w:rPr>
                <w:rFonts w:ascii="Arial" w:hAnsi="Arial" w:cs="Arial"/>
                <w:color w:val="000000"/>
                <w:lang w:val="es-CO"/>
              </w:rPr>
            </w:pPr>
            <w:r w:rsidRPr="00985C26">
              <w:rPr>
                <w:rFonts w:ascii="Arial" w:hAnsi="Arial" w:cs="Arial"/>
                <w:color w:val="000000"/>
                <w:lang w:val="es-CO"/>
              </w:rPr>
              <w:t>Administrativo encargado del sistema de información del CEP.</w:t>
            </w:r>
          </w:p>
        </w:tc>
      </w:tr>
      <w:tr w:rsidR="00985C26" w:rsidRPr="00985C26" w:rsidTr="00985C26">
        <w:tc>
          <w:tcPr>
            <w:tcW w:w="4020" w:type="dxa"/>
            <w:gridSpan w:val="2"/>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i/>
                <w:color w:val="000000"/>
                <w:lang w:val="es-CO"/>
              </w:rPr>
            </w:pPr>
            <w:r w:rsidRPr="00985C26">
              <w:rPr>
                <w:rFonts w:ascii="Arial" w:hAnsi="Arial" w:cs="Arial"/>
                <w:i/>
                <w:color w:val="000000"/>
                <w:lang w:val="es-CO"/>
              </w:rPr>
              <w:t>Entradas</w:t>
            </w:r>
          </w:p>
        </w:tc>
        <w:tc>
          <w:tcPr>
            <w:tcW w:w="4276" w:type="dxa"/>
            <w:gridSpan w:val="2"/>
            <w:tcBorders>
              <w:left w:val="single" w:sz="1" w:space="0" w:color="000000"/>
              <w:bottom w:val="single" w:sz="1" w:space="0" w:color="000000"/>
              <w:right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p>
        </w:tc>
      </w:tr>
      <w:tr w:rsidR="00985C26" w:rsidRPr="00985C26" w:rsidTr="00985C26">
        <w:tc>
          <w:tcPr>
            <w:tcW w:w="4020" w:type="dxa"/>
            <w:gridSpan w:val="2"/>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i/>
                <w:color w:val="000000"/>
                <w:lang w:val="es-CO"/>
              </w:rPr>
            </w:pPr>
            <w:r w:rsidRPr="00985C26">
              <w:rPr>
                <w:rFonts w:ascii="Arial" w:hAnsi="Arial" w:cs="Arial"/>
                <w:i/>
                <w:color w:val="000000"/>
                <w:lang w:val="es-CO"/>
              </w:rPr>
              <w:t>Salidas</w:t>
            </w:r>
          </w:p>
        </w:tc>
        <w:tc>
          <w:tcPr>
            <w:tcW w:w="4276" w:type="dxa"/>
            <w:gridSpan w:val="2"/>
            <w:tcBorders>
              <w:left w:val="single" w:sz="1" w:space="0" w:color="000000"/>
              <w:bottom w:val="single" w:sz="1" w:space="0" w:color="000000"/>
              <w:right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lang w:val="es-CO"/>
              </w:rPr>
            </w:pPr>
            <w:r w:rsidRPr="00985C26">
              <w:rPr>
                <w:rFonts w:ascii="Arial" w:hAnsi="Arial" w:cs="Arial"/>
                <w:lang w:val="es-CO"/>
              </w:rPr>
              <w:t>Archivo con informe en formato imprimible.</w:t>
            </w:r>
          </w:p>
        </w:tc>
      </w:tr>
      <w:tr w:rsidR="00985C26" w:rsidRPr="00985C26" w:rsidTr="00985C26">
        <w:tc>
          <w:tcPr>
            <w:tcW w:w="4020" w:type="dxa"/>
            <w:gridSpan w:val="2"/>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i/>
                <w:color w:val="000000"/>
                <w:lang w:val="es-CO"/>
              </w:rPr>
            </w:pPr>
            <w:r w:rsidRPr="00985C26">
              <w:rPr>
                <w:rFonts w:ascii="Arial" w:hAnsi="Arial" w:cs="Arial"/>
                <w:i/>
                <w:color w:val="000000"/>
                <w:lang w:val="es-CO"/>
              </w:rPr>
              <w:t>Pre-Condiciones</w:t>
            </w:r>
          </w:p>
        </w:tc>
        <w:tc>
          <w:tcPr>
            <w:tcW w:w="4276" w:type="dxa"/>
            <w:gridSpan w:val="2"/>
            <w:tcBorders>
              <w:left w:val="single" w:sz="1" w:space="0" w:color="000000"/>
              <w:bottom w:val="single" w:sz="1" w:space="0" w:color="000000"/>
              <w:right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lang w:val="es-CO"/>
              </w:rPr>
            </w:pPr>
          </w:p>
          <w:p w:rsidR="00985C26" w:rsidRPr="00985C26" w:rsidRDefault="00985C26" w:rsidP="00985C26">
            <w:pPr>
              <w:pStyle w:val="TableContents"/>
              <w:rPr>
                <w:rFonts w:ascii="Arial" w:hAnsi="Arial" w:cs="Arial"/>
                <w:color w:val="000000"/>
                <w:lang w:val="es-CO"/>
              </w:rPr>
            </w:pPr>
            <w:r w:rsidRPr="00985C26">
              <w:rPr>
                <w:rFonts w:ascii="Arial" w:hAnsi="Arial" w:cs="Arial"/>
                <w:color w:val="000000"/>
                <w:lang w:val="es-CO"/>
              </w:rPr>
              <w:lastRenderedPageBreak/>
              <w:t xml:space="preserve">El administrativo encargado debe haber realizado el proceso de </w:t>
            </w:r>
            <w:proofErr w:type="spellStart"/>
            <w:r w:rsidRPr="00985C26">
              <w:rPr>
                <w:rFonts w:ascii="Arial" w:hAnsi="Arial" w:cs="Arial"/>
                <w:color w:val="000000"/>
                <w:lang w:val="es-CO"/>
              </w:rPr>
              <w:t>login</w:t>
            </w:r>
            <w:proofErr w:type="spellEnd"/>
            <w:r w:rsidRPr="00985C26">
              <w:rPr>
                <w:rFonts w:ascii="Arial" w:hAnsi="Arial" w:cs="Arial"/>
                <w:color w:val="000000"/>
                <w:lang w:val="es-CO"/>
              </w:rPr>
              <w:t xml:space="preserve"> correctamente.</w:t>
            </w:r>
          </w:p>
        </w:tc>
      </w:tr>
      <w:tr w:rsidR="00985C26" w:rsidRPr="00985C26" w:rsidTr="00985C26">
        <w:tc>
          <w:tcPr>
            <w:tcW w:w="4020" w:type="dxa"/>
            <w:gridSpan w:val="2"/>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i/>
                <w:color w:val="000000"/>
                <w:lang w:val="es-CO"/>
              </w:rPr>
            </w:pPr>
            <w:r w:rsidRPr="00985C26">
              <w:rPr>
                <w:rFonts w:ascii="Arial" w:hAnsi="Arial" w:cs="Arial"/>
                <w:i/>
                <w:color w:val="000000"/>
                <w:lang w:val="es-CO"/>
              </w:rPr>
              <w:lastRenderedPageBreak/>
              <w:t>Post-Condiciones</w:t>
            </w:r>
          </w:p>
        </w:tc>
        <w:tc>
          <w:tcPr>
            <w:tcW w:w="4276" w:type="dxa"/>
            <w:gridSpan w:val="2"/>
            <w:tcBorders>
              <w:left w:val="single" w:sz="1" w:space="0" w:color="000000"/>
              <w:bottom w:val="single" w:sz="1" w:space="0" w:color="000000"/>
              <w:right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lang w:val="es-CO"/>
              </w:rPr>
            </w:pPr>
          </w:p>
          <w:p w:rsidR="00985C26" w:rsidRPr="00985C26" w:rsidRDefault="00985C26" w:rsidP="00985C26">
            <w:pPr>
              <w:pStyle w:val="TableContents"/>
              <w:rPr>
                <w:rFonts w:ascii="Arial" w:hAnsi="Arial" w:cs="Arial"/>
                <w:color w:val="000000"/>
                <w:lang w:val="es-CO"/>
              </w:rPr>
            </w:pPr>
            <w:r w:rsidRPr="00985C26">
              <w:rPr>
                <w:rFonts w:ascii="Arial" w:hAnsi="Arial" w:cs="Arial"/>
                <w:color w:val="000000"/>
                <w:lang w:val="es-CO"/>
              </w:rPr>
              <w:t>Cuando se genera el informe se genera una notificación del mismo.</w:t>
            </w:r>
            <w:r w:rsidRPr="00985C26">
              <w:rPr>
                <w:rFonts w:ascii="Arial" w:hAnsi="Arial" w:cs="Arial"/>
                <w:lang w:val="es-CO"/>
              </w:rPr>
              <w:br/>
            </w:r>
            <w:r w:rsidRPr="00985C26">
              <w:rPr>
                <w:rFonts w:ascii="Arial" w:hAnsi="Arial" w:cs="Arial"/>
                <w:color w:val="000000"/>
                <w:lang w:val="es-CO"/>
              </w:rPr>
              <w:t>Cuando no hay éxito se genera una notificación.</w:t>
            </w:r>
          </w:p>
        </w:tc>
      </w:tr>
    </w:tbl>
    <w:p w:rsidR="00985C26" w:rsidRPr="00985C26" w:rsidRDefault="00985C26" w:rsidP="00985C26">
      <w:pPr>
        <w:pStyle w:val="Textoindependiente"/>
        <w:spacing w:after="0"/>
        <w:rPr>
          <w:rFonts w:ascii="Arial" w:hAnsi="Arial" w:cs="Arial"/>
        </w:rPr>
      </w:pPr>
    </w:p>
    <w:tbl>
      <w:tblPr>
        <w:tblW w:w="0" w:type="auto"/>
        <w:tblInd w:w="55" w:type="dxa"/>
        <w:tblLayout w:type="fixed"/>
        <w:tblCellMar>
          <w:top w:w="55" w:type="dxa"/>
          <w:left w:w="55" w:type="dxa"/>
          <w:bottom w:w="55" w:type="dxa"/>
          <w:right w:w="55" w:type="dxa"/>
        </w:tblCellMar>
        <w:tblLook w:val="0000"/>
      </w:tblPr>
      <w:tblGrid>
        <w:gridCol w:w="529"/>
        <w:gridCol w:w="3600"/>
        <w:gridCol w:w="514"/>
        <w:gridCol w:w="3653"/>
      </w:tblGrid>
      <w:tr w:rsidR="00985C26" w:rsidRPr="00985C26" w:rsidTr="00985C26">
        <w:tc>
          <w:tcPr>
            <w:tcW w:w="8296" w:type="dxa"/>
            <w:gridSpan w:val="4"/>
            <w:tcBorders>
              <w:top w:val="single" w:sz="1" w:space="0" w:color="000000"/>
              <w:left w:val="single" w:sz="1" w:space="0" w:color="000000"/>
              <w:bottom w:val="single" w:sz="1" w:space="0" w:color="000000"/>
              <w:right w:val="single" w:sz="1" w:space="0" w:color="000000"/>
            </w:tcBorders>
            <w:shd w:val="clear" w:color="auto" w:fill="FFFFFF"/>
            <w:vAlign w:val="center"/>
          </w:tcPr>
          <w:p w:rsidR="00985C26" w:rsidRPr="00985C26" w:rsidRDefault="00985C26" w:rsidP="00985C26">
            <w:pPr>
              <w:pStyle w:val="TableContents"/>
              <w:snapToGrid w:val="0"/>
              <w:jc w:val="center"/>
              <w:rPr>
                <w:rFonts w:ascii="Arial" w:hAnsi="Arial" w:cs="Arial"/>
                <w:i/>
                <w:color w:val="000000"/>
                <w:lang w:val="es-CO"/>
              </w:rPr>
            </w:pPr>
            <w:r w:rsidRPr="00985C26">
              <w:rPr>
                <w:rFonts w:ascii="Arial" w:hAnsi="Arial" w:cs="Arial"/>
                <w:i/>
                <w:color w:val="000000"/>
                <w:lang w:val="es-CO"/>
              </w:rPr>
              <w:t>Flujo básico de éxito</w:t>
            </w:r>
          </w:p>
        </w:tc>
      </w:tr>
      <w:tr w:rsidR="00985C26" w:rsidRPr="00985C26" w:rsidTr="00985C26">
        <w:tc>
          <w:tcPr>
            <w:tcW w:w="529" w:type="dxa"/>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lang w:val="es-CO"/>
              </w:rPr>
            </w:pPr>
          </w:p>
        </w:tc>
        <w:tc>
          <w:tcPr>
            <w:tcW w:w="3600" w:type="dxa"/>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i/>
                <w:color w:val="000000"/>
                <w:lang w:val="es-CO"/>
              </w:rPr>
            </w:pPr>
            <w:r w:rsidRPr="00985C26">
              <w:rPr>
                <w:rFonts w:ascii="Arial" w:hAnsi="Arial" w:cs="Arial"/>
                <w:i/>
                <w:color w:val="000000"/>
                <w:lang w:val="es-CO"/>
              </w:rPr>
              <w:t>Actor: Administrativo Encargado.</w:t>
            </w:r>
          </w:p>
        </w:tc>
        <w:tc>
          <w:tcPr>
            <w:tcW w:w="514" w:type="dxa"/>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lang w:val="es-CO"/>
              </w:rPr>
            </w:pPr>
          </w:p>
        </w:tc>
        <w:tc>
          <w:tcPr>
            <w:tcW w:w="3653" w:type="dxa"/>
            <w:tcBorders>
              <w:left w:val="single" w:sz="1" w:space="0" w:color="000000"/>
              <w:bottom w:val="single" w:sz="1" w:space="0" w:color="000000"/>
              <w:right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i/>
                <w:color w:val="000000"/>
                <w:lang w:val="es-CO"/>
              </w:rPr>
            </w:pPr>
            <w:r w:rsidRPr="00985C26">
              <w:rPr>
                <w:rFonts w:ascii="Arial" w:hAnsi="Arial" w:cs="Arial"/>
                <w:i/>
                <w:color w:val="000000"/>
                <w:lang w:val="es-CO"/>
              </w:rPr>
              <w:t>Sistema: sistema de Información para la toma de Decisiones.</w:t>
            </w:r>
          </w:p>
        </w:tc>
      </w:tr>
      <w:tr w:rsidR="00985C26" w:rsidRPr="00985C26" w:rsidTr="00985C26">
        <w:tc>
          <w:tcPr>
            <w:tcW w:w="529" w:type="dxa"/>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r w:rsidRPr="00985C26">
              <w:rPr>
                <w:rFonts w:ascii="Arial" w:hAnsi="Arial" w:cs="Arial"/>
                <w:color w:val="000000"/>
                <w:lang w:val="es-CO"/>
              </w:rPr>
              <w:t>1</w:t>
            </w:r>
          </w:p>
        </w:tc>
        <w:tc>
          <w:tcPr>
            <w:tcW w:w="3600" w:type="dxa"/>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r w:rsidRPr="00985C26">
              <w:rPr>
                <w:rFonts w:ascii="Arial" w:hAnsi="Arial" w:cs="Arial"/>
                <w:color w:val="000000"/>
                <w:lang w:val="es-CO"/>
              </w:rPr>
              <w:t>Ingresa al sistema</w:t>
            </w:r>
          </w:p>
        </w:tc>
        <w:tc>
          <w:tcPr>
            <w:tcW w:w="514" w:type="dxa"/>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r w:rsidRPr="00985C26">
              <w:rPr>
                <w:rFonts w:ascii="Arial" w:hAnsi="Arial" w:cs="Arial"/>
                <w:color w:val="000000"/>
                <w:lang w:val="es-CO"/>
              </w:rPr>
              <w:t>2</w:t>
            </w:r>
          </w:p>
        </w:tc>
        <w:tc>
          <w:tcPr>
            <w:tcW w:w="3653" w:type="dxa"/>
            <w:tcBorders>
              <w:left w:val="single" w:sz="1" w:space="0" w:color="000000"/>
              <w:bottom w:val="single" w:sz="1" w:space="0" w:color="000000"/>
              <w:right w:val="single" w:sz="1" w:space="0" w:color="000000"/>
            </w:tcBorders>
            <w:shd w:val="clear" w:color="auto" w:fill="FFFFFF"/>
            <w:vAlign w:val="center"/>
          </w:tcPr>
          <w:p w:rsidR="00985C26" w:rsidRPr="00985C26" w:rsidRDefault="00985C26" w:rsidP="00985C26">
            <w:pPr>
              <w:pStyle w:val="TableContents"/>
              <w:snapToGrid w:val="0"/>
              <w:jc w:val="both"/>
              <w:rPr>
                <w:rFonts w:ascii="Arial" w:hAnsi="Arial" w:cs="Arial"/>
                <w:color w:val="000000"/>
                <w:lang w:val="es-CO"/>
              </w:rPr>
            </w:pPr>
            <w:r w:rsidRPr="00985C26">
              <w:rPr>
                <w:rFonts w:ascii="Arial" w:hAnsi="Arial" w:cs="Arial"/>
                <w:color w:val="000000"/>
                <w:lang w:val="es-CO"/>
              </w:rPr>
              <w:t>Despliega los campos necesarios de ingreso.</w:t>
            </w:r>
          </w:p>
        </w:tc>
      </w:tr>
      <w:tr w:rsidR="00985C26" w:rsidRPr="00985C26" w:rsidTr="00985C26">
        <w:tc>
          <w:tcPr>
            <w:tcW w:w="529" w:type="dxa"/>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r w:rsidRPr="00985C26">
              <w:rPr>
                <w:rFonts w:ascii="Arial" w:hAnsi="Arial" w:cs="Arial"/>
                <w:color w:val="000000"/>
                <w:lang w:val="es-CO"/>
              </w:rPr>
              <w:t>3</w:t>
            </w:r>
          </w:p>
        </w:tc>
        <w:tc>
          <w:tcPr>
            <w:tcW w:w="3600" w:type="dxa"/>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r w:rsidRPr="00985C26">
              <w:rPr>
                <w:rFonts w:ascii="Arial" w:hAnsi="Arial" w:cs="Arial"/>
                <w:color w:val="000000"/>
                <w:lang w:val="es-CO"/>
              </w:rPr>
              <w:t>Digita usuario y contraseña</w:t>
            </w:r>
          </w:p>
        </w:tc>
        <w:tc>
          <w:tcPr>
            <w:tcW w:w="514" w:type="dxa"/>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r w:rsidRPr="00985C26">
              <w:rPr>
                <w:rFonts w:ascii="Arial" w:hAnsi="Arial" w:cs="Arial"/>
                <w:color w:val="000000"/>
                <w:lang w:val="es-CO"/>
              </w:rPr>
              <w:t>4</w:t>
            </w:r>
          </w:p>
        </w:tc>
        <w:tc>
          <w:tcPr>
            <w:tcW w:w="3653" w:type="dxa"/>
            <w:tcBorders>
              <w:left w:val="single" w:sz="1" w:space="0" w:color="000000"/>
              <w:bottom w:val="single" w:sz="1" w:space="0" w:color="000000"/>
              <w:right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r w:rsidRPr="00985C26">
              <w:rPr>
                <w:rFonts w:ascii="Arial" w:hAnsi="Arial" w:cs="Arial"/>
                <w:color w:val="000000"/>
                <w:lang w:val="es-CO"/>
              </w:rPr>
              <w:t>Valida los datos de ingreso.</w:t>
            </w:r>
          </w:p>
        </w:tc>
      </w:tr>
      <w:tr w:rsidR="00985C26" w:rsidRPr="00985C26" w:rsidTr="00985C26">
        <w:trPr>
          <w:trHeight w:val="745"/>
        </w:trPr>
        <w:tc>
          <w:tcPr>
            <w:tcW w:w="529" w:type="dxa"/>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lang w:val="es-CO"/>
              </w:rPr>
            </w:pPr>
          </w:p>
        </w:tc>
        <w:tc>
          <w:tcPr>
            <w:tcW w:w="3600" w:type="dxa"/>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lang w:val="es-CO"/>
              </w:rPr>
            </w:pPr>
          </w:p>
        </w:tc>
        <w:tc>
          <w:tcPr>
            <w:tcW w:w="514" w:type="dxa"/>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r w:rsidRPr="00985C26">
              <w:rPr>
                <w:rFonts w:ascii="Arial" w:hAnsi="Arial" w:cs="Arial"/>
                <w:color w:val="000000"/>
                <w:lang w:val="es-CO"/>
              </w:rPr>
              <w:t>5</w:t>
            </w:r>
          </w:p>
        </w:tc>
        <w:tc>
          <w:tcPr>
            <w:tcW w:w="3653" w:type="dxa"/>
            <w:tcBorders>
              <w:left w:val="single" w:sz="1" w:space="0" w:color="000000"/>
              <w:bottom w:val="single" w:sz="1" w:space="0" w:color="000000"/>
              <w:right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r w:rsidRPr="00985C26">
              <w:rPr>
                <w:rFonts w:ascii="Arial" w:hAnsi="Arial" w:cs="Arial"/>
                <w:color w:val="000000"/>
                <w:lang w:val="es-CO"/>
              </w:rPr>
              <w:t>Muestra la pantalla de inicio de administrador.</w:t>
            </w:r>
          </w:p>
        </w:tc>
      </w:tr>
      <w:tr w:rsidR="00985C26" w:rsidRPr="00985C26" w:rsidTr="00985C26">
        <w:tc>
          <w:tcPr>
            <w:tcW w:w="529" w:type="dxa"/>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r w:rsidRPr="00985C26">
              <w:rPr>
                <w:rFonts w:ascii="Arial" w:hAnsi="Arial" w:cs="Arial"/>
                <w:color w:val="000000"/>
                <w:lang w:val="es-CO"/>
              </w:rPr>
              <w:t>6</w:t>
            </w:r>
          </w:p>
        </w:tc>
        <w:tc>
          <w:tcPr>
            <w:tcW w:w="3600" w:type="dxa"/>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r w:rsidRPr="00985C26">
              <w:rPr>
                <w:rFonts w:ascii="Arial" w:hAnsi="Arial" w:cs="Arial"/>
                <w:color w:val="000000"/>
                <w:lang w:val="es-CO"/>
              </w:rPr>
              <w:t>Elige Generar informe de su interés.</w:t>
            </w:r>
          </w:p>
        </w:tc>
        <w:tc>
          <w:tcPr>
            <w:tcW w:w="514" w:type="dxa"/>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r w:rsidRPr="00985C26">
              <w:rPr>
                <w:rFonts w:ascii="Arial" w:hAnsi="Arial" w:cs="Arial"/>
                <w:color w:val="000000"/>
                <w:lang w:val="es-CO"/>
              </w:rPr>
              <w:t>7</w:t>
            </w:r>
          </w:p>
        </w:tc>
        <w:tc>
          <w:tcPr>
            <w:tcW w:w="3653" w:type="dxa"/>
            <w:tcBorders>
              <w:left w:val="single" w:sz="1" w:space="0" w:color="000000"/>
              <w:bottom w:val="single" w:sz="1" w:space="0" w:color="000000"/>
              <w:right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r w:rsidRPr="00985C26">
              <w:rPr>
                <w:rFonts w:ascii="Arial" w:hAnsi="Arial" w:cs="Arial"/>
                <w:color w:val="000000"/>
                <w:lang w:val="es-CO"/>
              </w:rPr>
              <w:t>Consulta la información relacionada con el informe solicitado.</w:t>
            </w:r>
          </w:p>
        </w:tc>
      </w:tr>
      <w:tr w:rsidR="00985C26" w:rsidRPr="00985C26" w:rsidTr="00985C26">
        <w:tc>
          <w:tcPr>
            <w:tcW w:w="529" w:type="dxa"/>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p>
        </w:tc>
        <w:tc>
          <w:tcPr>
            <w:tcW w:w="3600" w:type="dxa"/>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p>
        </w:tc>
        <w:tc>
          <w:tcPr>
            <w:tcW w:w="514" w:type="dxa"/>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r w:rsidRPr="00985C26">
              <w:rPr>
                <w:rFonts w:ascii="Arial" w:hAnsi="Arial" w:cs="Arial"/>
                <w:color w:val="000000"/>
                <w:lang w:val="es-CO"/>
              </w:rPr>
              <w:t>8</w:t>
            </w:r>
          </w:p>
        </w:tc>
        <w:tc>
          <w:tcPr>
            <w:tcW w:w="3653" w:type="dxa"/>
            <w:tcBorders>
              <w:left w:val="single" w:sz="1" w:space="0" w:color="000000"/>
              <w:bottom w:val="single" w:sz="1" w:space="0" w:color="000000"/>
              <w:right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r w:rsidRPr="00985C26">
              <w:rPr>
                <w:rFonts w:ascii="Arial" w:hAnsi="Arial" w:cs="Arial"/>
                <w:color w:val="000000"/>
                <w:lang w:val="es-CO"/>
              </w:rPr>
              <w:t>Despliega informe con la información obtenida.</w:t>
            </w:r>
          </w:p>
        </w:tc>
      </w:tr>
      <w:tr w:rsidR="00985C26" w:rsidRPr="00985C26" w:rsidTr="00985C26">
        <w:tc>
          <w:tcPr>
            <w:tcW w:w="529" w:type="dxa"/>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r w:rsidRPr="00985C26">
              <w:rPr>
                <w:rFonts w:ascii="Arial" w:hAnsi="Arial" w:cs="Arial"/>
                <w:color w:val="000000"/>
                <w:lang w:val="es-CO"/>
              </w:rPr>
              <w:t>10</w:t>
            </w:r>
          </w:p>
        </w:tc>
        <w:tc>
          <w:tcPr>
            <w:tcW w:w="3600" w:type="dxa"/>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r w:rsidRPr="00985C26">
              <w:rPr>
                <w:rFonts w:ascii="Arial" w:hAnsi="Arial" w:cs="Arial"/>
                <w:color w:val="000000"/>
                <w:lang w:val="es-CO"/>
              </w:rPr>
              <w:t>Selecciona guardar o imprimir.</w:t>
            </w:r>
          </w:p>
        </w:tc>
        <w:tc>
          <w:tcPr>
            <w:tcW w:w="514" w:type="dxa"/>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r w:rsidRPr="00985C26">
              <w:rPr>
                <w:rFonts w:ascii="Arial" w:hAnsi="Arial" w:cs="Arial"/>
                <w:color w:val="000000"/>
                <w:lang w:val="es-CO"/>
              </w:rPr>
              <w:t>11</w:t>
            </w:r>
          </w:p>
        </w:tc>
        <w:tc>
          <w:tcPr>
            <w:tcW w:w="3653" w:type="dxa"/>
            <w:tcBorders>
              <w:left w:val="single" w:sz="1" w:space="0" w:color="000000"/>
              <w:bottom w:val="single" w:sz="1" w:space="0" w:color="000000"/>
              <w:right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r w:rsidRPr="00985C26">
              <w:rPr>
                <w:rFonts w:ascii="Arial" w:hAnsi="Arial" w:cs="Arial"/>
                <w:color w:val="000000"/>
                <w:lang w:val="es-CO"/>
              </w:rPr>
              <w:t>Realiza la acción solicitada.</w:t>
            </w:r>
          </w:p>
        </w:tc>
      </w:tr>
      <w:tr w:rsidR="00985C26" w:rsidRPr="00985C26" w:rsidTr="00985C26">
        <w:tc>
          <w:tcPr>
            <w:tcW w:w="529" w:type="dxa"/>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p>
        </w:tc>
        <w:tc>
          <w:tcPr>
            <w:tcW w:w="3600" w:type="dxa"/>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p>
        </w:tc>
        <w:tc>
          <w:tcPr>
            <w:tcW w:w="514" w:type="dxa"/>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r w:rsidRPr="00985C26">
              <w:rPr>
                <w:rFonts w:ascii="Arial" w:hAnsi="Arial" w:cs="Arial"/>
                <w:color w:val="000000"/>
                <w:lang w:val="es-CO"/>
              </w:rPr>
              <w:t>12</w:t>
            </w:r>
          </w:p>
        </w:tc>
        <w:tc>
          <w:tcPr>
            <w:tcW w:w="3653" w:type="dxa"/>
            <w:tcBorders>
              <w:left w:val="single" w:sz="1" w:space="0" w:color="000000"/>
              <w:bottom w:val="single" w:sz="1" w:space="0" w:color="000000"/>
              <w:right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r w:rsidRPr="00985C26">
              <w:rPr>
                <w:rFonts w:ascii="Arial" w:hAnsi="Arial" w:cs="Arial"/>
                <w:color w:val="000000"/>
                <w:lang w:val="es-CO"/>
              </w:rPr>
              <w:t>Muestra mensaje de éxito.</w:t>
            </w:r>
          </w:p>
        </w:tc>
      </w:tr>
    </w:tbl>
    <w:p w:rsidR="00985C26" w:rsidRPr="00985C26" w:rsidRDefault="00985C26" w:rsidP="00985C26">
      <w:pPr>
        <w:pStyle w:val="Textoindependiente"/>
        <w:spacing w:after="0"/>
        <w:rPr>
          <w:rFonts w:ascii="Arial" w:hAnsi="Arial" w:cs="Arial"/>
        </w:rPr>
      </w:pPr>
    </w:p>
    <w:tbl>
      <w:tblPr>
        <w:tblW w:w="0" w:type="auto"/>
        <w:tblInd w:w="55" w:type="dxa"/>
        <w:tblLayout w:type="fixed"/>
        <w:tblCellMar>
          <w:top w:w="55" w:type="dxa"/>
          <w:left w:w="55" w:type="dxa"/>
          <w:bottom w:w="55" w:type="dxa"/>
          <w:right w:w="55" w:type="dxa"/>
        </w:tblCellMar>
        <w:tblLook w:val="0000"/>
      </w:tblPr>
      <w:tblGrid>
        <w:gridCol w:w="4141"/>
        <w:gridCol w:w="4155"/>
      </w:tblGrid>
      <w:tr w:rsidR="00985C26" w:rsidRPr="00985C26" w:rsidTr="00985C26">
        <w:tc>
          <w:tcPr>
            <w:tcW w:w="4141" w:type="dxa"/>
            <w:tcBorders>
              <w:top w:val="single" w:sz="1" w:space="0" w:color="000000"/>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i/>
                <w:color w:val="000000"/>
                <w:lang w:val="es-CO"/>
              </w:rPr>
            </w:pPr>
            <w:r w:rsidRPr="00985C26">
              <w:rPr>
                <w:rFonts w:ascii="Arial" w:hAnsi="Arial" w:cs="Arial"/>
                <w:i/>
                <w:color w:val="000000"/>
                <w:lang w:val="es-CO"/>
              </w:rPr>
              <w:t>Variaciones (Caminos de</w:t>
            </w:r>
            <w:r w:rsidRPr="00985C26">
              <w:rPr>
                <w:rFonts w:ascii="Arial" w:hAnsi="Arial" w:cs="Arial"/>
                <w:lang w:val="es-CO"/>
              </w:rPr>
              <w:br/>
            </w:r>
            <w:r w:rsidRPr="00985C26">
              <w:rPr>
                <w:rFonts w:ascii="Arial" w:hAnsi="Arial" w:cs="Arial"/>
                <w:i/>
                <w:color w:val="000000"/>
                <w:lang w:val="es-CO"/>
              </w:rPr>
              <w:t>excepción):</w:t>
            </w:r>
          </w:p>
        </w:tc>
        <w:tc>
          <w:tcPr>
            <w:tcW w:w="4155" w:type="dxa"/>
            <w:tcBorders>
              <w:top w:val="single" w:sz="1" w:space="0" w:color="000000"/>
              <w:left w:val="single" w:sz="1" w:space="0" w:color="000000"/>
              <w:bottom w:val="single" w:sz="1" w:space="0" w:color="000000"/>
              <w:right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r w:rsidRPr="00985C26">
              <w:rPr>
                <w:rFonts w:ascii="Arial" w:hAnsi="Arial" w:cs="Arial"/>
                <w:color w:val="000000"/>
                <w:lang w:val="es-CO"/>
              </w:rPr>
              <w:t>4.1 El usuario o la contraseña no son validos.</w:t>
            </w:r>
            <w:r w:rsidRPr="00985C26">
              <w:rPr>
                <w:rFonts w:ascii="Arial" w:hAnsi="Arial" w:cs="Arial"/>
                <w:lang w:val="es-CO"/>
              </w:rPr>
              <w:br/>
              <w:t>7</w:t>
            </w:r>
            <w:r w:rsidRPr="00985C26">
              <w:rPr>
                <w:rFonts w:ascii="Arial" w:hAnsi="Arial" w:cs="Arial"/>
                <w:color w:val="000000"/>
                <w:lang w:val="es-CO"/>
              </w:rPr>
              <w:t>.1 No existe información relacionada con el informe solicitado.</w:t>
            </w:r>
          </w:p>
          <w:p w:rsidR="00985C26" w:rsidRPr="00985C26" w:rsidRDefault="00985C26" w:rsidP="00985C26">
            <w:pPr>
              <w:pStyle w:val="TableContents"/>
              <w:rPr>
                <w:rFonts w:ascii="Arial" w:hAnsi="Arial" w:cs="Arial"/>
                <w:color w:val="000000"/>
                <w:lang w:val="es-CO"/>
              </w:rPr>
            </w:pPr>
            <w:r w:rsidRPr="00985C26">
              <w:rPr>
                <w:rFonts w:ascii="Arial" w:hAnsi="Arial" w:cs="Arial"/>
                <w:color w:val="000000"/>
                <w:lang w:val="es-CO"/>
              </w:rPr>
              <w:t>11.1 No se completo la acción solicitada.</w:t>
            </w:r>
          </w:p>
        </w:tc>
      </w:tr>
      <w:tr w:rsidR="00985C26" w:rsidRPr="00985C26" w:rsidTr="00985C26">
        <w:tc>
          <w:tcPr>
            <w:tcW w:w="4141" w:type="dxa"/>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i/>
                <w:color w:val="000000"/>
                <w:lang w:val="es-CO"/>
              </w:rPr>
            </w:pPr>
            <w:r w:rsidRPr="00985C26">
              <w:rPr>
                <w:rFonts w:ascii="Arial" w:hAnsi="Arial" w:cs="Arial"/>
                <w:i/>
                <w:color w:val="000000"/>
                <w:lang w:val="es-CO"/>
              </w:rPr>
              <w:t>Extensiones</w:t>
            </w:r>
          </w:p>
        </w:tc>
        <w:tc>
          <w:tcPr>
            <w:tcW w:w="4155" w:type="dxa"/>
            <w:tcBorders>
              <w:left w:val="single" w:sz="1" w:space="0" w:color="000000"/>
              <w:bottom w:val="single" w:sz="1" w:space="0" w:color="000000"/>
              <w:right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r w:rsidRPr="00985C26">
              <w:rPr>
                <w:rFonts w:ascii="Arial" w:hAnsi="Arial" w:cs="Arial"/>
                <w:color w:val="000000"/>
                <w:lang w:val="es-CO"/>
              </w:rPr>
              <w:t>Ninguna</w:t>
            </w:r>
          </w:p>
        </w:tc>
      </w:tr>
      <w:tr w:rsidR="00985C26" w:rsidRPr="00985C26" w:rsidTr="00985C26">
        <w:tc>
          <w:tcPr>
            <w:tcW w:w="4141" w:type="dxa"/>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i/>
                <w:color w:val="000000"/>
                <w:lang w:val="es-CO"/>
              </w:rPr>
            </w:pPr>
            <w:r w:rsidRPr="00985C26">
              <w:rPr>
                <w:rFonts w:ascii="Arial" w:hAnsi="Arial" w:cs="Arial"/>
                <w:i/>
                <w:color w:val="000000"/>
                <w:lang w:val="es-CO"/>
              </w:rPr>
              <w:t>Requerimientos</w:t>
            </w:r>
            <w:r w:rsidRPr="00985C26">
              <w:rPr>
                <w:rFonts w:ascii="Arial" w:hAnsi="Arial" w:cs="Arial"/>
                <w:lang w:val="es-CO"/>
              </w:rPr>
              <w:br/>
            </w:r>
            <w:r w:rsidRPr="00985C26">
              <w:rPr>
                <w:rFonts w:ascii="Arial" w:hAnsi="Arial" w:cs="Arial"/>
                <w:i/>
                <w:color w:val="000000"/>
                <w:lang w:val="es-CO"/>
              </w:rPr>
              <w:t>Asociados</w:t>
            </w:r>
          </w:p>
        </w:tc>
        <w:tc>
          <w:tcPr>
            <w:tcW w:w="4155" w:type="dxa"/>
            <w:tcBorders>
              <w:left w:val="single" w:sz="1" w:space="0" w:color="000000"/>
              <w:bottom w:val="single" w:sz="1" w:space="0" w:color="000000"/>
              <w:right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r w:rsidRPr="00985C26">
              <w:rPr>
                <w:rFonts w:ascii="Arial" w:hAnsi="Arial" w:cs="Arial"/>
                <w:color w:val="000000"/>
                <w:lang w:val="es-CO"/>
              </w:rPr>
              <w:t>RF-04, RF-07, RF-09</w:t>
            </w:r>
          </w:p>
        </w:tc>
      </w:tr>
    </w:tbl>
    <w:p w:rsidR="00985C26" w:rsidRDefault="00985C26" w:rsidP="00985C26">
      <w:pPr>
        <w:jc w:val="both"/>
        <w:rPr>
          <w:rFonts w:ascii="Arial" w:eastAsia="Arial" w:hAnsi="Arial" w:cs="Arial"/>
          <w:b/>
          <w:bCs/>
          <w:i/>
          <w:color w:val="000000"/>
          <w:sz w:val="24"/>
          <w:szCs w:val="24"/>
        </w:rPr>
      </w:pPr>
    </w:p>
    <w:p w:rsidR="0034669C" w:rsidRPr="0034669C" w:rsidRDefault="0034669C" w:rsidP="0034669C">
      <w:pPr>
        <w:jc w:val="center"/>
        <w:rPr>
          <w:rFonts w:ascii="Arial" w:hAnsi="Arial" w:cs="Arial"/>
          <w:sz w:val="20"/>
          <w:szCs w:val="20"/>
        </w:rPr>
      </w:pPr>
      <w:r>
        <w:rPr>
          <w:rFonts w:ascii="Arial" w:hAnsi="Arial" w:cs="Arial"/>
          <w:sz w:val="20"/>
          <w:szCs w:val="20"/>
        </w:rPr>
        <w:t>Tabla 5</w:t>
      </w:r>
      <w:r w:rsidRPr="00011224">
        <w:rPr>
          <w:rFonts w:ascii="Arial" w:hAnsi="Arial" w:cs="Arial"/>
          <w:sz w:val="20"/>
          <w:szCs w:val="20"/>
        </w:rPr>
        <w:t xml:space="preserve">. </w:t>
      </w:r>
      <w:r>
        <w:rPr>
          <w:rFonts w:ascii="Arial" w:hAnsi="Arial" w:cs="Arial"/>
          <w:sz w:val="20"/>
          <w:szCs w:val="20"/>
        </w:rPr>
        <w:t>Caso de Uso Generar Informes</w:t>
      </w:r>
      <w:r w:rsidRPr="00011224">
        <w:rPr>
          <w:rFonts w:ascii="Arial" w:hAnsi="Arial" w:cs="Arial"/>
          <w:sz w:val="20"/>
          <w:szCs w:val="20"/>
        </w:rPr>
        <w:t>.</w:t>
      </w:r>
    </w:p>
    <w:p w:rsidR="0034669C" w:rsidRPr="0034669C" w:rsidRDefault="0034669C" w:rsidP="00985C26">
      <w:pPr>
        <w:jc w:val="both"/>
        <w:rPr>
          <w:rFonts w:ascii="Arial" w:eastAsia="Arial" w:hAnsi="Arial" w:cs="Arial"/>
          <w:b/>
          <w:bCs/>
          <w:color w:val="000000"/>
          <w:sz w:val="24"/>
          <w:szCs w:val="24"/>
        </w:rPr>
      </w:pPr>
    </w:p>
    <w:p w:rsidR="00985C26" w:rsidRPr="00746F6A" w:rsidRDefault="00985C26" w:rsidP="00E02BE3">
      <w:pPr>
        <w:pStyle w:val="Prrafodelista"/>
        <w:widowControl w:val="0"/>
        <w:numPr>
          <w:ilvl w:val="3"/>
          <w:numId w:val="2"/>
        </w:numPr>
        <w:suppressAutoHyphens/>
        <w:spacing w:after="0" w:line="240" w:lineRule="auto"/>
        <w:ind w:left="567" w:firstLine="0"/>
        <w:jc w:val="both"/>
        <w:rPr>
          <w:rFonts w:ascii="Arial" w:eastAsia="Arial" w:hAnsi="Arial" w:cs="Arial"/>
          <w:b/>
          <w:bCs/>
          <w:iCs/>
          <w:color w:val="000000"/>
          <w:sz w:val="24"/>
          <w:szCs w:val="24"/>
        </w:rPr>
      </w:pPr>
      <w:r w:rsidRPr="00746F6A">
        <w:rPr>
          <w:rFonts w:ascii="Arial" w:eastAsia="Arial" w:hAnsi="Arial" w:cs="Arial"/>
          <w:b/>
          <w:bCs/>
          <w:color w:val="000000"/>
          <w:sz w:val="24"/>
          <w:szCs w:val="24"/>
        </w:rPr>
        <w:lastRenderedPageBreak/>
        <w:t>C</w:t>
      </w:r>
      <w:r w:rsidRPr="00746F6A">
        <w:rPr>
          <w:rFonts w:ascii="Arial" w:eastAsia="Arial" w:hAnsi="Arial" w:cs="Arial"/>
          <w:b/>
          <w:bCs/>
          <w:iCs/>
          <w:color w:val="000000"/>
          <w:sz w:val="24"/>
          <w:szCs w:val="24"/>
        </w:rPr>
        <w:t>aso de U</w:t>
      </w:r>
      <w:r w:rsidR="00743AA7">
        <w:rPr>
          <w:rFonts w:ascii="Arial" w:eastAsia="Arial" w:hAnsi="Arial" w:cs="Arial"/>
          <w:b/>
          <w:bCs/>
          <w:iCs/>
          <w:color w:val="000000"/>
          <w:sz w:val="24"/>
          <w:szCs w:val="24"/>
        </w:rPr>
        <w:t>so Registro Emisión Constancia E</w:t>
      </w:r>
      <w:r w:rsidRPr="00746F6A">
        <w:rPr>
          <w:rFonts w:ascii="Arial" w:eastAsia="Arial" w:hAnsi="Arial" w:cs="Arial"/>
          <w:b/>
          <w:bCs/>
          <w:iCs/>
          <w:color w:val="000000"/>
          <w:sz w:val="24"/>
          <w:szCs w:val="24"/>
        </w:rPr>
        <w:t>scalafón Docente</w:t>
      </w:r>
    </w:p>
    <w:p w:rsidR="00985C26" w:rsidRPr="00985C26" w:rsidRDefault="00985C26" w:rsidP="00985C26">
      <w:pPr>
        <w:jc w:val="both"/>
        <w:rPr>
          <w:rFonts w:ascii="Arial" w:eastAsia="Arial" w:hAnsi="Arial" w:cs="Arial"/>
          <w:b/>
          <w:bCs/>
          <w:i/>
          <w:iCs/>
          <w:color w:val="000000"/>
          <w:sz w:val="24"/>
          <w:szCs w:val="24"/>
        </w:rPr>
      </w:pPr>
    </w:p>
    <w:tbl>
      <w:tblPr>
        <w:tblW w:w="0" w:type="auto"/>
        <w:tblInd w:w="55" w:type="dxa"/>
        <w:tblLayout w:type="fixed"/>
        <w:tblCellMar>
          <w:top w:w="55" w:type="dxa"/>
          <w:left w:w="55" w:type="dxa"/>
          <w:bottom w:w="55" w:type="dxa"/>
          <w:right w:w="55" w:type="dxa"/>
        </w:tblCellMar>
        <w:tblLook w:val="0000"/>
      </w:tblPr>
      <w:tblGrid>
        <w:gridCol w:w="1246"/>
        <w:gridCol w:w="2911"/>
        <w:gridCol w:w="2048"/>
        <w:gridCol w:w="2091"/>
      </w:tblGrid>
      <w:tr w:rsidR="00985C26" w:rsidRPr="00985C26" w:rsidTr="00985C26">
        <w:tc>
          <w:tcPr>
            <w:tcW w:w="1246" w:type="dxa"/>
            <w:tcBorders>
              <w:top w:val="single" w:sz="1" w:space="0" w:color="000000"/>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r w:rsidRPr="00985C26">
              <w:rPr>
                <w:rFonts w:ascii="Arial" w:hAnsi="Arial" w:cs="Arial"/>
                <w:color w:val="000000"/>
                <w:lang w:val="es-CO"/>
              </w:rPr>
              <w:t>Proyecto:</w:t>
            </w:r>
          </w:p>
        </w:tc>
        <w:tc>
          <w:tcPr>
            <w:tcW w:w="2911" w:type="dxa"/>
            <w:tcBorders>
              <w:top w:val="single" w:sz="1" w:space="0" w:color="000000"/>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r w:rsidRPr="00985C26">
              <w:rPr>
                <w:rFonts w:ascii="Arial" w:hAnsi="Arial" w:cs="Arial"/>
                <w:color w:val="000000"/>
                <w:lang w:val="es-CO"/>
              </w:rPr>
              <w:t>Sistema de Información CEP</w:t>
            </w:r>
          </w:p>
        </w:tc>
        <w:tc>
          <w:tcPr>
            <w:tcW w:w="2048" w:type="dxa"/>
            <w:tcBorders>
              <w:top w:val="single" w:sz="1" w:space="0" w:color="000000"/>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r w:rsidRPr="00985C26">
              <w:rPr>
                <w:rFonts w:ascii="Arial" w:hAnsi="Arial" w:cs="Arial"/>
                <w:color w:val="000000"/>
                <w:lang w:val="es-CO"/>
              </w:rPr>
              <w:t>Fecha:</w:t>
            </w:r>
          </w:p>
        </w:tc>
        <w:tc>
          <w:tcPr>
            <w:tcW w:w="2091" w:type="dxa"/>
            <w:tcBorders>
              <w:top w:val="single" w:sz="1" w:space="0" w:color="000000"/>
              <w:left w:val="single" w:sz="1" w:space="0" w:color="000000"/>
              <w:bottom w:val="single" w:sz="1" w:space="0" w:color="000000"/>
              <w:right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r w:rsidRPr="00985C26">
              <w:rPr>
                <w:rFonts w:ascii="Arial" w:hAnsi="Arial" w:cs="Arial"/>
                <w:color w:val="000000"/>
                <w:lang w:val="es-CO"/>
              </w:rPr>
              <w:t>Válido  </w:t>
            </w:r>
          </w:p>
        </w:tc>
      </w:tr>
      <w:tr w:rsidR="00985C26" w:rsidRPr="00985C26" w:rsidTr="00985C26">
        <w:tc>
          <w:tcPr>
            <w:tcW w:w="1246" w:type="dxa"/>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r w:rsidRPr="00985C26">
              <w:rPr>
                <w:rFonts w:ascii="Arial" w:hAnsi="Arial" w:cs="Arial"/>
                <w:color w:val="000000"/>
                <w:lang w:val="es-CO"/>
              </w:rPr>
              <w:t>Autor:</w:t>
            </w:r>
          </w:p>
        </w:tc>
        <w:tc>
          <w:tcPr>
            <w:tcW w:w="2911" w:type="dxa"/>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r w:rsidRPr="00985C26">
              <w:rPr>
                <w:rFonts w:ascii="Arial" w:hAnsi="Arial" w:cs="Arial"/>
                <w:color w:val="000000"/>
                <w:lang w:val="es-CO"/>
              </w:rPr>
              <w:t>Camilo Ortiz</w:t>
            </w:r>
          </w:p>
        </w:tc>
        <w:tc>
          <w:tcPr>
            <w:tcW w:w="2048" w:type="dxa"/>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r w:rsidRPr="00985C26">
              <w:rPr>
                <w:rFonts w:ascii="Arial" w:hAnsi="Arial" w:cs="Arial"/>
                <w:color w:val="000000"/>
                <w:lang w:val="es-CO"/>
              </w:rPr>
              <w:t>Versión:</w:t>
            </w:r>
          </w:p>
        </w:tc>
        <w:tc>
          <w:tcPr>
            <w:tcW w:w="2091" w:type="dxa"/>
            <w:tcBorders>
              <w:left w:val="single" w:sz="1" w:space="0" w:color="000000"/>
              <w:bottom w:val="single" w:sz="1" w:space="0" w:color="000000"/>
              <w:right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lang w:val="es-CO"/>
              </w:rPr>
            </w:pPr>
          </w:p>
        </w:tc>
      </w:tr>
    </w:tbl>
    <w:p w:rsidR="00985C26" w:rsidRPr="00985C26" w:rsidRDefault="00985C26" w:rsidP="00985C26">
      <w:pPr>
        <w:pStyle w:val="Textoindependiente"/>
        <w:spacing w:after="0"/>
        <w:rPr>
          <w:rFonts w:ascii="Arial" w:hAnsi="Arial" w:cs="Arial"/>
        </w:rPr>
      </w:pPr>
    </w:p>
    <w:tbl>
      <w:tblPr>
        <w:tblW w:w="0" w:type="auto"/>
        <w:tblInd w:w="55" w:type="dxa"/>
        <w:tblLayout w:type="fixed"/>
        <w:tblCellMar>
          <w:top w:w="55" w:type="dxa"/>
          <w:left w:w="55" w:type="dxa"/>
          <w:bottom w:w="55" w:type="dxa"/>
          <w:right w:w="55" w:type="dxa"/>
        </w:tblCellMar>
        <w:tblLook w:val="0000"/>
      </w:tblPr>
      <w:tblGrid>
        <w:gridCol w:w="2167"/>
        <w:gridCol w:w="1853"/>
        <w:gridCol w:w="994"/>
        <w:gridCol w:w="3282"/>
      </w:tblGrid>
      <w:tr w:rsidR="00985C26" w:rsidRPr="00985C26" w:rsidTr="00985C26">
        <w:tc>
          <w:tcPr>
            <w:tcW w:w="2167" w:type="dxa"/>
            <w:tcBorders>
              <w:top w:val="single" w:sz="1" w:space="0" w:color="000000"/>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i/>
                <w:color w:val="000000"/>
                <w:lang w:val="es-CO"/>
              </w:rPr>
            </w:pPr>
            <w:r w:rsidRPr="00985C26">
              <w:rPr>
                <w:rFonts w:ascii="Arial" w:hAnsi="Arial" w:cs="Arial"/>
                <w:i/>
                <w:color w:val="000000"/>
                <w:lang w:val="es-CO"/>
              </w:rPr>
              <w:t>ID Caso de uso:</w:t>
            </w:r>
          </w:p>
        </w:tc>
        <w:tc>
          <w:tcPr>
            <w:tcW w:w="1853" w:type="dxa"/>
            <w:tcBorders>
              <w:top w:val="single" w:sz="1" w:space="0" w:color="000000"/>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r w:rsidRPr="00985C26">
              <w:rPr>
                <w:rFonts w:ascii="Arial" w:hAnsi="Arial" w:cs="Arial"/>
                <w:color w:val="000000"/>
                <w:lang w:val="es-CO"/>
              </w:rPr>
              <w:t>06</w:t>
            </w:r>
          </w:p>
        </w:tc>
        <w:tc>
          <w:tcPr>
            <w:tcW w:w="994" w:type="dxa"/>
            <w:tcBorders>
              <w:top w:val="single" w:sz="1" w:space="0" w:color="000000"/>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i/>
                <w:color w:val="000000"/>
                <w:lang w:val="es-CO"/>
              </w:rPr>
            </w:pPr>
            <w:r w:rsidRPr="00985C26">
              <w:rPr>
                <w:rFonts w:ascii="Arial" w:hAnsi="Arial" w:cs="Arial"/>
                <w:i/>
                <w:color w:val="000000"/>
                <w:lang w:val="es-CO"/>
              </w:rPr>
              <w:t>Nombre:</w:t>
            </w:r>
          </w:p>
        </w:tc>
        <w:tc>
          <w:tcPr>
            <w:tcW w:w="3282" w:type="dxa"/>
            <w:tcBorders>
              <w:top w:val="single" w:sz="1" w:space="0" w:color="000000"/>
              <w:left w:val="single" w:sz="1" w:space="0" w:color="000000"/>
              <w:bottom w:val="single" w:sz="1" w:space="0" w:color="000000"/>
              <w:right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r w:rsidRPr="00985C26">
              <w:rPr>
                <w:rFonts w:ascii="Arial" w:hAnsi="Arial" w:cs="Arial"/>
                <w:color w:val="000000"/>
                <w:lang w:val="es-CO"/>
              </w:rPr>
              <w:t>Registro constancia escalafón Docente</w:t>
            </w:r>
          </w:p>
        </w:tc>
      </w:tr>
      <w:tr w:rsidR="00985C26" w:rsidRPr="00985C26" w:rsidTr="00985C26">
        <w:tc>
          <w:tcPr>
            <w:tcW w:w="4020" w:type="dxa"/>
            <w:gridSpan w:val="2"/>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i/>
                <w:color w:val="000000"/>
                <w:lang w:val="es-CO"/>
              </w:rPr>
            </w:pPr>
            <w:r w:rsidRPr="00985C26">
              <w:rPr>
                <w:rFonts w:ascii="Arial" w:hAnsi="Arial" w:cs="Arial"/>
                <w:i/>
                <w:color w:val="000000"/>
                <w:lang w:val="es-CO"/>
              </w:rPr>
              <w:t>Objetivo en Contexto (Resumen):</w:t>
            </w:r>
          </w:p>
        </w:tc>
        <w:tc>
          <w:tcPr>
            <w:tcW w:w="4276" w:type="dxa"/>
            <w:gridSpan w:val="2"/>
            <w:tcBorders>
              <w:left w:val="single" w:sz="1" w:space="0" w:color="000000"/>
              <w:bottom w:val="single" w:sz="1" w:space="0" w:color="000000"/>
              <w:right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lang w:val="es-CO"/>
              </w:rPr>
            </w:pPr>
          </w:p>
          <w:p w:rsidR="00985C26" w:rsidRPr="00985C26" w:rsidRDefault="00985C26" w:rsidP="00985C26">
            <w:pPr>
              <w:pStyle w:val="TableContents"/>
              <w:jc w:val="both"/>
              <w:rPr>
                <w:rFonts w:ascii="Arial" w:hAnsi="Arial" w:cs="Arial"/>
                <w:color w:val="000000"/>
                <w:lang w:val="es-CO"/>
              </w:rPr>
            </w:pPr>
            <w:r w:rsidRPr="00985C26">
              <w:rPr>
                <w:rFonts w:ascii="Arial" w:hAnsi="Arial" w:cs="Arial"/>
                <w:color w:val="000000"/>
                <w:lang w:val="es-CO"/>
              </w:rPr>
              <w:t>Permite a los administrativos encargados de la emisión de constancias de escalafón docente, registrar la emisión de las mismas por parte del CEP.</w:t>
            </w:r>
          </w:p>
        </w:tc>
      </w:tr>
      <w:tr w:rsidR="00985C26" w:rsidRPr="00985C26" w:rsidTr="00985C26">
        <w:tc>
          <w:tcPr>
            <w:tcW w:w="4020" w:type="dxa"/>
            <w:gridSpan w:val="2"/>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i/>
                <w:color w:val="000000"/>
                <w:lang w:val="es-CO"/>
              </w:rPr>
            </w:pPr>
            <w:r w:rsidRPr="00985C26">
              <w:rPr>
                <w:rFonts w:ascii="Arial" w:hAnsi="Arial" w:cs="Arial"/>
                <w:i/>
                <w:color w:val="000000"/>
                <w:lang w:val="es-CO"/>
              </w:rPr>
              <w:t>Actores Participantes</w:t>
            </w:r>
          </w:p>
        </w:tc>
        <w:tc>
          <w:tcPr>
            <w:tcW w:w="4276" w:type="dxa"/>
            <w:gridSpan w:val="2"/>
            <w:tcBorders>
              <w:left w:val="single" w:sz="1" w:space="0" w:color="000000"/>
              <w:bottom w:val="single" w:sz="1" w:space="0" w:color="000000"/>
              <w:right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lang w:val="es-CO"/>
              </w:rPr>
            </w:pPr>
          </w:p>
          <w:p w:rsidR="00985C26" w:rsidRPr="00985C26" w:rsidRDefault="00985C26" w:rsidP="00985C26">
            <w:pPr>
              <w:pStyle w:val="TableContents"/>
              <w:rPr>
                <w:rFonts w:ascii="Arial" w:hAnsi="Arial" w:cs="Arial"/>
                <w:color w:val="000000"/>
                <w:lang w:val="es-CO"/>
              </w:rPr>
            </w:pPr>
            <w:r w:rsidRPr="00985C26">
              <w:rPr>
                <w:rFonts w:ascii="Arial" w:hAnsi="Arial" w:cs="Arial"/>
                <w:color w:val="000000"/>
                <w:lang w:val="es-CO"/>
              </w:rPr>
              <w:t>Administrativo encargado del modulo de constancias de escalafón docente.</w:t>
            </w:r>
          </w:p>
        </w:tc>
      </w:tr>
      <w:tr w:rsidR="00985C26" w:rsidRPr="00985C26" w:rsidTr="00985C26">
        <w:tc>
          <w:tcPr>
            <w:tcW w:w="4020" w:type="dxa"/>
            <w:gridSpan w:val="2"/>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i/>
                <w:color w:val="000000"/>
                <w:lang w:val="es-CO"/>
              </w:rPr>
            </w:pPr>
            <w:r w:rsidRPr="00985C26">
              <w:rPr>
                <w:rFonts w:ascii="Arial" w:hAnsi="Arial" w:cs="Arial"/>
                <w:i/>
                <w:color w:val="000000"/>
                <w:lang w:val="es-CO"/>
              </w:rPr>
              <w:t>Entradas</w:t>
            </w:r>
          </w:p>
        </w:tc>
        <w:tc>
          <w:tcPr>
            <w:tcW w:w="4276" w:type="dxa"/>
            <w:gridSpan w:val="2"/>
            <w:tcBorders>
              <w:left w:val="single" w:sz="1" w:space="0" w:color="000000"/>
              <w:bottom w:val="single" w:sz="1" w:space="0" w:color="000000"/>
              <w:right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r w:rsidRPr="00985C26">
              <w:rPr>
                <w:rFonts w:ascii="Arial" w:hAnsi="Arial" w:cs="Arial"/>
                <w:color w:val="000000"/>
                <w:lang w:val="es-CO"/>
              </w:rPr>
              <w:t>Datos básicos de la persona a quien se entrega la constancia y fecha de emisión de la misma.</w:t>
            </w:r>
          </w:p>
        </w:tc>
      </w:tr>
      <w:tr w:rsidR="00985C26" w:rsidRPr="00985C26" w:rsidTr="00985C26">
        <w:tc>
          <w:tcPr>
            <w:tcW w:w="4020" w:type="dxa"/>
            <w:gridSpan w:val="2"/>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i/>
                <w:color w:val="000000"/>
                <w:lang w:val="es-CO"/>
              </w:rPr>
            </w:pPr>
            <w:r w:rsidRPr="00985C26">
              <w:rPr>
                <w:rFonts w:ascii="Arial" w:hAnsi="Arial" w:cs="Arial"/>
                <w:i/>
                <w:color w:val="000000"/>
                <w:lang w:val="es-CO"/>
              </w:rPr>
              <w:t>Salidas</w:t>
            </w:r>
          </w:p>
        </w:tc>
        <w:tc>
          <w:tcPr>
            <w:tcW w:w="4276" w:type="dxa"/>
            <w:gridSpan w:val="2"/>
            <w:tcBorders>
              <w:left w:val="single" w:sz="1" w:space="0" w:color="000000"/>
              <w:bottom w:val="single" w:sz="1" w:space="0" w:color="000000"/>
              <w:right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lang w:val="es-CO"/>
              </w:rPr>
            </w:pPr>
          </w:p>
        </w:tc>
      </w:tr>
      <w:tr w:rsidR="00985C26" w:rsidRPr="00985C26" w:rsidTr="00985C26">
        <w:tc>
          <w:tcPr>
            <w:tcW w:w="4020" w:type="dxa"/>
            <w:gridSpan w:val="2"/>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i/>
                <w:color w:val="000000"/>
                <w:lang w:val="es-CO"/>
              </w:rPr>
            </w:pPr>
            <w:r w:rsidRPr="00985C26">
              <w:rPr>
                <w:rFonts w:ascii="Arial" w:hAnsi="Arial" w:cs="Arial"/>
                <w:i/>
                <w:color w:val="000000"/>
                <w:lang w:val="es-CO"/>
              </w:rPr>
              <w:t>Pre-Condiciones</w:t>
            </w:r>
          </w:p>
        </w:tc>
        <w:tc>
          <w:tcPr>
            <w:tcW w:w="4276" w:type="dxa"/>
            <w:gridSpan w:val="2"/>
            <w:tcBorders>
              <w:left w:val="single" w:sz="1" w:space="0" w:color="000000"/>
              <w:bottom w:val="single" w:sz="1" w:space="0" w:color="000000"/>
              <w:right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lang w:val="es-CO"/>
              </w:rPr>
            </w:pPr>
          </w:p>
          <w:p w:rsidR="00985C26" w:rsidRPr="00985C26" w:rsidRDefault="00985C26" w:rsidP="00985C26">
            <w:pPr>
              <w:pStyle w:val="TableContents"/>
              <w:rPr>
                <w:rFonts w:ascii="Arial" w:hAnsi="Arial" w:cs="Arial"/>
                <w:color w:val="000000"/>
                <w:lang w:val="es-CO"/>
              </w:rPr>
            </w:pPr>
            <w:r w:rsidRPr="00985C26">
              <w:rPr>
                <w:rFonts w:ascii="Arial" w:hAnsi="Arial" w:cs="Arial"/>
                <w:color w:val="000000"/>
                <w:lang w:val="es-CO"/>
              </w:rPr>
              <w:t xml:space="preserve">El administrativo encargado debe haber realizado el proceso de </w:t>
            </w:r>
            <w:proofErr w:type="spellStart"/>
            <w:r w:rsidRPr="00985C26">
              <w:rPr>
                <w:rFonts w:ascii="Arial" w:hAnsi="Arial" w:cs="Arial"/>
                <w:color w:val="000000"/>
                <w:lang w:val="es-CO"/>
              </w:rPr>
              <w:t>login</w:t>
            </w:r>
            <w:proofErr w:type="spellEnd"/>
            <w:r w:rsidRPr="00985C26">
              <w:rPr>
                <w:rFonts w:ascii="Arial" w:hAnsi="Arial" w:cs="Arial"/>
                <w:color w:val="000000"/>
                <w:lang w:val="es-CO"/>
              </w:rPr>
              <w:t xml:space="preserve"> correctamente.</w:t>
            </w:r>
          </w:p>
        </w:tc>
      </w:tr>
      <w:tr w:rsidR="00985C26" w:rsidRPr="00985C26" w:rsidTr="00985C26">
        <w:tc>
          <w:tcPr>
            <w:tcW w:w="4020" w:type="dxa"/>
            <w:gridSpan w:val="2"/>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i/>
                <w:color w:val="000000"/>
                <w:lang w:val="es-CO"/>
              </w:rPr>
            </w:pPr>
            <w:r w:rsidRPr="00985C26">
              <w:rPr>
                <w:rFonts w:ascii="Arial" w:hAnsi="Arial" w:cs="Arial"/>
                <w:i/>
                <w:color w:val="000000"/>
                <w:lang w:val="es-CO"/>
              </w:rPr>
              <w:t>Post-Condiciones</w:t>
            </w:r>
          </w:p>
        </w:tc>
        <w:tc>
          <w:tcPr>
            <w:tcW w:w="4276" w:type="dxa"/>
            <w:gridSpan w:val="2"/>
            <w:tcBorders>
              <w:left w:val="single" w:sz="1" w:space="0" w:color="000000"/>
              <w:bottom w:val="single" w:sz="1" w:space="0" w:color="000000"/>
              <w:right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lang w:val="es-CO"/>
              </w:rPr>
            </w:pPr>
          </w:p>
          <w:p w:rsidR="00985C26" w:rsidRPr="00985C26" w:rsidRDefault="00985C26" w:rsidP="00985C26">
            <w:pPr>
              <w:pStyle w:val="TableContents"/>
              <w:rPr>
                <w:rFonts w:ascii="Arial" w:hAnsi="Arial" w:cs="Arial"/>
                <w:color w:val="000000"/>
                <w:lang w:val="es-CO"/>
              </w:rPr>
            </w:pPr>
            <w:r w:rsidRPr="00985C26">
              <w:rPr>
                <w:rFonts w:ascii="Arial" w:hAnsi="Arial" w:cs="Arial"/>
                <w:color w:val="000000"/>
                <w:lang w:val="es-CO"/>
              </w:rPr>
              <w:t>Cuando se realiza el registro se genera una notificación del mismo.</w:t>
            </w:r>
            <w:r w:rsidRPr="00985C26">
              <w:rPr>
                <w:rFonts w:ascii="Arial" w:hAnsi="Arial" w:cs="Arial"/>
                <w:lang w:val="es-CO"/>
              </w:rPr>
              <w:br/>
            </w:r>
            <w:r w:rsidRPr="00985C26">
              <w:rPr>
                <w:rFonts w:ascii="Arial" w:hAnsi="Arial" w:cs="Arial"/>
                <w:color w:val="000000"/>
                <w:lang w:val="es-CO"/>
              </w:rPr>
              <w:t>Cuando no hay éxito se genera una notificación.</w:t>
            </w:r>
          </w:p>
        </w:tc>
      </w:tr>
    </w:tbl>
    <w:p w:rsidR="00985C26" w:rsidRPr="00985C26" w:rsidRDefault="00985C26" w:rsidP="00985C26">
      <w:pPr>
        <w:pStyle w:val="Textoindependiente"/>
        <w:spacing w:after="0"/>
        <w:rPr>
          <w:rFonts w:ascii="Arial" w:hAnsi="Arial" w:cs="Arial"/>
        </w:rPr>
      </w:pPr>
    </w:p>
    <w:tbl>
      <w:tblPr>
        <w:tblW w:w="0" w:type="auto"/>
        <w:tblInd w:w="55" w:type="dxa"/>
        <w:tblLayout w:type="fixed"/>
        <w:tblCellMar>
          <w:top w:w="55" w:type="dxa"/>
          <w:left w:w="55" w:type="dxa"/>
          <w:bottom w:w="55" w:type="dxa"/>
          <w:right w:w="55" w:type="dxa"/>
        </w:tblCellMar>
        <w:tblLook w:val="0000"/>
      </w:tblPr>
      <w:tblGrid>
        <w:gridCol w:w="529"/>
        <w:gridCol w:w="3600"/>
        <w:gridCol w:w="514"/>
        <w:gridCol w:w="3653"/>
      </w:tblGrid>
      <w:tr w:rsidR="00985C26" w:rsidRPr="00985C26" w:rsidTr="00985C26">
        <w:tc>
          <w:tcPr>
            <w:tcW w:w="8296" w:type="dxa"/>
            <w:gridSpan w:val="4"/>
            <w:tcBorders>
              <w:top w:val="single" w:sz="1" w:space="0" w:color="000000"/>
              <w:left w:val="single" w:sz="1" w:space="0" w:color="000000"/>
              <w:bottom w:val="single" w:sz="1" w:space="0" w:color="000000"/>
              <w:right w:val="single" w:sz="1" w:space="0" w:color="000000"/>
            </w:tcBorders>
            <w:shd w:val="clear" w:color="auto" w:fill="FFFFFF"/>
            <w:vAlign w:val="center"/>
          </w:tcPr>
          <w:p w:rsidR="00985C26" w:rsidRPr="00985C26" w:rsidRDefault="00985C26" w:rsidP="00985C26">
            <w:pPr>
              <w:pStyle w:val="TableContents"/>
              <w:snapToGrid w:val="0"/>
              <w:jc w:val="center"/>
              <w:rPr>
                <w:rFonts w:ascii="Arial" w:hAnsi="Arial" w:cs="Arial"/>
                <w:i/>
                <w:color w:val="000000"/>
                <w:lang w:val="es-CO"/>
              </w:rPr>
            </w:pPr>
            <w:r w:rsidRPr="00985C26">
              <w:rPr>
                <w:rFonts w:ascii="Arial" w:hAnsi="Arial" w:cs="Arial"/>
                <w:i/>
                <w:color w:val="000000"/>
                <w:lang w:val="es-CO"/>
              </w:rPr>
              <w:t>Flujo básico de éxito</w:t>
            </w:r>
          </w:p>
        </w:tc>
      </w:tr>
      <w:tr w:rsidR="00985C26" w:rsidRPr="00985C26" w:rsidTr="00985C26">
        <w:tc>
          <w:tcPr>
            <w:tcW w:w="529" w:type="dxa"/>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lang w:val="es-CO"/>
              </w:rPr>
            </w:pPr>
          </w:p>
        </w:tc>
        <w:tc>
          <w:tcPr>
            <w:tcW w:w="3600" w:type="dxa"/>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i/>
                <w:color w:val="000000"/>
                <w:lang w:val="es-CO"/>
              </w:rPr>
            </w:pPr>
            <w:r w:rsidRPr="00985C26">
              <w:rPr>
                <w:rFonts w:ascii="Arial" w:hAnsi="Arial" w:cs="Arial"/>
                <w:i/>
                <w:color w:val="000000"/>
                <w:lang w:val="es-CO"/>
              </w:rPr>
              <w:t>Actor: Administrativo Encargado.</w:t>
            </w:r>
          </w:p>
        </w:tc>
        <w:tc>
          <w:tcPr>
            <w:tcW w:w="514" w:type="dxa"/>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lang w:val="es-CO"/>
              </w:rPr>
            </w:pPr>
          </w:p>
        </w:tc>
        <w:tc>
          <w:tcPr>
            <w:tcW w:w="3653" w:type="dxa"/>
            <w:tcBorders>
              <w:left w:val="single" w:sz="1" w:space="0" w:color="000000"/>
              <w:bottom w:val="single" w:sz="1" w:space="0" w:color="000000"/>
              <w:right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i/>
                <w:color w:val="000000"/>
                <w:lang w:val="es-CO"/>
              </w:rPr>
            </w:pPr>
            <w:r w:rsidRPr="00985C26">
              <w:rPr>
                <w:rFonts w:ascii="Arial" w:hAnsi="Arial" w:cs="Arial"/>
                <w:i/>
                <w:color w:val="000000"/>
                <w:lang w:val="es-CO"/>
              </w:rPr>
              <w:t>Sistema: sistema de Información para la toma de Decisiones.</w:t>
            </w:r>
          </w:p>
        </w:tc>
      </w:tr>
      <w:tr w:rsidR="00985C26" w:rsidRPr="00985C26" w:rsidTr="00985C26">
        <w:tc>
          <w:tcPr>
            <w:tcW w:w="529" w:type="dxa"/>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r w:rsidRPr="00985C26">
              <w:rPr>
                <w:rFonts w:ascii="Arial" w:hAnsi="Arial" w:cs="Arial"/>
                <w:color w:val="000000"/>
                <w:lang w:val="es-CO"/>
              </w:rPr>
              <w:t>1</w:t>
            </w:r>
          </w:p>
        </w:tc>
        <w:tc>
          <w:tcPr>
            <w:tcW w:w="3600" w:type="dxa"/>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r w:rsidRPr="00985C26">
              <w:rPr>
                <w:rFonts w:ascii="Arial" w:hAnsi="Arial" w:cs="Arial"/>
                <w:color w:val="000000"/>
                <w:lang w:val="es-CO"/>
              </w:rPr>
              <w:t>Ingresa al sistema</w:t>
            </w:r>
          </w:p>
        </w:tc>
        <w:tc>
          <w:tcPr>
            <w:tcW w:w="514" w:type="dxa"/>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r w:rsidRPr="00985C26">
              <w:rPr>
                <w:rFonts w:ascii="Arial" w:hAnsi="Arial" w:cs="Arial"/>
                <w:color w:val="000000"/>
                <w:lang w:val="es-CO"/>
              </w:rPr>
              <w:t>2</w:t>
            </w:r>
          </w:p>
        </w:tc>
        <w:tc>
          <w:tcPr>
            <w:tcW w:w="3653" w:type="dxa"/>
            <w:tcBorders>
              <w:left w:val="single" w:sz="1" w:space="0" w:color="000000"/>
              <w:bottom w:val="single" w:sz="1" w:space="0" w:color="000000"/>
              <w:right w:val="single" w:sz="1" w:space="0" w:color="000000"/>
            </w:tcBorders>
            <w:shd w:val="clear" w:color="auto" w:fill="FFFFFF"/>
            <w:vAlign w:val="center"/>
          </w:tcPr>
          <w:p w:rsidR="00985C26" w:rsidRPr="00985C26" w:rsidRDefault="00985C26" w:rsidP="00985C26">
            <w:pPr>
              <w:pStyle w:val="TableContents"/>
              <w:snapToGrid w:val="0"/>
              <w:jc w:val="both"/>
              <w:rPr>
                <w:rFonts w:ascii="Arial" w:hAnsi="Arial" w:cs="Arial"/>
                <w:color w:val="000000"/>
                <w:lang w:val="es-CO"/>
              </w:rPr>
            </w:pPr>
            <w:r w:rsidRPr="00985C26">
              <w:rPr>
                <w:rFonts w:ascii="Arial" w:hAnsi="Arial" w:cs="Arial"/>
                <w:color w:val="000000"/>
                <w:lang w:val="es-CO"/>
              </w:rPr>
              <w:t>Despliega los campos necesarios de ingreso.</w:t>
            </w:r>
          </w:p>
        </w:tc>
      </w:tr>
      <w:tr w:rsidR="00985C26" w:rsidRPr="00985C26" w:rsidTr="00985C26">
        <w:tc>
          <w:tcPr>
            <w:tcW w:w="529" w:type="dxa"/>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r w:rsidRPr="00985C26">
              <w:rPr>
                <w:rFonts w:ascii="Arial" w:hAnsi="Arial" w:cs="Arial"/>
                <w:color w:val="000000"/>
                <w:lang w:val="es-CO"/>
              </w:rPr>
              <w:t>3</w:t>
            </w:r>
          </w:p>
        </w:tc>
        <w:tc>
          <w:tcPr>
            <w:tcW w:w="3600" w:type="dxa"/>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r w:rsidRPr="00985C26">
              <w:rPr>
                <w:rFonts w:ascii="Arial" w:hAnsi="Arial" w:cs="Arial"/>
                <w:color w:val="000000"/>
                <w:lang w:val="es-CO"/>
              </w:rPr>
              <w:t>Digita usuario y contraseña</w:t>
            </w:r>
          </w:p>
        </w:tc>
        <w:tc>
          <w:tcPr>
            <w:tcW w:w="514" w:type="dxa"/>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r w:rsidRPr="00985C26">
              <w:rPr>
                <w:rFonts w:ascii="Arial" w:hAnsi="Arial" w:cs="Arial"/>
                <w:color w:val="000000"/>
                <w:lang w:val="es-CO"/>
              </w:rPr>
              <w:t>4</w:t>
            </w:r>
          </w:p>
        </w:tc>
        <w:tc>
          <w:tcPr>
            <w:tcW w:w="3653" w:type="dxa"/>
            <w:tcBorders>
              <w:left w:val="single" w:sz="1" w:space="0" w:color="000000"/>
              <w:bottom w:val="single" w:sz="1" w:space="0" w:color="000000"/>
              <w:right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r w:rsidRPr="00985C26">
              <w:rPr>
                <w:rFonts w:ascii="Arial" w:hAnsi="Arial" w:cs="Arial"/>
                <w:color w:val="000000"/>
                <w:lang w:val="es-CO"/>
              </w:rPr>
              <w:t>Valida los datos de ingreso.</w:t>
            </w:r>
          </w:p>
        </w:tc>
      </w:tr>
      <w:tr w:rsidR="00985C26" w:rsidRPr="00985C26" w:rsidTr="00985C26">
        <w:trPr>
          <w:trHeight w:val="745"/>
        </w:trPr>
        <w:tc>
          <w:tcPr>
            <w:tcW w:w="529" w:type="dxa"/>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lang w:val="es-CO"/>
              </w:rPr>
            </w:pPr>
          </w:p>
        </w:tc>
        <w:tc>
          <w:tcPr>
            <w:tcW w:w="3600" w:type="dxa"/>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lang w:val="es-CO"/>
              </w:rPr>
            </w:pPr>
          </w:p>
        </w:tc>
        <w:tc>
          <w:tcPr>
            <w:tcW w:w="514" w:type="dxa"/>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r w:rsidRPr="00985C26">
              <w:rPr>
                <w:rFonts w:ascii="Arial" w:hAnsi="Arial" w:cs="Arial"/>
                <w:color w:val="000000"/>
                <w:lang w:val="es-CO"/>
              </w:rPr>
              <w:t>5</w:t>
            </w:r>
          </w:p>
        </w:tc>
        <w:tc>
          <w:tcPr>
            <w:tcW w:w="3653" w:type="dxa"/>
            <w:tcBorders>
              <w:left w:val="single" w:sz="1" w:space="0" w:color="000000"/>
              <w:bottom w:val="single" w:sz="1" w:space="0" w:color="000000"/>
              <w:right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r w:rsidRPr="00985C26">
              <w:rPr>
                <w:rFonts w:ascii="Arial" w:hAnsi="Arial" w:cs="Arial"/>
                <w:color w:val="000000"/>
                <w:lang w:val="es-CO"/>
              </w:rPr>
              <w:t>Muestra la pantalla de inicio de administrador.</w:t>
            </w:r>
          </w:p>
        </w:tc>
      </w:tr>
      <w:tr w:rsidR="00985C26" w:rsidRPr="00985C26" w:rsidTr="00985C26">
        <w:tc>
          <w:tcPr>
            <w:tcW w:w="529" w:type="dxa"/>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r w:rsidRPr="00985C26">
              <w:rPr>
                <w:rFonts w:ascii="Arial" w:hAnsi="Arial" w:cs="Arial"/>
                <w:color w:val="000000"/>
                <w:lang w:val="es-CO"/>
              </w:rPr>
              <w:t>6</w:t>
            </w:r>
          </w:p>
        </w:tc>
        <w:tc>
          <w:tcPr>
            <w:tcW w:w="3600" w:type="dxa"/>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r w:rsidRPr="00985C26">
              <w:rPr>
                <w:rFonts w:ascii="Arial" w:hAnsi="Arial" w:cs="Arial"/>
                <w:color w:val="000000"/>
                <w:lang w:val="es-CO"/>
              </w:rPr>
              <w:t>Elige Emisión de constancias de escalafón docente.</w:t>
            </w:r>
          </w:p>
        </w:tc>
        <w:tc>
          <w:tcPr>
            <w:tcW w:w="514" w:type="dxa"/>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r w:rsidRPr="00985C26">
              <w:rPr>
                <w:rFonts w:ascii="Arial" w:hAnsi="Arial" w:cs="Arial"/>
                <w:color w:val="000000"/>
                <w:lang w:val="es-CO"/>
              </w:rPr>
              <w:t>7</w:t>
            </w:r>
          </w:p>
        </w:tc>
        <w:tc>
          <w:tcPr>
            <w:tcW w:w="3653" w:type="dxa"/>
            <w:tcBorders>
              <w:left w:val="single" w:sz="1" w:space="0" w:color="000000"/>
              <w:bottom w:val="single" w:sz="1" w:space="0" w:color="000000"/>
              <w:right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r w:rsidRPr="00985C26">
              <w:rPr>
                <w:rFonts w:ascii="Arial" w:hAnsi="Arial" w:cs="Arial"/>
                <w:color w:val="000000"/>
                <w:lang w:val="es-CO"/>
              </w:rPr>
              <w:t>Despliega la ventana de ingreso de datos de emisión de constancias.</w:t>
            </w:r>
          </w:p>
        </w:tc>
      </w:tr>
      <w:tr w:rsidR="00985C26" w:rsidRPr="00985C26" w:rsidTr="00985C26">
        <w:tc>
          <w:tcPr>
            <w:tcW w:w="529" w:type="dxa"/>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r w:rsidRPr="00985C26">
              <w:rPr>
                <w:rFonts w:ascii="Arial" w:hAnsi="Arial" w:cs="Arial"/>
                <w:color w:val="000000"/>
                <w:lang w:val="es-CO"/>
              </w:rPr>
              <w:t>8</w:t>
            </w:r>
          </w:p>
        </w:tc>
        <w:tc>
          <w:tcPr>
            <w:tcW w:w="3600" w:type="dxa"/>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r w:rsidRPr="00985C26">
              <w:rPr>
                <w:rFonts w:ascii="Arial" w:hAnsi="Arial" w:cs="Arial"/>
                <w:color w:val="000000"/>
                <w:lang w:val="es-CO"/>
              </w:rPr>
              <w:t>Ingresa los datos necesarios</w:t>
            </w:r>
          </w:p>
        </w:tc>
        <w:tc>
          <w:tcPr>
            <w:tcW w:w="514" w:type="dxa"/>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r w:rsidRPr="00985C26">
              <w:rPr>
                <w:rFonts w:ascii="Arial" w:hAnsi="Arial" w:cs="Arial"/>
                <w:color w:val="000000"/>
                <w:lang w:val="es-CO"/>
              </w:rPr>
              <w:t>9</w:t>
            </w:r>
          </w:p>
        </w:tc>
        <w:tc>
          <w:tcPr>
            <w:tcW w:w="3653" w:type="dxa"/>
            <w:tcBorders>
              <w:left w:val="single" w:sz="1" w:space="0" w:color="000000"/>
              <w:bottom w:val="single" w:sz="1" w:space="0" w:color="000000"/>
              <w:right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r w:rsidRPr="00985C26">
              <w:rPr>
                <w:rFonts w:ascii="Arial" w:hAnsi="Arial" w:cs="Arial"/>
                <w:color w:val="000000"/>
                <w:lang w:val="es-CO"/>
              </w:rPr>
              <w:t>Valida la información ingresada.</w:t>
            </w:r>
          </w:p>
        </w:tc>
      </w:tr>
      <w:tr w:rsidR="00985C26" w:rsidRPr="00985C26" w:rsidTr="00985C26">
        <w:tc>
          <w:tcPr>
            <w:tcW w:w="529" w:type="dxa"/>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r w:rsidRPr="00985C26">
              <w:rPr>
                <w:rFonts w:ascii="Arial" w:hAnsi="Arial" w:cs="Arial"/>
                <w:color w:val="000000"/>
                <w:lang w:val="es-CO"/>
              </w:rPr>
              <w:t>10</w:t>
            </w:r>
          </w:p>
        </w:tc>
        <w:tc>
          <w:tcPr>
            <w:tcW w:w="3600" w:type="dxa"/>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r w:rsidRPr="00985C26">
              <w:rPr>
                <w:rFonts w:ascii="Arial" w:hAnsi="Arial" w:cs="Arial"/>
                <w:color w:val="000000"/>
                <w:lang w:val="es-CO"/>
              </w:rPr>
              <w:t>Selecciona guardar.</w:t>
            </w:r>
          </w:p>
        </w:tc>
        <w:tc>
          <w:tcPr>
            <w:tcW w:w="514" w:type="dxa"/>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r w:rsidRPr="00985C26">
              <w:rPr>
                <w:rFonts w:ascii="Arial" w:hAnsi="Arial" w:cs="Arial"/>
                <w:color w:val="000000"/>
                <w:lang w:val="es-CO"/>
              </w:rPr>
              <w:t>11</w:t>
            </w:r>
          </w:p>
        </w:tc>
        <w:tc>
          <w:tcPr>
            <w:tcW w:w="3653" w:type="dxa"/>
            <w:tcBorders>
              <w:left w:val="single" w:sz="1" w:space="0" w:color="000000"/>
              <w:bottom w:val="single" w:sz="1" w:space="0" w:color="000000"/>
              <w:right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r w:rsidRPr="00985C26">
              <w:rPr>
                <w:rFonts w:ascii="Arial" w:hAnsi="Arial" w:cs="Arial"/>
                <w:color w:val="000000"/>
                <w:lang w:val="es-CO"/>
              </w:rPr>
              <w:t>Guarda la información ingresada.</w:t>
            </w:r>
          </w:p>
        </w:tc>
      </w:tr>
      <w:tr w:rsidR="00985C26" w:rsidRPr="00985C26" w:rsidTr="00985C26">
        <w:tc>
          <w:tcPr>
            <w:tcW w:w="529" w:type="dxa"/>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p>
        </w:tc>
        <w:tc>
          <w:tcPr>
            <w:tcW w:w="3600" w:type="dxa"/>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p>
        </w:tc>
        <w:tc>
          <w:tcPr>
            <w:tcW w:w="514" w:type="dxa"/>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r w:rsidRPr="00985C26">
              <w:rPr>
                <w:rFonts w:ascii="Arial" w:hAnsi="Arial" w:cs="Arial"/>
                <w:color w:val="000000"/>
                <w:lang w:val="es-CO"/>
              </w:rPr>
              <w:t>12</w:t>
            </w:r>
          </w:p>
        </w:tc>
        <w:tc>
          <w:tcPr>
            <w:tcW w:w="3653" w:type="dxa"/>
            <w:tcBorders>
              <w:left w:val="single" w:sz="1" w:space="0" w:color="000000"/>
              <w:bottom w:val="single" w:sz="1" w:space="0" w:color="000000"/>
              <w:right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r w:rsidRPr="00985C26">
              <w:rPr>
                <w:rFonts w:ascii="Arial" w:hAnsi="Arial" w:cs="Arial"/>
                <w:color w:val="000000"/>
                <w:lang w:val="es-CO"/>
              </w:rPr>
              <w:t>Muestra mensaje de éxito.</w:t>
            </w:r>
          </w:p>
        </w:tc>
      </w:tr>
    </w:tbl>
    <w:p w:rsidR="00985C26" w:rsidRPr="00985C26" w:rsidRDefault="00985C26" w:rsidP="00985C26">
      <w:pPr>
        <w:pStyle w:val="Textoindependiente"/>
        <w:spacing w:after="0"/>
        <w:rPr>
          <w:rFonts w:ascii="Arial" w:hAnsi="Arial" w:cs="Arial"/>
        </w:rPr>
      </w:pPr>
    </w:p>
    <w:tbl>
      <w:tblPr>
        <w:tblW w:w="0" w:type="auto"/>
        <w:tblInd w:w="55" w:type="dxa"/>
        <w:tblLayout w:type="fixed"/>
        <w:tblCellMar>
          <w:top w:w="55" w:type="dxa"/>
          <w:left w:w="55" w:type="dxa"/>
          <w:bottom w:w="55" w:type="dxa"/>
          <w:right w:w="55" w:type="dxa"/>
        </w:tblCellMar>
        <w:tblLook w:val="0000"/>
      </w:tblPr>
      <w:tblGrid>
        <w:gridCol w:w="4141"/>
        <w:gridCol w:w="4155"/>
      </w:tblGrid>
      <w:tr w:rsidR="00985C26" w:rsidRPr="00985C26" w:rsidTr="00985C26">
        <w:tc>
          <w:tcPr>
            <w:tcW w:w="4141" w:type="dxa"/>
            <w:tcBorders>
              <w:top w:val="single" w:sz="1" w:space="0" w:color="000000"/>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i/>
                <w:color w:val="000000"/>
                <w:lang w:val="es-CO"/>
              </w:rPr>
            </w:pPr>
            <w:r w:rsidRPr="00985C26">
              <w:rPr>
                <w:rFonts w:ascii="Arial" w:hAnsi="Arial" w:cs="Arial"/>
                <w:i/>
                <w:color w:val="000000"/>
                <w:lang w:val="es-CO"/>
              </w:rPr>
              <w:t>Variaciones (Caminos de</w:t>
            </w:r>
            <w:r w:rsidRPr="00985C26">
              <w:rPr>
                <w:rFonts w:ascii="Arial" w:hAnsi="Arial" w:cs="Arial"/>
                <w:lang w:val="es-CO"/>
              </w:rPr>
              <w:br/>
            </w:r>
            <w:r w:rsidRPr="00985C26">
              <w:rPr>
                <w:rFonts w:ascii="Arial" w:hAnsi="Arial" w:cs="Arial"/>
                <w:i/>
                <w:color w:val="000000"/>
                <w:lang w:val="es-CO"/>
              </w:rPr>
              <w:t>excepción):</w:t>
            </w:r>
          </w:p>
        </w:tc>
        <w:tc>
          <w:tcPr>
            <w:tcW w:w="4155" w:type="dxa"/>
            <w:tcBorders>
              <w:top w:val="single" w:sz="1" w:space="0" w:color="000000"/>
              <w:left w:val="single" w:sz="1" w:space="0" w:color="000000"/>
              <w:bottom w:val="single" w:sz="1" w:space="0" w:color="000000"/>
              <w:right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r w:rsidRPr="00985C26">
              <w:rPr>
                <w:rFonts w:ascii="Arial" w:hAnsi="Arial" w:cs="Arial"/>
                <w:color w:val="000000"/>
                <w:lang w:val="es-CO"/>
              </w:rPr>
              <w:t>4.1 El usuario o la contraseña no son validos.</w:t>
            </w:r>
            <w:r w:rsidRPr="00985C26">
              <w:rPr>
                <w:rFonts w:ascii="Arial" w:hAnsi="Arial" w:cs="Arial"/>
                <w:lang w:val="es-CO"/>
              </w:rPr>
              <w:br/>
              <w:t>9</w:t>
            </w:r>
            <w:r w:rsidRPr="00985C26">
              <w:rPr>
                <w:rFonts w:ascii="Arial" w:hAnsi="Arial" w:cs="Arial"/>
                <w:color w:val="000000"/>
                <w:lang w:val="es-CO"/>
              </w:rPr>
              <w:t>.1 La información ingresada no es valida</w:t>
            </w:r>
          </w:p>
          <w:p w:rsidR="00985C26" w:rsidRPr="00985C26" w:rsidRDefault="00985C26" w:rsidP="00985C26">
            <w:pPr>
              <w:pStyle w:val="TableContents"/>
              <w:rPr>
                <w:rFonts w:ascii="Arial" w:hAnsi="Arial" w:cs="Arial"/>
                <w:color w:val="000000"/>
                <w:lang w:val="es-CO"/>
              </w:rPr>
            </w:pPr>
            <w:r w:rsidRPr="00985C26">
              <w:rPr>
                <w:rFonts w:ascii="Arial" w:hAnsi="Arial" w:cs="Arial"/>
                <w:color w:val="000000"/>
                <w:lang w:val="es-CO"/>
              </w:rPr>
              <w:t>11.1 No se realizo la grabación.</w:t>
            </w:r>
          </w:p>
        </w:tc>
      </w:tr>
      <w:tr w:rsidR="00985C26" w:rsidRPr="00985C26" w:rsidTr="00985C26">
        <w:tc>
          <w:tcPr>
            <w:tcW w:w="4141" w:type="dxa"/>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i/>
                <w:color w:val="000000"/>
                <w:lang w:val="es-CO"/>
              </w:rPr>
            </w:pPr>
            <w:r w:rsidRPr="00985C26">
              <w:rPr>
                <w:rFonts w:ascii="Arial" w:hAnsi="Arial" w:cs="Arial"/>
                <w:i/>
                <w:color w:val="000000"/>
                <w:lang w:val="es-CO"/>
              </w:rPr>
              <w:t>Extensiones</w:t>
            </w:r>
          </w:p>
        </w:tc>
        <w:tc>
          <w:tcPr>
            <w:tcW w:w="4155" w:type="dxa"/>
            <w:tcBorders>
              <w:left w:val="single" w:sz="1" w:space="0" w:color="000000"/>
              <w:bottom w:val="single" w:sz="1" w:space="0" w:color="000000"/>
              <w:right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r w:rsidRPr="00985C26">
              <w:rPr>
                <w:rFonts w:ascii="Arial" w:hAnsi="Arial" w:cs="Arial"/>
                <w:color w:val="000000"/>
                <w:lang w:val="es-CO"/>
              </w:rPr>
              <w:t>Ninguna</w:t>
            </w:r>
          </w:p>
        </w:tc>
      </w:tr>
      <w:tr w:rsidR="00985C26" w:rsidRPr="00985C26" w:rsidTr="00985C26">
        <w:tc>
          <w:tcPr>
            <w:tcW w:w="4141" w:type="dxa"/>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i/>
                <w:color w:val="000000"/>
                <w:lang w:val="es-CO"/>
              </w:rPr>
            </w:pPr>
            <w:r w:rsidRPr="00985C26">
              <w:rPr>
                <w:rFonts w:ascii="Arial" w:hAnsi="Arial" w:cs="Arial"/>
                <w:i/>
                <w:color w:val="000000"/>
                <w:lang w:val="es-CO"/>
              </w:rPr>
              <w:t>Requerimientos</w:t>
            </w:r>
            <w:r w:rsidRPr="00985C26">
              <w:rPr>
                <w:rFonts w:ascii="Arial" w:hAnsi="Arial" w:cs="Arial"/>
                <w:lang w:val="es-CO"/>
              </w:rPr>
              <w:br/>
            </w:r>
            <w:r w:rsidRPr="00985C26">
              <w:rPr>
                <w:rFonts w:ascii="Arial" w:hAnsi="Arial" w:cs="Arial"/>
                <w:i/>
                <w:color w:val="000000"/>
                <w:lang w:val="es-CO"/>
              </w:rPr>
              <w:t>Asociados</w:t>
            </w:r>
          </w:p>
        </w:tc>
        <w:tc>
          <w:tcPr>
            <w:tcW w:w="4155" w:type="dxa"/>
            <w:tcBorders>
              <w:left w:val="single" w:sz="1" w:space="0" w:color="000000"/>
              <w:bottom w:val="single" w:sz="1" w:space="0" w:color="000000"/>
              <w:right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r w:rsidRPr="00985C26">
              <w:rPr>
                <w:rFonts w:ascii="Arial" w:hAnsi="Arial" w:cs="Arial"/>
                <w:color w:val="000000"/>
                <w:lang w:val="es-CO"/>
              </w:rPr>
              <w:t>RF-08</w:t>
            </w:r>
          </w:p>
        </w:tc>
      </w:tr>
    </w:tbl>
    <w:p w:rsidR="0034669C" w:rsidRDefault="0034669C" w:rsidP="0034669C">
      <w:pPr>
        <w:jc w:val="center"/>
        <w:rPr>
          <w:rFonts w:ascii="Arial" w:hAnsi="Arial" w:cs="Arial"/>
          <w:sz w:val="20"/>
          <w:szCs w:val="20"/>
        </w:rPr>
      </w:pPr>
    </w:p>
    <w:p w:rsidR="0034669C" w:rsidRPr="0034669C" w:rsidRDefault="0034669C" w:rsidP="0034669C">
      <w:pPr>
        <w:jc w:val="center"/>
        <w:rPr>
          <w:rFonts w:ascii="Arial" w:hAnsi="Arial" w:cs="Arial"/>
          <w:sz w:val="20"/>
          <w:szCs w:val="20"/>
        </w:rPr>
      </w:pPr>
      <w:r>
        <w:rPr>
          <w:rFonts w:ascii="Arial" w:hAnsi="Arial" w:cs="Arial"/>
          <w:sz w:val="20"/>
          <w:szCs w:val="20"/>
        </w:rPr>
        <w:t>Tabla 6</w:t>
      </w:r>
      <w:r w:rsidRPr="00011224">
        <w:rPr>
          <w:rFonts w:ascii="Arial" w:hAnsi="Arial" w:cs="Arial"/>
          <w:sz w:val="20"/>
          <w:szCs w:val="20"/>
        </w:rPr>
        <w:t xml:space="preserve">. </w:t>
      </w:r>
      <w:r>
        <w:rPr>
          <w:rFonts w:ascii="Arial" w:hAnsi="Arial" w:cs="Arial"/>
          <w:sz w:val="20"/>
          <w:szCs w:val="20"/>
        </w:rPr>
        <w:t>Caso de Uso Registro Emisión Constancia Escalafón Docente</w:t>
      </w:r>
      <w:r w:rsidRPr="00011224">
        <w:rPr>
          <w:rFonts w:ascii="Arial" w:hAnsi="Arial" w:cs="Arial"/>
          <w:sz w:val="20"/>
          <w:szCs w:val="20"/>
        </w:rPr>
        <w:t>.</w:t>
      </w:r>
    </w:p>
    <w:p w:rsidR="00985C26" w:rsidRPr="0034669C" w:rsidRDefault="00985C26" w:rsidP="00985C26">
      <w:pPr>
        <w:ind w:left="360"/>
        <w:jc w:val="both"/>
        <w:rPr>
          <w:rFonts w:ascii="Arial" w:eastAsia="Arial" w:hAnsi="Arial" w:cs="Arial"/>
          <w:b/>
          <w:bCs/>
          <w:iCs/>
          <w:color w:val="000000"/>
          <w:sz w:val="24"/>
          <w:szCs w:val="24"/>
        </w:rPr>
      </w:pPr>
    </w:p>
    <w:p w:rsidR="00985C26" w:rsidRPr="00746F6A" w:rsidRDefault="00985C26" w:rsidP="00E02BE3">
      <w:pPr>
        <w:pStyle w:val="Prrafodelista"/>
        <w:widowControl w:val="0"/>
        <w:numPr>
          <w:ilvl w:val="3"/>
          <w:numId w:val="2"/>
        </w:numPr>
        <w:suppressAutoHyphens/>
        <w:spacing w:after="0" w:line="240" w:lineRule="auto"/>
        <w:ind w:left="567" w:firstLine="0"/>
        <w:jc w:val="both"/>
        <w:rPr>
          <w:rFonts w:ascii="Arial" w:eastAsia="Arial" w:hAnsi="Arial" w:cs="Arial"/>
          <w:b/>
          <w:bCs/>
          <w:iCs/>
          <w:color w:val="000000"/>
          <w:sz w:val="24"/>
          <w:szCs w:val="24"/>
        </w:rPr>
      </w:pPr>
      <w:r w:rsidRPr="00746F6A">
        <w:rPr>
          <w:rFonts w:ascii="Arial" w:eastAsia="Arial" w:hAnsi="Arial" w:cs="Arial"/>
          <w:b/>
          <w:bCs/>
          <w:color w:val="000000"/>
          <w:sz w:val="24"/>
          <w:szCs w:val="24"/>
        </w:rPr>
        <w:t>C</w:t>
      </w:r>
      <w:r w:rsidRPr="00746F6A">
        <w:rPr>
          <w:rFonts w:ascii="Arial" w:eastAsia="Arial" w:hAnsi="Arial" w:cs="Arial"/>
          <w:b/>
          <w:bCs/>
          <w:iCs/>
          <w:color w:val="000000"/>
          <w:sz w:val="24"/>
          <w:szCs w:val="24"/>
        </w:rPr>
        <w:t>aso de Uso generación Documentos de Soporte conferencistas</w:t>
      </w:r>
    </w:p>
    <w:p w:rsidR="00985C26" w:rsidRPr="00985C26" w:rsidRDefault="00985C26" w:rsidP="00985C26">
      <w:pPr>
        <w:jc w:val="both"/>
        <w:rPr>
          <w:rFonts w:ascii="Arial" w:eastAsia="Arial" w:hAnsi="Arial" w:cs="Arial"/>
          <w:b/>
          <w:bCs/>
          <w:i/>
          <w:iCs/>
          <w:color w:val="000000"/>
          <w:sz w:val="24"/>
          <w:szCs w:val="24"/>
        </w:rPr>
      </w:pPr>
    </w:p>
    <w:tbl>
      <w:tblPr>
        <w:tblW w:w="0" w:type="auto"/>
        <w:tblInd w:w="55" w:type="dxa"/>
        <w:tblLayout w:type="fixed"/>
        <w:tblCellMar>
          <w:top w:w="55" w:type="dxa"/>
          <w:left w:w="55" w:type="dxa"/>
          <w:bottom w:w="55" w:type="dxa"/>
          <w:right w:w="55" w:type="dxa"/>
        </w:tblCellMar>
        <w:tblLook w:val="0000"/>
      </w:tblPr>
      <w:tblGrid>
        <w:gridCol w:w="1246"/>
        <w:gridCol w:w="2911"/>
        <w:gridCol w:w="2048"/>
        <w:gridCol w:w="2091"/>
      </w:tblGrid>
      <w:tr w:rsidR="00985C26" w:rsidRPr="00985C26" w:rsidTr="00985C26">
        <w:tc>
          <w:tcPr>
            <w:tcW w:w="1246" w:type="dxa"/>
            <w:tcBorders>
              <w:top w:val="single" w:sz="1" w:space="0" w:color="000000"/>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r w:rsidRPr="00985C26">
              <w:rPr>
                <w:rFonts w:ascii="Arial" w:hAnsi="Arial" w:cs="Arial"/>
                <w:color w:val="000000"/>
                <w:lang w:val="es-CO"/>
              </w:rPr>
              <w:t>Proyecto:</w:t>
            </w:r>
          </w:p>
        </w:tc>
        <w:tc>
          <w:tcPr>
            <w:tcW w:w="2911" w:type="dxa"/>
            <w:tcBorders>
              <w:top w:val="single" w:sz="1" w:space="0" w:color="000000"/>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r w:rsidRPr="00985C26">
              <w:rPr>
                <w:rFonts w:ascii="Arial" w:hAnsi="Arial" w:cs="Arial"/>
                <w:color w:val="000000"/>
                <w:lang w:val="es-CO"/>
              </w:rPr>
              <w:t>Sistema de Información CEP</w:t>
            </w:r>
          </w:p>
        </w:tc>
        <w:tc>
          <w:tcPr>
            <w:tcW w:w="2048" w:type="dxa"/>
            <w:tcBorders>
              <w:top w:val="single" w:sz="1" w:space="0" w:color="000000"/>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r w:rsidRPr="00985C26">
              <w:rPr>
                <w:rFonts w:ascii="Arial" w:hAnsi="Arial" w:cs="Arial"/>
                <w:color w:val="000000"/>
                <w:lang w:val="es-CO"/>
              </w:rPr>
              <w:t>Fecha:</w:t>
            </w:r>
          </w:p>
        </w:tc>
        <w:tc>
          <w:tcPr>
            <w:tcW w:w="2091" w:type="dxa"/>
            <w:tcBorders>
              <w:top w:val="single" w:sz="1" w:space="0" w:color="000000"/>
              <w:left w:val="single" w:sz="1" w:space="0" w:color="000000"/>
              <w:bottom w:val="single" w:sz="1" w:space="0" w:color="000000"/>
              <w:right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r w:rsidRPr="00985C26">
              <w:rPr>
                <w:rFonts w:ascii="Arial" w:hAnsi="Arial" w:cs="Arial"/>
                <w:color w:val="000000"/>
                <w:lang w:val="es-CO"/>
              </w:rPr>
              <w:t>Válido  </w:t>
            </w:r>
          </w:p>
        </w:tc>
      </w:tr>
      <w:tr w:rsidR="00985C26" w:rsidRPr="00985C26" w:rsidTr="00985C26">
        <w:tc>
          <w:tcPr>
            <w:tcW w:w="1246" w:type="dxa"/>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r w:rsidRPr="00985C26">
              <w:rPr>
                <w:rFonts w:ascii="Arial" w:hAnsi="Arial" w:cs="Arial"/>
                <w:color w:val="000000"/>
                <w:lang w:val="es-CO"/>
              </w:rPr>
              <w:t>Autor:</w:t>
            </w:r>
          </w:p>
        </w:tc>
        <w:tc>
          <w:tcPr>
            <w:tcW w:w="2911" w:type="dxa"/>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r w:rsidRPr="00985C26">
              <w:rPr>
                <w:rFonts w:ascii="Arial" w:hAnsi="Arial" w:cs="Arial"/>
                <w:color w:val="000000"/>
                <w:lang w:val="es-CO"/>
              </w:rPr>
              <w:t>Camilo Ortiz</w:t>
            </w:r>
          </w:p>
        </w:tc>
        <w:tc>
          <w:tcPr>
            <w:tcW w:w="2048" w:type="dxa"/>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r w:rsidRPr="00985C26">
              <w:rPr>
                <w:rFonts w:ascii="Arial" w:hAnsi="Arial" w:cs="Arial"/>
                <w:color w:val="000000"/>
                <w:lang w:val="es-CO"/>
              </w:rPr>
              <w:t>Versión:</w:t>
            </w:r>
          </w:p>
        </w:tc>
        <w:tc>
          <w:tcPr>
            <w:tcW w:w="2091" w:type="dxa"/>
            <w:tcBorders>
              <w:left w:val="single" w:sz="1" w:space="0" w:color="000000"/>
              <w:bottom w:val="single" w:sz="1" w:space="0" w:color="000000"/>
              <w:right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lang w:val="es-CO"/>
              </w:rPr>
            </w:pPr>
          </w:p>
        </w:tc>
      </w:tr>
    </w:tbl>
    <w:p w:rsidR="00985C26" w:rsidRPr="00985C26" w:rsidRDefault="00985C26" w:rsidP="00985C26">
      <w:pPr>
        <w:pStyle w:val="Textoindependiente"/>
        <w:spacing w:after="0"/>
        <w:rPr>
          <w:rFonts w:ascii="Arial" w:hAnsi="Arial" w:cs="Arial"/>
        </w:rPr>
      </w:pPr>
    </w:p>
    <w:tbl>
      <w:tblPr>
        <w:tblW w:w="0" w:type="auto"/>
        <w:tblInd w:w="55" w:type="dxa"/>
        <w:tblLayout w:type="fixed"/>
        <w:tblCellMar>
          <w:top w:w="55" w:type="dxa"/>
          <w:left w:w="55" w:type="dxa"/>
          <w:bottom w:w="55" w:type="dxa"/>
          <w:right w:w="55" w:type="dxa"/>
        </w:tblCellMar>
        <w:tblLook w:val="0000"/>
      </w:tblPr>
      <w:tblGrid>
        <w:gridCol w:w="2167"/>
        <w:gridCol w:w="1853"/>
        <w:gridCol w:w="994"/>
        <w:gridCol w:w="3282"/>
      </w:tblGrid>
      <w:tr w:rsidR="00985C26" w:rsidRPr="00985C26" w:rsidTr="00985C26">
        <w:tc>
          <w:tcPr>
            <w:tcW w:w="2167" w:type="dxa"/>
            <w:tcBorders>
              <w:top w:val="single" w:sz="1" w:space="0" w:color="000000"/>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i/>
                <w:color w:val="000000"/>
                <w:lang w:val="es-CO"/>
              </w:rPr>
            </w:pPr>
            <w:r w:rsidRPr="00985C26">
              <w:rPr>
                <w:rFonts w:ascii="Arial" w:hAnsi="Arial" w:cs="Arial"/>
                <w:i/>
                <w:color w:val="000000"/>
                <w:lang w:val="es-CO"/>
              </w:rPr>
              <w:t>ID Caso de uso:</w:t>
            </w:r>
          </w:p>
        </w:tc>
        <w:tc>
          <w:tcPr>
            <w:tcW w:w="1853" w:type="dxa"/>
            <w:tcBorders>
              <w:top w:val="single" w:sz="1" w:space="0" w:color="000000"/>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r w:rsidRPr="00985C26">
              <w:rPr>
                <w:rFonts w:ascii="Arial" w:hAnsi="Arial" w:cs="Arial"/>
                <w:color w:val="000000"/>
                <w:lang w:val="es-CO"/>
              </w:rPr>
              <w:t>07</w:t>
            </w:r>
          </w:p>
        </w:tc>
        <w:tc>
          <w:tcPr>
            <w:tcW w:w="994" w:type="dxa"/>
            <w:tcBorders>
              <w:top w:val="single" w:sz="1" w:space="0" w:color="000000"/>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i/>
                <w:color w:val="000000"/>
                <w:lang w:val="es-CO"/>
              </w:rPr>
            </w:pPr>
            <w:r w:rsidRPr="00985C26">
              <w:rPr>
                <w:rFonts w:ascii="Arial" w:hAnsi="Arial" w:cs="Arial"/>
                <w:i/>
                <w:color w:val="000000"/>
                <w:lang w:val="es-CO"/>
              </w:rPr>
              <w:t>Nombre:</w:t>
            </w:r>
          </w:p>
        </w:tc>
        <w:tc>
          <w:tcPr>
            <w:tcW w:w="3282" w:type="dxa"/>
            <w:tcBorders>
              <w:top w:val="single" w:sz="1" w:space="0" w:color="000000"/>
              <w:left w:val="single" w:sz="1" w:space="0" w:color="000000"/>
              <w:bottom w:val="single" w:sz="1" w:space="0" w:color="000000"/>
              <w:right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r w:rsidRPr="00985C26">
              <w:rPr>
                <w:rFonts w:ascii="Arial" w:hAnsi="Arial" w:cs="Arial"/>
                <w:color w:val="000000"/>
                <w:lang w:val="es-CO"/>
              </w:rPr>
              <w:t>Generación documentos de soporte.</w:t>
            </w:r>
          </w:p>
        </w:tc>
      </w:tr>
      <w:tr w:rsidR="00985C26" w:rsidRPr="00985C26" w:rsidTr="00985C26">
        <w:tc>
          <w:tcPr>
            <w:tcW w:w="4020" w:type="dxa"/>
            <w:gridSpan w:val="2"/>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i/>
                <w:color w:val="000000"/>
                <w:lang w:val="es-CO"/>
              </w:rPr>
            </w:pPr>
            <w:r w:rsidRPr="00985C26">
              <w:rPr>
                <w:rFonts w:ascii="Arial" w:hAnsi="Arial" w:cs="Arial"/>
                <w:i/>
                <w:color w:val="000000"/>
                <w:lang w:val="es-CO"/>
              </w:rPr>
              <w:t>Objetivo en Contexto (Resumen):</w:t>
            </w:r>
          </w:p>
        </w:tc>
        <w:tc>
          <w:tcPr>
            <w:tcW w:w="4276" w:type="dxa"/>
            <w:gridSpan w:val="2"/>
            <w:tcBorders>
              <w:left w:val="single" w:sz="1" w:space="0" w:color="000000"/>
              <w:bottom w:val="single" w:sz="1" w:space="0" w:color="000000"/>
              <w:right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lang w:val="es-CO"/>
              </w:rPr>
            </w:pPr>
          </w:p>
          <w:p w:rsidR="00985C26" w:rsidRPr="00985C26" w:rsidRDefault="00985C26" w:rsidP="00985C26">
            <w:pPr>
              <w:pStyle w:val="TableContents"/>
              <w:jc w:val="both"/>
              <w:rPr>
                <w:rFonts w:ascii="Arial" w:hAnsi="Arial" w:cs="Arial"/>
                <w:color w:val="000000"/>
                <w:lang w:val="es-CO"/>
              </w:rPr>
            </w:pPr>
            <w:r w:rsidRPr="00985C26">
              <w:rPr>
                <w:rFonts w:ascii="Arial" w:hAnsi="Arial" w:cs="Arial"/>
                <w:color w:val="000000"/>
                <w:lang w:val="es-CO"/>
              </w:rPr>
              <w:t>Permite a los administrativos encargados del modulo de gestión profesoral generar documentos necesarios para actividades relacionadas con conferencistas.</w:t>
            </w:r>
          </w:p>
        </w:tc>
      </w:tr>
      <w:tr w:rsidR="00985C26" w:rsidRPr="00985C26" w:rsidTr="00985C26">
        <w:tc>
          <w:tcPr>
            <w:tcW w:w="4020" w:type="dxa"/>
            <w:gridSpan w:val="2"/>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i/>
                <w:color w:val="000000"/>
                <w:lang w:val="es-CO"/>
              </w:rPr>
            </w:pPr>
            <w:r w:rsidRPr="00985C26">
              <w:rPr>
                <w:rFonts w:ascii="Arial" w:hAnsi="Arial" w:cs="Arial"/>
                <w:i/>
                <w:color w:val="000000"/>
                <w:lang w:val="es-CO"/>
              </w:rPr>
              <w:t>Actores Participantes</w:t>
            </w:r>
          </w:p>
        </w:tc>
        <w:tc>
          <w:tcPr>
            <w:tcW w:w="4276" w:type="dxa"/>
            <w:gridSpan w:val="2"/>
            <w:tcBorders>
              <w:left w:val="single" w:sz="1" w:space="0" w:color="000000"/>
              <w:bottom w:val="single" w:sz="1" w:space="0" w:color="000000"/>
              <w:right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lang w:val="es-CO"/>
              </w:rPr>
            </w:pPr>
          </w:p>
          <w:p w:rsidR="00985C26" w:rsidRPr="00985C26" w:rsidRDefault="00985C26" w:rsidP="00985C26">
            <w:pPr>
              <w:pStyle w:val="TableContents"/>
              <w:rPr>
                <w:rFonts w:ascii="Arial" w:hAnsi="Arial" w:cs="Arial"/>
                <w:color w:val="000000"/>
                <w:lang w:val="es-CO"/>
              </w:rPr>
            </w:pPr>
            <w:r w:rsidRPr="00985C26">
              <w:rPr>
                <w:rFonts w:ascii="Arial" w:hAnsi="Arial" w:cs="Arial"/>
                <w:color w:val="000000"/>
                <w:lang w:val="es-CO"/>
              </w:rPr>
              <w:lastRenderedPageBreak/>
              <w:t>Administrativo encargado del modulo de Gestión profesoral.</w:t>
            </w:r>
          </w:p>
        </w:tc>
      </w:tr>
      <w:tr w:rsidR="00985C26" w:rsidRPr="00985C26" w:rsidTr="00985C26">
        <w:tc>
          <w:tcPr>
            <w:tcW w:w="4020" w:type="dxa"/>
            <w:gridSpan w:val="2"/>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i/>
                <w:color w:val="000000"/>
                <w:lang w:val="es-CO"/>
              </w:rPr>
            </w:pPr>
            <w:r w:rsidRPr="00985C26">
              <w:rPr>
                <w:rFonts w:ascii="Arial" w:hAnsi="Arial" w:cs="Arial"/>
                <w:i/>
                <w:color w:val="000000"/>
                <w:lang w:val="es-CO"/>
              </w:rPr>
              <w:lastRenderedPageBreak/>
              <w:t>Entradas</w:t>
            </w:r>
          </w:p>
        </w:tc>
        <w:tc>
          <w:tcPr>
            <w:tcW w:w="4276" w:type="dxa"/>
            <w:gridSpan w:val="2"/>
            <w:tcBorders>
              <w:left w:val="single" w:sz="1" w:space="0" w:color="000000"/>
              <w:bottom w:val="single" w:sz="1" w:space="0" w:color="000000"/>
              <w:right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p>
        </w:tc>
      </w:tr>
      <w:tr w:rsidR="00985C26" w:rsidRPr="00985C26" w:rsidTr="00985C26">
        <w:tc>
          <w:tcPr>
            <w:tcW w:w="4020" w:type="dxa"/>
            <w:gridSpan w:val="2"/>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i/>
                <w:color w:val="000000"/>
                <w:lang w:val="es-CO"/>
              </w:rPr>
            </w:pPr>
            <w:r w:rsidRPr="00985C26">
              <w:rPr>
                <w:rFonts w:ascii="Arial" w:hAnsi="Arial" w:cs="Arial"/>
                <w:i/>
                <w:color w:val="000000"/>
                <w:lang w:val="es-CO"/>
              </w:rPr>
              <w:t>Salidas</w:t>
            </w:r>
          </w:p>
        </w:tc>
        <w:tc>
          <w:tcPr>
            <w:tcW w:w="4276" w:type="dxa"/>
            <w:gridSpan w:val="2"/>
            <w:tcBorders>
              <w:left w:val="single" w:sz="1" w:space="0" w:color="000000"/>
              <w:bottom w:val="single" w:sz="1" w:space="0" w:color="000000"/>
              <w:right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lang w:val="es-CO"/>
              </w:rPr>
            </w:pPr>
            <w:r w:rsidRPr="00985C26">
              <w:rPr>
                <w:rFonts w:ascii="Arial" w:hAnsi="Arial" w:cs="Arial"/>
                <w:lang w:val="es-CO"/>
              </w:rPr>
              <w:t>Archivos con formatos de tiquetes o cuentas de cobro.</w:t>
            </w:r>
          </w:p>
        </w:tc>
      </w:tr>
      <w:tr w:rsidR="00985C26" w:rsidRPr="00985C26" w:rsidTr="00985C26">
        <w:tc>
          <w:tcPr>
            <w:tcW w:w="4020" w:type="dxa"/>
            <w:gridSpan w:val="2"/>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i/>
                <w:color w:val="000000"/>
                <w:lang w:val="es-CO"/>
              </w:rPr>
            </w:pPr>
            <w:r w:rsidRPr="00985C26">
              <w:rPr>
                <w:rFonts w:ascii="Arial" w:hAnsi="Arial" w:cs="Arial"/>
                <w:i/>
                <w:color w:val="000000"/>
                <w:lang w:val="es-CO"/>
              </w:rPr>
              <w:t>Pre-Condiciones</w:t>
            </w:r>
          </w:p>
        </w:tc>
        <w:tc>
          <w:tcPr>
            <w:tcW w:w="4276" w:type="dxa"/>
            <w:gridSpan w:val="2"/>
            <w:tcBorders>
              <w:left w:val="single" w:sz="1" w:space="0" w:color="000000"/>
              <w:bottom w:val="single" w:sz="1" w:space="0" w:color="000000"/>
              <w:right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lang w:val="es-CO"/>
              </w:rPr>
            </w:pPr>
          </w:p>
          <w:p w:rsidR="00985C26" w:rsidRPr="00985C26" w:rsidRDefault="00985C26" w:rsidP="00985C26">
            <w:pPr>
              <w:pStyle w:val="TableContents"/>
              <w:rPr>
                <w:rFonts w:ascii="Arial" w:hAnsi="Arial" w:cs="Arial"/>
                <w:color w:val="000000"/>
                <w:lang w:val="es-CO"/>
              </w:rPr>
            </w:pPr>
            <w:r w:rsidRPr="00985C26">
              <w:rPr>
                <w:rFonts w:ascii="Arial" w:hAnsi="Arial" w:cs="Arial"/>
                <w:color w:val="000000"/>
                <w:lang w:val="es-CO"/>
              </w:rPr>
              <w:t xml:space="preserve">El administrativo encargado debe haber realizado el proceso de </w:t>
            </w:r>
            <w:proofErr w:type="spellStart"/>
            <w:r w:rsidRPr="00985C26">
              <w:rPr>
                <w:rFonts w:ascii="Arial" w:hAnsi="Arial" w:cs="Arial"/>
                <w:color w:val="000000"/>
                <w:lang w:val="es-CO"/>
              </w:rPr>
              <w:t>login</w:t>
            </w:r>
            <w:proofErr w:type="spellEnd"/>
            <w:r w:rsidRPr="00985C26">
              <w:rPr>
                <w:rFonts w:ascii="Arial" w:hAnsi="Arial" w:cs="Arial"/>
                <w:color w:val="000000"/>
                <w:lang w:val="es-CO"/>
              </w:rPr>
              <w:t xml:space="preserve"> correctamente.</w:t>
            </w:r>
          </w:p>
        </w:tc>
      </w:tr>
      <w:tr w:rsidR="00985C26" w:rsidRPr="00985C26" w:rsidTr="00985C26">
        <w:tc>
          <w:tcPr>
            <w:tcW w:w="4020" w:type="dxa"/>
            <w:gridSpan w:val="2"/>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i/>
                <w:color w:val="000000"/>
                <w:lang w:val="es-CO"/>
              </w:rPr>
            </w:pPr>
            <w:r w:rsidRPr="00985C26">
              <w:rPr>
                <w:rFonts w:ascii="Arial" w:hAnsi="Arial" w:cs="Arial"/>
                <w:i/>
                <w:color w:val="000000"/>
                <w:lang w:val="es-CO"/>
              </w:rPr>
              <w:t>Post-Condiciones</w:t>
            </w:r>
          </w:p>
        </w:tc>
        <w:tc>
          <w:tcPr>
            <w:tcW w:w="4276" w:type="dxa"/>
            <w:gridSpan w:val="2"/>
            <w:tcBorders>
              <w:left w:val="single" w:sz="1" w:space="0" w:color="000000"/>
              <w:bottom w:val="single" w:sz="1" w:space="0" w:color="000000"/>
              <w:right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lang w:val="es-CO"/>
              </w:rPr>
            </w:pPr>
          </w:p>
          <w:p w:rsidR="00985C26" w:rsidRPr="00985C26" w:rsidRDefault="00985C26" w:rsidP="00985C26">
            <w:pPr>
              <w:pStyle w:val="TableContents"/>
              <w:rPr>
                <w:rFonts w:ascii="Arial" w:hAnsi="Arial" w:cs="Arial"/>
                <w:color w:val="000000"/>
                <w:lang w:val="es-CO"/>
              </w:rPr>
            </w:pPr>
            <w:r w:rsidRPr="00985C26">
              <w:rPr>
                <w:rFonts w:ascii="Arial" w:hAnsi="Arial" w:cs="Arial"/>
                <w:color w:val="000000"/>
                <w:lang w:val="es-CO"/>
              </w:rPr>
              <w:t>Cuando se genera el archivo se genera una notificación del mismo.</w:t>
            </w:r>
            <w:r w:rsidRPr="00985C26">
              <w:rPr>
                <w:rFonts w:ascii="Arial" w:hAnsi="Arial" w:cs="Arial"/>
                <w:lang w:val="es-CO"/>
              </w:rPr>
              <w:br/>
            </w:r>
            <w:r w:rsidRPr="00985C26">
              <w:rPr>
                <w:rFonts w:ascii="Arial" w:hAnsi="Arial" w:cs="Arial"/>
                <w:color w:val="000000"/>
                <w:lang w:val="es-CO"/>
              </w:rPr>
              <w:t>Cuando no hay éxito se genera una notificación.</w:t>
            </w:r>
          </w:p>
        </w:tc>
      </w:tr>
    </w:tbl>
    <w:p w:rsidR="00985C26" w:rsidRPr="00985C26" w:rsidRDefault="00985C26" w:rsidP="00985C26">
      <w:pPr>
        <w:pStyle w:val="Textoindependiente"/>
        <w:spacing w:after="0"/>
        <w:rPr>
          <w:rFonts w:ascii="Arial" w:hAnsi="Arial" w:cs="Arial"/>
        </w:rPr>
      </w:pPr>
    </w:p>
    <w:tbl>
      <w:tblPr>
        <w:tblW w:w="0" w:type="auto"/>
        <w:tblInd w:w="55" w:type="dxa"/>
        <w:tblLayout w:type="fixed"/>
        <w:tblCellMar>
          <w:top w:w="55" w:type="dxa"/>
          <w:left w:w="55" w:type="dxa"/>
          <w:bottom w:w="55" w:type="dxa"/>
          <w:right w:w="55" w:type="dxa"/>
        </w:tblCellMar>
        <w:tblLook w:val="0000"/>
      </w:tblPr>
      <w:tblGrid>
        <w:gridCol w:w="529"/>
        <w:gridCol w:w="3600"/>
        <w:gridCol w:w="514"/>
        <w:gridCol w:w="3653"/>
      </w:tblGrid>
      <w:tr w:rsidR="00985C26" w:rsidRPr="00985C26" w:rsidTr="00985C26">
        <w:tc>
          <w:tcPr>
            <w:tcW w:w="8296" w:type="dxa"/>
            <w:gridSpan w:val="4"/>
            <w:tcBorders>
              <w:top w:val="single" w:sz="1" w:space="0" w:color="000000"/>
              <w:left w:val="single" w:sz="1" w:space="0" w:color="000000"/>
              <w:bottom w:val="single" w:sz="1" w:space="0" w:color="000000"/>
              <w:right w:val="single" w:sz="1" w:space="0" w:color="000000"/>
            </w:tcBorders>
            <w:shd w:val="clear" w:color="auto" w:fill="FFFFFF"/>
            <w:vAlign w:val="center"/>
          </w:tcPr>
          <w:p w:rsidR="00985C26" w:rsidRPr="00985C26" w:rsidRDefault="00985C26" w:rsidP="00985C26">
            <w:pPr>
              <w:pStyle w:val="TableContents"/>
              <w:snapToGrid w:val="0"/>
              <w:jc w:val="center"/>
              <w:rPr>
                <w:rFonts w:ascii="Arial" w:hAnsi="Arial" w:cs="Arial"/>
                <w:i/>
                <w:color w:val="000000"/>
                <w:lang w:val="es-CO"/>
              </w:rPr>
            </w:pPr>
            <w:r w:rsidRPr="00985C26">
              <w:rPr>
                <w:rFonts w:ascii="Arial" w:hAnsi="Arial" w:cs="Arial"/>
                <w:i/>
                <w:color w:val="000000"/>
                <w:lang w:val="es-CO"/>
              </w:rPr>
              <w:t>Flujo básico de éxito</w:t>
            </w:r>
          </w:p>
        </w:tc>
      </w:tr>
      <w:tr w:rsidR="00985C26" w:rsidRPr="00985C26" w:rsidTr="00985C26">
        <w:tc>
          <w:tcPr>
            <w:tcW w:w="529" w:type="dxa"/>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lang w:val="es-CO"/>
              </w:rPr>
            </w:pPr>
          </w:p>
        </w:tc>
        <w:tc>
          <w:tcPr>
            <w:tcW w:w="3600" w:type="dxa"/>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i/>
                <w:color w:val="000000"/>
                <w:lang w:val="es-CO"/>
              </w:rPr>
            </w:pPr>
            <w:r w:rsidRPr="00985C26">
              <w:rPr>
                <w:rFonts w:ascii="Arial" w:hAnsi="Arial" w:cs="Arial"/>
                <w:i/>
                <w:color w:val="000000"/>
                <w:lang w:val="es-CO"/>
              </w:rPr>
              <w:t>Actor: Administrativo Encargado.</w:t>
            </w:r>
          </w:p>
        </w:tc>
        <w:tc>
          <w:tcPr>
            <w:tcW w:w="514" w:type="dxa"/>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lang w:val="es-CO"/>
              </w:rPr>
            </w:pPr>
          </w:p>
        </w:tc>
        <w:tc>
          <w:tcPr>
            <w:tcW w:w="3653" w:type="dxa"/>
            <w:tcBorders>
              <w:left w:val="single" w:sz="1" w:space="0" w:color="000000"/>
              <w:bottom w:val="single" w:sz="1" w:space="0" w:color="000000"/>
              <w:right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i/>
                <w:color w:val="000000"/>
                <w:lang w:val="es-CO"/>
              </w:rPr>
            </w:pPr>
            <w:r w:rsidRPr="00985C26">
              <w:rPr>
                <w:rFonts w:ascii="Arial" w:hAnsi="Arial" w:cs="Arial"/>
                <w:i/>
                <w:color w:val="000000"/>
                <w:lang w:val="es-CO"/>
              </w:rPr>
              <w:t>Sistema: sistema de Información para la toma de Decisiones.</w:t>
            </w:r>
          </w:p>
        </w:tc>
      </w:tr>
      <w:tr w:rsidR="00985C26" w:rsidRPr="00985C26" w:rsidTr="00985C26">
        <w:tc>
          <w:tcPr>
            <w:tcW w:w="529" w:type="dxa"/>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r w:rsidRPr="00985C26">
              <w:rPr>
                <w:rFonts w:ascii="Arial" w:hAnsi="Arial" w:cs="Arial"/>
                <w:color w:val="000000"/>
                <w:lang w:val="es-CO"/>
              </w:rPr>
              <w:t>1</w:t>
            </w:r>
          </w:p>
        </w:tc>
        <w:tc>
          <w:tcPr>
            <w:tcW w:w="3600" w:type="dxa"/>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r w:rsidRPr="00985C26">
              <w:rPr>
                <w:rFonts w:ascii="Arial" w:hAnsi="Arial" w:cs="Arial"/>
                <w:color w:val="000000"/>
                <w:lang w:val="es-CO"/>
              </w:rPr>
              <w:t>Ingresa al sistema</w:t>
            </w:r>
          </w:p>
        </w:tc>
        <w:tc>
          <w:tcPr>
            <w:tcW w:w="514" w:type="dxa"/>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r w:rsidRPr="00985C26">
              <w:rPr>
                <w:rFonts w:ascii="Arial" w:hAnsi="Arial" w:cs="Arial"/>
                <w:color w:val="000000"/>
                <w:lang w:val="es-CO"/>
              </w:rPr>
              <w:t>2</w:t>
            </w:r>
          </w:p>
        </w:tc>
        <w:tc>
          <w:tcPr>
            <w:tcW w:w="3653" w:type="dxa"/>
            <w:tcBorders>
              <w:left w:val="single" w:sz="1" w:space="0" w:color="000000"/>
              <w:bottom w:val="single" w:sz="1" w:space="0" w:color="000000"/>
              <w:right w:val="single" w:sz="1" w:space="0" w:color="000000"/>
            </w:tcBorders>
            <w:shd w:val="clear" w:color="auto" w:fill="FFFFFF"/>
            <w:vAlign w:val="center"/>
          </w:tcPr>
          <w:p w:rsidR="00985C26" w:rsidRPr="00985C26" w:rsidRDefault="00985C26" w:rsidP="00985C26">
            <w:pPr>
              <w:pStyle w:val="TableContents"/>
              <w:snapToGrid w:val="0"/>
              <w:jc w:val="both"/>
              <w:rPr>
                <w:rFonts w:ascii="Arial" w:hAnsi="Arial" w:cs="Arial"/>
                <w:color w:val="000000"/>
                <w:lang w:val="es-CO"/>
              </w:rPr>
            </w:pPr>
            <w:r w:rsidRPr="00985C26">
              <w:rPr>
                <w:rFonts w:ascii="Arial" w:hAnsi="Arial" w:cs="Arial"/>
                <w:color w:val="000000"/>
                <w:lang w:val="es-CO"/>
              </w:rPr>
              <w:t>Despliega los campos necesarios de ingreso.</w:t>
            </w:r>
          </w:p>
        </w:tc>
      </w:tr>
      <w:tr w:rsidR="00985C26" w:rsidRPr="00985C26" w:rsidTr="00985C26">
        <w:tc>
          <w:tcPr>
            <w:tcW w:w="529" w:type="dxa"/>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r w:rsidRPr="00985C26">
              <w:rPr>
                <w:rFonts w:ascii="Arial" w:hAnsi="Arial" w:cs="Arial"/>
                <w:color w:val="000000"/>
                <w:lang w:val="es-CO"/>
              </w:rPr>
              <w:t>3</w:t>
            </w:r>
          </w:p>
        </w:tc>
        <w:tc>
          <w:tcPr>
            <w:tcW w:w="3600" w:type="dxa"/>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r w:rsidRPr="00985C26">
              <w:rPr>
                <w:rFonts w:ascii="Arial" w:hAnsi="Arial" w:cs="Arial"/>
                <w:color w:val="000000"/>
                <w:lang w:val="es-CO"/>
              </w:rPr>
              <w:t>Digita usuario y contraseña</w:t>
            </w:r>
          </w:p>
        </w:tc>
        <w:tc>
          <w:tcPr>
            <w:tcW w:w="514" w:type="dxa"/>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r w:rsidRPr="00985C26">
              <w:rPr>
                <w:rFonts w:ascii="Arial" w:hAnsi="Arial" w:cs="Arial"/>
                <w:color w:val="000000"/>
                <w:lang w:val="es-CO"/>
              </w:rPr>
              <w:t>4</w:t>
            </w:r>
          </w:p>
        </w:tc>
        <w:tc>
          <w:tcPr>
            <w:tcW w:w="3653" w:type="dxa"/>
            <w:tcBorders>
              <w:left w:val="single" w:sz="1" w:space="0" w:color="000000"/>
              <w:bottom w:val="single" w:sz="1" w:space="0" w:color="000000"/>
              <w:right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r w:rsidRPr="00985C26">
              <w:rPr>
                <w:rFonts w:ascii="Arial" w:hAnsi="Arial" w:cs="Arial"/>
                <w:color w:val="000000"/>
                <w:lang w:val="es-CO"/>
              </w:rPr>
              <w:t>Valida los datos de ingreso.</w:t>
            </w:r>
          </w:p>
        </w:tc>
      </w:tr>
      <w:tr w:rsidR="00985C26" w:rsidRPr="00985C26" w:rsidTr="00985C26">
        <w:trPr>
          <w:trHeight w:val="745"/>
        </w:trPr>
        <w:tc>
          <w:tcPr>
            <w:tcW w:w="529" w:type="dxa"/>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lang w:val="es-CO"/>
              </w:rPr>
            </w:pPr>
          </w:p>
        </w:tc>
        <w:tc>
          <w:tcPr>
            <w:tcW w:w="3600" w:type="dxa"/>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lang w:val="es-CO"/>
              </w:rPr>
            </w:pPr>
          </w:p>
        </w:tc>
        <w:tc>
          <w:tcPr>
            <w:tcW w:w="514" w:type="dxa"/>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r w:rsidRPr="00985C26">
              <w:rPr>
                <w:rFonts w:ascii="Arial" w:hAnsi="Arial" w:cs="Arial"/>
                <w:color w:val="000000"/>
                <w:lang w:val="es-CO"/>
              </w:rPr>
              <w:t>5</w:t>
            </w:r>
          </w:p>
        </w:tc>
        <w:tc>
          <w:tcPr>
            <w:tcW w:w="3653" w:type="dxa"/>
            <w:tcBorders>
              <w:left w:val="single" w:sz="1" w:space="0" w:color="000000"/>
              <w:bottom w:val="single" w:sz="1" w:space="0" w:color="000000"/>
              <w:right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r w:rsidRPr="00985C26">
              <w:rPr>
                <w:rFonts w:ascii="Arial" w:hAnsi="Arial" w:cs="Arial"/>
                <w:color w:val="000000"/>
                <w:lang w:val="es-CO"/>
              </w:rPr>
              <w:t>Muestra la pantalla de inicio de administrador.</w:t>
            </w:r>
          </w:p>
        </w:tc>
      </w:tr>
      <w:tr w:rsidR="00985C26" w:rsidRPr="00985C26" w:rsidTr="00985C26">
        <w:tc>
          <w:tcPr>
            <w:tcW w:w="529" w:type="dxa"/>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r w:rsidRPr="00985C26">
              <w:rPr>
                <w:rFonts w:ascii="Arial" w:hAnsi="Arial" w:cs="Arial"/>
                <w:color w:val="000000"/>
                <w:lang w:val="es-CO"/>
              </w:rPr>
              <w:t>6</w:t>
            </w:r>
          </w:p>
        </w:tc>
        <w:tc>
          <w:tcPr>
            <w:tcW w:w="3600" w:type="dxa"/>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r w:rsidRPr="00985C26">
              <w:rPr>
                <w:rFonts w:ascii="Arial" w:hAnsi="Arial" w:cs="Arial"/>
                <w:color w:val="000000"/>
                <w:lang w:val="es-CO"/>
              </w:rPr>
              <w:t>Escoge generar documentos de soporte.</w:t>
            </w:r>
          </w:p>
        </w:tc>
        <w:tc>
          <w:tcPr>
            <w:tcW w:w="514" w:type="dxa"/>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r w:rsidRPr="00985C26">
              <w:rPr>
                <w:rFonts w:ascii="Arial" w:hAnsi="Arial" w:cs="Arial"/>
                <w:color w:val="000000"/>
                <w:lang w:val="es-CO"/>
              </w:rPr>
              <w:t>7</w:t>
            </w:r>
          </w:p>
        </w:tc>
        <w:tc>
          <w:tcPr>
            <w:tcW w:w="3653" w:type="dxa"/>
            <w:tcBorders>
              <w:left w:val="single" w:sz="1" w:space="0" w:color="000000"/>
              <w:bottom w:val="single" w:sz="1" w:space="0" w:color="000000"/>
              <w:right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r w:rsidRPr="00985C26">
              <w:rPr>
                <w:rFonts w:ascii="Arial" w:hAnsi="Arial" w:cs="Arial"/>
                <w:color w:val="000000"/>
                <w:lang w:val="es-CO"/>
              </w:rPr>
              <w:t>Despliega la ventana de listado de conferencistas pendientes.</w:t>
            </w:r>
          </w:p>
        </w:tc>
      </w:tr>
      <w:tr w:rsidR="00985C26" w:rsidRPr="00985C26" w:rsidTr="00985C26">
        <w:tc>
          <w:tcPr>
            <w:tcW w:w="529" w:type="dxa"/>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r w:rsidRPr="00985C26">
              <w:rPr>
                <w:rFonts w:ascii="Arial" w:hAnsi="Arial" w:cs="Arial"/>
                <w:color w:val="000000"/>
                <w:lang w:val="es-CO"/>
              </w:rPr>
              <w:t>8</w:t>
            </w:r>
          </w:p>
        </w:tc>
        <w:tc>
          <w:tcPr>
            <w:tcW w:w="3600" w:type="dxa"/>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r w:rsidRPr="00985C26">
              <w:rPr>
                <w:rFonts w:ascii="Arial" w:hAnsi="Arial" w:cs="Arial"/>
                <w:color w:val="000000"/>
                <w:lang w:val="es-CO"/>
              </w:rPr>
              <w:t>Selecciona el conferencista al que desea generarle los documentos</w:t>
            </w:r>
          </w:p>
        </w:tc>
        <w:tc>
          <w:tcPr>
            <w:tcW w:w="514" w:type="dxa"/>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r w:rsidRPr="00985C26">
              <w:rPr>
                <w:rFonts w:ascii="Arial" w:hAnsi="Arial" w:cs="Arial"/>
                <w:color w:val="000000"/>
                <w:lang w:val="es-CO"/>
              </w:rPr>
              <w:t>9</w:t>
            </w:r>
          </w:p>
        </w:tc>
        <w:tc>
          <w:tcPr>
            <w:tcW w:w="3653" w:type="dxa"/>
            <w:tcBorders>
              <w:left w:val="single" w:sz="1" w:space="0" w:color="000000"/>
              <w:bottom w:val="single" w:sz="1" w:space="0" w:color="000000"/>
              <w:right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r w:rsidRPr="00985C26">
              <w:rPr>
                <w:rFonts w:ascii="Arial" w:hAnsi="Arial" w:cs="Arial"/>
                <w:color w:val="000000"/>
                <w:lang w:val="es-CO"/>
              </w:rPr>
              <w:t>Despliega información del conferencista.</w:t>
            </w:r>
          </w:p>
        </w:tc>
      </w:tr>
      <w:tr w:rsidR="00985C26" w:rsidRPr="00985C26" w:rsidTr="00985C26">
        <w:tc>
          <w:tcPr>
            <w:tcW w:w="529" w:type="dxa"/>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r w:rsidRPr="00985C26">
              <w:rPr>
                <w:rFonts w:ascii="Arial" w:hAnsi="Arial" w:cs="Arial"/>
                <w:color w:val="000000"/>
                <w:lang w:val="es-CO"/>
              </w:rPr>
              <w:t>10</w:t>
            </w:r>
          </w:p>
        </w:tc>
        <w:tc>
          <w:tcPr>
            <w:tcW w:w="3600" w:type="dxa"/>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r w:rsidRPr="00985C26">
              <w:rPr>
                <w:rFonts w:ascii="Arial" w:hAnsi="Arial" w:cs="Arial"/>
                <w:color w:val="000000"/>
                <w:lang w:val="es-CO"/>
              </w:rPr>
              <w:t>Escoge que documentos quiere generar.</w:t>
            </w:r>
          </w:p>
        </w:tc>
        <w:tc>
          <w:tcPr>
            <w:tcW w:w="514" w:type="dxa"/>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r w:rsidRPr="00985C26">
              <w:rPr>
                <w:rFonts w:ascii="Arial" w:hAnsi="Arial" w:cs="Arial"/>
                <w:color w:val="000000"/>
                <w:lang w:val="es-CO"/>
              </w:rPr>
              <w:t>11</w:t>
            </w:r>
          </w:p>
        </w:tc>
        <w:tc>
          <w:tcPr>
            <w:tcW w:w="3653" w:type="dxa"/>
            <w:tcBorders>
              <w:left w:val="single" w:sz="1" w:space="0" w:color="000000"/>
              <w:bottom w:val="single" w:sz="1" w:space="0" w:color="000000"/>
              <w:right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r w:rsidRPr="00985C26">
              <w:rPr>
                <w:rFonts w:ascii="Arial" w:hAnsi="Arial" w:cs="Arial"/>
                <w:color w:val="000000"/>
                <w:lang w:val="es-CO"/>
              </w:rPr>
              <w:t>Genera los documentos solicitados</w:t>
            </w:r>
          </w:p>
        </w:tc>
      </w:tr>
      <w:tr w:rsidR="00985C26" w:rsidRPr="00985C26" w:rsidTr="00985C26">
        <w:tc>
          <w:tcPr>
            <w:tcW w:w="529" w:type="dxa"/>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p>
        </w:tc>
        <w:tc>
          <w:tcPr>
            <w:tcW w:w="3600" w:type="dxa"/>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p>
        </w:tc>
        <w:tc>
          <w:tcPr>
            <w:tcW w:w="514" w:type="dxa"/>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r w:rsidRPr="00985C26">
              <w:rPr>
                <w:rFonts w:ascii="Arial" w:hAnsi="Arial" w:cs="Arial"/>
                <w:color w:val="000000"/>
                <w:lang w:val="es-CO"/>
              </w:rPr>
              <w:t>12</w:t>
            </w:r>
          </w:p>
        </w:tc>
        <w:tc>
          <w:tcPr>
            <w:tcW w:w="3653" w:type="dxa"/>
            <w:tcBorders>
              <w:left w:val="single" w:sz="1" w:space="0" w:color="000000"/>
              <w:bottom w:val="single" w:sz="1" w:space="0" w:color="000000"/>
              <w:right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r w:rsidRPr="00985C26">
              <w:rPr>
                <w:rFonts w:ascii="Arial" w:hAnsi="Arial" w:cs="Arial"/>
                <w:color w:val="000000"/>
                <w:lang w:val="es-CO"/>
              </w:rPr>
              <w:t>Muestra mensaje de éxito.</w:t>
            </w:r>
          </w:p>
        </w:tc>
      </w:tr>
    </w:tbl>
    <w:p w:rsidR="00985C26" w:rsidRPr="00985C26" w:rsidRDefault="00985C26" w:rsidP="00985C26">
      <w:pPr>
        <w:pStyle w:val="Textoindependiente"/>
        <w:spacing w:after="0"/>
        <w:rPr>
          <w:rFonts w:ascii="Arial" w:hAnsi="Arial" w:cs="Arial"/>
        </w:rPr>
      </w:pPr>
    </w:p>
    <w:tbl>
      <w:tblPr>
        <w:tblW w:w="0" w:type="auto"/>
        <w:tblInd w:w="55" w:type="dxa"/>
        <w:tblLayout w:type="fixed"/>
        <w:tblCellMar>
          <w:top w:w="55" w:type="dxa"/>
          <w:left w:w="55" w:type="dxa"/>
          <w:bottom w:w="55" w:type="dxa"/>
          <w:right w:w="55" w:type="dxa"/>
        </w:tblCellMar>
        <w:tblLook w:val="0000"/>
      </w:tblPr>
      <w:tblGrid>
        <w:gridCol w:w="4141"/>
        <w:gridCol w:w="4155"/>
      </w:tblGrid>
      <w:tr w:rsidR="00985C26" w:rsidRPr="00985C26" w:rsidTr="00985C26">
        <w:tc>
          <w:tcPr>
            <w:tcW w:w="4141" w:type="dxa"/>
            <w:tcBorders>
              <w:top w:val="single" w:sz="1" w:space="0" w:color="000000"/>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i/>
                <w:color w:val="000000"/>
                <w:lang w:val="es-CO"/>
              </w:rPr>
            </w:pPr>
            <w:r w:rsidRPr="00985C26">
              <w:rPr>
                <w:rFonts w:ascii="Arial" w:hAnsi="Arial" w:cs="Arial"/>
                <w:i/>
                <w:color w:val="000000"/>
                <w:lang w:val="es-CO"/>
              </w:rPr>
              <w:t>Variaciones (Caminos de</w:t>
            </w:r>
            <w:r w:rsidRPr="00985C26">
              <w:rPr>
                <w:rFonts w:ascii="Arial" w:hAnsi="Arial" w:cs="Arial"/>
                <w:lang w:val="es-CO"/>
              </w:rPr>
              <w:br/>
            </w:r>
            <w:r w:rsidRPr="00985C26">
              <w:rPr>
                <w:rFonts w:ascii="Arial" w:hAnsi="Arial" w:cs="Arial"/>
                <w:i/>
                <w:color w:val="000000"/>
                <w:lang w:val="es-CO"/>
              </w:rPr>
              <w:t>excepción):</w:t>
            </w:r>
          </w:p>
        </w:tc>
        <w:tc>
          <w:tcPr>
            <w:tcW w:w="4155" w:type="dxa"/>
            <w:tcBorders>
              <w:top w:val="single" w:sz="1" w:space="0" w:color="000000"/>
              <w:left w:val="single" w:sz="1" w:space="0" w:color="000000"/>
              <w:bottom w:val="single" w:sz="1" w:space="0" w:color="000000"/>
              <w:right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r w:rsidRPr="00985C26">
              <w:rPr>
                <w:rFonts w:ascii="Arial" w:hAnsi="Arial" w:cs="Arial"/>
                <w:color w:val="000000"/>
                <w:lang w:val="es-CO"/>
              </w:rPr>
              <w:t>4.1 El usuario o la contraseña no son validos.</w:t>
            </w:r>
          </w:p>
          <w:p w:rsidR="00985C26" w:rsidRPr="00985C26" w:rsidRDefault="00985C26" w:rsidP="00985C26">
            <w:pPr>
              <w:pStyle w:val="TableContents"/>
              <w:rPr>
                <w:rFonts w:ascii="Arial" w:hAnsi="Arial" w:cs="Arial"/>
                <w:color w:val="000000"/>
                <w:lang w:val="es-CO"/>
              </w:rPr>
            </w:pPr>
            <w:r w:rsidRPr="00985C26">
              <w:rPr>
                <w:rFonts w:ascii="Arial" w:hAnsi="Arial" w:cs="Arial"/>
                <w:color w:val="000000"/>
                <w:lang w:val="es-CO"/>
              </w:rPr>
              <w:t>11.1 No se generaron los documentos.</w:t>
            </w:r>
          </w:p>
        </w:tc>
      </w:tr>
      <w:tr w:rsidR="00985C26" w:rsidRPr="00985C26" w:rsidTr="00985C26">
        <w:tc>
          <w:tcPr>
            <w:tcW w:w="4141" w:type="dxa"/>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i/>
                <w:color w:val="000000"/>
                <w:lang w:val="es-CO"/>
              </w:rPr>
            </w:pPr>
            <w:r w:rsidRPr="00985C26">
              <w:rPr>
                <w:rFonts w:ascii="Arial" w:hAnsi="Arial" w:cs="Arial"/>
                <w:i/>
                <w:color w:val="000000"/>
                <w:lang w:val="es-CO"/>
              </w:rPr>
              <w:t>Extensiones</w:t>
            </w:r>
          </w:p>
        </w:tc>
        <w:tc>
          <w:tcPr>
            <w:tcW w:w="4155" w:type="dxa"/>
            <w:tcBorders>
              <w:left w:val="single" w:sz="1" w:space="0" w:color="000000"/>
              <w:bottom w:val="single" w:sz="1" w:space="0" w:color="000000"/>
              <w:right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r w:rsidRPr="00985C26">
              <w:rPr>
                <w:rFonts w:ascii="Arial" w:hAnsi="Arial" w:cs="Arial"/>
                <w:color w:val="000000"/>
                <w:lang w:val="es-CO"/>
              </w:rPr>
              <w:t>Ninguna</w:t>
            </w:r>
          </w:p>
        </w:tc>
      </w:tr>
      <w:tr w:rsidR="00985C26" w:rsidRPr="00985C26" w:rsidTr="00985C26">
        <w:tc>
          <w:tcPr>
            <w:tcW w:w="4141" w:type="dxa"/>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i/>
                <w:color w:val="000000"/>
                <w:lang w:val="es-CO"/>
              </w:rPr>
            </w:pPr>
            <w:r w:rsidRPr="00985C26">
              <w:rPr>
                <w:rFonts w:ascii="Arial" w:hAnsi="Arial" w:cs="Arial"/>
                <w:i/>
                <w:color w:val="000000"/>
                <w:lang w:val="es-CO"/>
              </w:rPr>
              <w:lastRenderedPageBreak/>
              <w:t>Requerimientos</w:t>
            </w:r>
            <w:r w:rsidRPr="00985C26">
              <w:rPr>
                <w:rFonts w:ascii="Arial" w:hAnsi="Arial" w:cs="Arial"/>
                <w:lang w:val="es-CO"/>
              </w:rPr>
              <w:br/>
            </w:r>
            <w:r w:rsidRPr="00985C26">
              <w:rPr>
                <w:rFonts w:ascii="Arial" w:hAnsi="Arial" w:cs="Arial"/>
                <w:i/>
                <w:color w:val="000000"/>
                <w:lang w:val="es-CO"/>
              </w:rPr>
              <w:t>Asociados</w:t>
            </w:r>
          </w:p>
        </w:tc>
        <w:tc>
          <w:tcPr>
            <w:tcW w:w="4155" w:type="dxa"/>
            <w:tcBorders>
              <w:left w:val="single" w:sz="1" w:space="0" w:color="000000"/>
              <w:bottom w:val="single" w:sz="1" w:space="0" w:color="000000"/>
              <w:right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r w:rsidRPr="00985C26">
              <w:rPr>
                <w:rFonts w:ascii="Arial" w:hAnsi="Arial" w:cs="Arial"/>
                <w:color w:val="000000"/>
                <w:lang w:val="es-CO"/>
              </w:rPr>
              <w:t>RF-06</w:t>
            </w:r>
          </w:p>
        </w:tc>
      </w:tr>
    </w:tbl>
    <w:p w:rsidR="00AA4313" w:rsidRDefault="00AA4313" w:rsidP="00E02BE3">
      <w:pPr>
        <w:tabs>
          <w:tab w:val="left" w:pos="708"/>
        </w:tabs>
        <w:suppressAutoHyphens/>
        <w:spacing w:after="0" w:line="360" w:lineRule="atLeast"/>
        <w:jc w:val="both"/>
        <w:rPr>
          <w:rFonts w:ascii="Arial" w:hAnsi="Arial" w:cs="Arial"/>
          <w:b/>
          <w:sz w:val="24"/>
          <w:szCs w:val="24"/>
        </w:rPr>
      </w:pPr>
    </w:p>
    <w:p w:rsidR="0034669C" w:rsidRDefault="0034669C" w:rsidP="0034669C">
      <w:pPr>
        <w:jc w:val="center"/>
        <w:rPr>
          <w:rFonts w:ascii="Arial" w:hAnsi="Arial" w:cs="Arial"/>
          <w:sz w:val="20"/>
          <w:szCs w:val="20"/>
        </w:rPr>
      </w:pPr>
      <w:r>
        <w:rPr>
          <w:rFonts w:ascii="Arial" w:hAnsi="Arial" w:cs="Arial"/>
          <w:sz w:val="20"/>
          <w:szCs w:val="20"/>
        </w:rPr>
        <w:t>Tabla 7</w:t>
      </w:r>
      <w:r w:rsidRPr="00011224">
        <w:rPr>
          <w:rFonts w:ascii="Arial" w:hAnsi="Arial" w:cs="Arial"/>
          <w:sz w:val="20"/>
          <w:szCs w:val="20"/>
        </w:rPr>
        <w:t xml:space="preserve">. </w:t>
      </w:r>
      <w:r>
        <w:rPr>
          <w:rFonts w:ascii="Arial" w:hAnsi="Arial" w:cs="Arial"/>
          <w:sz w:val="20"/>
          <w:szCs w:val="20"/>
        </w:rPr>
        <w:t>Caso de Uso generación Documentos de Soporte conferencistas</w:t>
      </w:r>
      <w:r w:rsidRPr="00011224">
        <w:rPr>
          <w:rFonts w:ascii="Arial" w:hAnsi="Arial" w:cs="Arial"/>
          <w:sz w:val="20"/>
          <w:szCs w:val="20"/>
        </w:rPr>
        <w:t>.</w:t>
      </w:r>
    </w:p>
    <w:p w:rsidR="0034669C" w:rsidRPr="0034669C" w:rsidRDefault="0034669C" w:rsidP="0034669C">
      <w:pPr>
        <w:jc w:val="center"/>
        <w:rPr>
          <w:rFonts w:ascii="Arial" w:hAnsi="Arial" w:cs="Arial"/>
          <w:sz w:val="20"/>
          <w:szCs w:val="20"/>
        </w:rPr>
      </w:pPr>
    </w:p>
    <w:p w:rsidR="00F320A7" w:rsidRPr="00F320A7" w:rsidRDefault="00F320A7" w:rsidP="00200205">
      <w:pPr>
        <w:pStyle w:val="Heading2"/>
        <w:numPr>
          <w:ilvl w:val="1"/>
          <w:numId w:val="2"/>
        </w:numPr>
        <w:tabs>
          <w:tab w:val="clear" w:pos="708"/>
          <w:tab w:val="left" w:pos="426"/>
        </w:tabs>
        <w:spacing w:line="360" w:lineRule="atLeast"/>
        <w:ind w:left="0" w:firstLine="0"/>
        <w:jc w:val="both"/>
        <w:rPr>
          <w:rFonts w:ascii="Arial" w:hAnsi="Arial"/>
          <w:color w:val="auto"/>
          <w:sz w:val="24"/>
          <w:szCs w:val="24"/>
        </w:rPr>
      </w:pPr>
      <w:bookmarkStart w:id="7" w:name="_Toc282780780"/>
      <w:bookmarkEnd w:id="7"/>
      <w:r w:rsidRPr="00F320A7">
        <w:rPr>
          <w:rFonts w:ascii="Arial" w:eastAsia="Liberation Serif" w:hAnsi="Arial"/>
          <w:color w:val="auto"/>
          <w:sz w:val="24"/>
          <w:szCs w:val="24"/>
          <w:lang w:val="es-CO"/>
        </w:rPr>
        <w:t>Análisis del sistema</w:t>
      </w:r>
    </w:p>
    <w:p w:rsidR="00F320A7" w:rsidRPr="00F320A7" w:rsidRDefault="00F320A7" w:rsidP="00F320A7">
      <w:pPr>
        <w:pStyle w:val="Prrafodelista"/>
        <w:spacing w:line="360" w:lineRule="atLeast"/>
        <w:jc w:val="both"/>
        <w:rPr>
          <w:rFonts w:ascii="Arial" w:hAnsi="Arial" w:cs="Arial"/>
          <w:sz w:val="24"/>
          <w:szCs w:val="24"/>
        </w:rPr>
      </w:pPr>
    </w:p>
    <w:p w:rsidR="00F320A7" w:rsidRPr="00190913" w:rsidRDefault="00743AA7" w:rsidP="00E02BE3">
      <w:pPr>
        <w:pStyle w:val="Prrafodelista"/>
        <w:numPr>
          <w:ilvl w:val="2"/>
          <w:numId w:val="2"/>
        </w:numPr>
        <w:tabs>
          <w:tab w:val="left" w:pos="993"/>
        </w:tabs>
        <w:suppressAutoHyphens/>
        <w:spacing w:after="0" w:line="360" w:lineRule="atLeast"/>
        <w:ind w:left="284" w:firstLine="0"/>
        <w:jc w:val="both"/>
        <w:rPr>
          <w:rFonts w:ascii="Arial" w:hAnsi="Arial" w:cs="Arial"/>
          <w:b/>
          <w:sz w:val="24"/>
          <w:szCs w:val="24"/>
        </w:rPr>
      </w:pPr>
      <w:r>
        <w:rPr>
          <w:rFonts w:ascii="Arial" w:eastAsia="Liberation Serif" w:hAnsi="Arial" w:cs="Arial"/>
          <w:b/>
          <w:sz w:val="24"/>
          <w:szCs w:val="24"/>
        </w:rPr>
        <w:t>AG Arquitectura General.</w:t>
      </w:r>
    </w:p>
    <w:p w:rsidR="00F320A7" w:rsidRPr="00985C26" w:rsidRDefault="00F320A7" w:rsidP="00E02BE3">
      <w:pPr>
        <w:pStyle w:val="Prrafodelista"/>
        <w:numPr>
          <w:ilvl w:val="2"/>
          <w:numId w:val="2"/>
        </w:numPr>
        <w:tabs>
          <w:tab w:val="left" w:pos="993"/>
        </w:tabs>
        <w:suppressAutoHyphens/>
        <w:spacing w:after="0" w:line="360" w:lineRule="atLeast"/>
        <w:ind w:left="284" w:firstLine="0"/>
        <w:jc w:val="both"/>
        <w:rPr>
          <w:rFonts w:ascii="Arial" w:hAnsi="Arial" w:cs="Arial"/>
          <w:b/>
          <w:sz w:val="24"/>
          <w:szCs w:val="24"/>
        </w:rPr>
      </w:pPr>
      <w:r w:rsidRPr="00985C26">
        <w:rPr>
          <w:rFonts w:ascii="Arial" w:eastAsia="Liberation Serif" w:hAnsi="Arial" w:cs="Arial"/>
          <w:b/>
          <w:sz w:val="24"/>
          <w:szCs w:val="24"/>
        </w:rPr>
        <w:t>M</w:t>
      </w:r>
      <w:r w:rsidR="00743AA7">
        <w:rPr>
          <w:rFonts w:ascii="Arial" w:eastAsia="Liberation Serif" w:hAnsi="Arial" w:cs="Arial"/>
          <w:b/>
          <w:sz w:val="24"/>
          <w:szCs w:val="24"/>
        </w:rPr>
        <w:t>CA Modelo de Clases de Análisis.</w:t>
      </w:r>
    </w:p>
    <w:p w:rsidR="00F320A7" w:rsidRPr="00985C26" w:rsidRDefault="00F320A7" w:rsidP="00E02BE3">
      <w:pPr>
        <w:pStyle w:val="Prrafodelista"/>
        <w:numPr>
          <w:ilvl w:val="2"/>
          <w:numId w:val="2"/>
        </w:numPr>
        <w:tabs>
          <w:tab w:val="left" w:pos="993"/>
        </w:tabs>
        <w:suppressAutoHyphens/>
        <w:spacing w:after="0" w:line="360" w:lineRule="atLeast"/>
        <w:ind w:left="284" w:firstLine="0"/>
        <w:jc w:val="both"/>
        <w:rPr>
          <w:rFonts w:ascii="Arial" w:hAnsi="Arial" w:cs="Arial"/>
          <w:sz w:val="24"/>
          <w:szCs w:val="24"/>
        </w:rPr>
      </w:pPr>
      <w:r w:rsidRPr="00985C26">
        <w:rPr>
          <w:rFonts w:ascii="Arial" w:eastAsia="Liberation Serif" w:hAnsi="Arial" w:cs="Arial"/>
          <w:b/>
          <w:sz w:val="24"/>
          <w:szCs w:val="24"/>
        </w:rPr>
        <w:t>DSA Diagramas de Secuencia de Análisis</w:t>
      </w:r>
      <w:r w:rsidR="00743AA7">
        <w:rPr>
          <w:rFonts w:ascii="Arial" w:eastAsia="Liberation Serif" w:hAnsi="Arial" w:cs="Arial"/>
          <w:b/>
          <w:sz w:val="24"/>
          <w:szCs w:val="24"/>
        </w:rPr>
        <w:t>.</w:t>
      </w:r>
    </w:p>
    <w:p w:rsidR="00985C26" w:rsidRDefault="00985C26" w:rsidP="00985C26">
      <w:pPr>
        <w:tabs>
          <w:tab w:val="left" w:pos="708"/>
        </w:tabs>
        <w:suppressAutoHyphens/>
        <w:spacing w:after="0" w:line="360" w:lineRule="atLeast"/>
        <w:jc w:val="both"/>
        <w:rPr>
          <w:rFonts w:ascii="Arial" w:eastAsia="Liberation Serif" w:hAnsi="Arial" w:cs="Arial"/>
          <w:sz w:val="24"/>
          <w:szCs w:val="24"/>
        </w:rPr>
      </w:pPr>
    </w:p>
    <w:p w:rsidR="00991642" w:rsidRDefault="00985C26" w:rsidP="00991642">
      <w:pPr>
        <w:jc w:val="both"/>
        <w:rPr>
          <w:rFonts w:ascii="Arial" w:hAnsi="Arial" w:cs="Arial"/>
          <w:b/>
          <w:sz w:val="24"/>
          <w:szCs w:val="24"/>
        </w:rPr>
      </w:pPr>
      <w:r w:rsidRPr="00DC32B8">
        <w:rPr>
          <w:rFonts w:ascii="Arial" w:hAnsi="Arial" w:cs="Arial"/>
          <w:b/>
          <w:sz w:val="24"/>
          <w:szCs w:val="24"/>
        </w:rPr>
        <w:t>NOTA IMPORTANTE:</w:t>
      </w:r>
      <w:r>
        <w:rPr>
          <w:rFonts w:ascii="Arial" w:hAnsi="Arial" w:cs="Arial"/>
          <w:sz w:val="24"/>
          <w:szCs w:val="24"/>
        </w:rPr>
        <w:t xml:space="preserve"> Para más información de los encisos </w:t>
      </w:r>
      <w:r w:rsidRPr="00DC32B8">
        <w:rPr>
          <w:rFonts w:ascii="Arial" w:hAnsi="Arial" w:cs="Arial"/>
          <w:b/>
          <w:sz w:val="24"/>
          <w:szCs w:val="24"/>
        </w:rPr>
        <w:t>9.</w:t>
      </w:r>
      <w:r w:rsidR="00BC1364">
        <w:rPr>
          <w:rFonts w:ascii="Arial" w:hAnsi="Arial" w:cs="Arial"/>
          <w:b/>
          <w:sz w:val="24"/>
          <w:szCs w:val="24"/>
        </w:rPr>
        <w:t>2</w:t>
      </w:r>
      <w:r>
        <w:rPr>
          <w:rFonts w:ascii="Arial" w:hAnsi="Arial" w:cs="Arial"/>
          <w:b/>
          <w:sz w:val="24"/>
          <w:szCs w:val="24"/>
        </w:rPr>
        <w:t>.</w:t>
      </w:r>
      <w:r w:rsidR="00BC1364">
        <w:rPr>
          <w:rFonts w:ascii="Arial" w:hAnsi="Arial" w:cs="Arial"/>
          <w:b/>
          <w:sz w:val="24"/>
          <w:szCs w:val="24"/>
        </w:rPr>
        <w:t>1 – 9-2-</w:t>
      </w:r>
      <w:r w:rsidR="0046329D">
        <w:rPr>
          <w:rFonts w:ascii="Arial" w:hAnsi="Arial" w:cs="Arial"/>
          <w:b/>
          <w:sz w:val="24"/>
          <w:szCs w:val="24"/>
        </w:rPr>
        <w:t>3</w:t>
      </w:r>
      <w:r>
        <w:rPr>
          <w:rFonts w:ascii="Arial" w:hAnsi="Arial" w:cs="Arial"/>
          <w:sz w:val="24"/>
          <w:szCs w:val="24"/>
        </w:rPr>
        <w:t xml:space="preserve"> consulte en el documento </w:t>
      </w:r>
      <w:r w:rsidRPr="00DC32B8">
        <w:rPr>
          <w:rFonts w:ascii="Arial" w:hAnsi="Arial" w:cs="Arial"/>
          <w:sz w:val="24"/>
          <w:szCs w:val="24"/>
        </w:rPr>
        <w:t xml:space="preserve"> </w:t>
      </w:r>
      <w:r w:rsidRPr="00DC32B8">
        <w:rPr>
          <w:rFonts w:ascii="Arial" w:hAnsi="Arial" w:cs="Arial"/>
          <w:b/>
          <w:sz w:val="24"/>
          <w:szCs w:val="24"/>
        </w:rPr>
        <w:t>Anexo A. Diagramas UML</w:t>
      </w:r>
      <w:r>
        <w:rPr>
          <w:rFonts w:ascii="Arial" w:hAnsi="Arial" w:cs="Arial"/>
          <w:b/>
          <w:sz w:val="24"/>
          <w:szCs w:val="24"/>
        </w:rPr>
        <w:t xml:space="preserve"> </w:t>
      </w:r>
      <w:r w:rsidR="0046329D">
        <w:rPr>
          <w:rFonts w:ascii="Arial" w:hAnsi="Arial" w:cs="Arial"/>
          <w:sz w:val="24"/>
          <w:szCs w:val="24"/>
        </w:rPr>
        <w:t xml:space="preserve">de la Sección </w:t>
      </w:r>
      <w:r w:rsidR="0046329D">
        <w:rPr>
          <w:rFonts w:ascii="Arial" w:hAnsi="Arial" w:cs="Arial"/>
          <w:b/>
          <w:sz w:val="24"/>
          <w:szCs w:val="24"/>
        </w:rPr>
        <w:t>2</w:t>
      </w:r>
      <w:r>
        <w:rPr>
          <w:rFonts w:ascii="Arial" w:hAnsi="Arial" w:cs="Arial"/>
          <w:sz w:val="24"/>
          <w:szCs w:val="24"/>
        </w:rPr>
        <w:t xml:space="preserve"> a la </w:t>
      </w:r>
      <w:r w:rsidR="0046329D">
        <w:rPr>
          <w:rFonts w:ascii="Arial" w:hAnsi="Arial" w:cs="Arial"/>
          <w:b/>
          <w:sz w:val="24"/>
          <w:szCs w:val="24"/>
        </w:rPr>
        <w:t>4.20</w:t>
      </w:r>
      <w:r w:rsidRPr="00DC32B8">
        <w:rPr>
          <w:rFonts w:ascii="Arial" w:hAnsi="Arial" w:cs="Arial"/>
          <w:b/>
          <w:sz w:val="24"/>
          <w:szCs w:val="24"/>
        </w:rPr>
        <w:t>.</w:t>
      </w:r>
    </w:p>
    <w:p w:rsidR="00190913" w:rsidRPr="0018650A" w:rsidRDefault="00743AA7" w:rsidP="00F320A7">
      <w:pPr>
        <w:pStyle w:val="Heading2"/>
        <w:numPr>
          <w:ilvl w:val="1"/>
          <w:numId w:val="2"/>
        </w:numPr>
        <w:tabs>
          <w:tab w:val="clear" w:pos="708"/>
          <w:tab w:val="left" w:pos="426"/>
        </w:tabs>
        <w:spacing w:line="360" w:lineRule="atLeast"/>
        <w:ind w:left="0" w:firstLine="0"/>
        <w:jc w:val="both"/>
        <w:rPr>
          <w:rFonts w:ascii="Arial" w:hAnsi="Arial"/>
          <w:color w:val="auto"/>
          <w:sz w:val="24"/>
          <w:szCs w:val="24"/>
          <w:lang w:val="es-CO"/>
        </w:rPr>
      </w:pPr>
      <w:bookmarkStart w:id="8" w:name="_Toc282780781"/>
      <w:bookmarkEnd w:id="8"/>
      <w:r>
        <w:rPr>
          <w:rFonts w:ascii="Arial" w:eastAsia="Liberation Serif" w:hAnsi="Arial"/>
          <w:color w:val="auto"/>
          <w:sz w:val="24"/>
          <w:szCs w:val="24"/>
          <w:lang w:val="es-CO"/>
        </w:rPr>
        <w:t>Diseño del Sistema</w:t>
      </w:r>
    </w:p>
    <w:p w:rsidR="00190913" w:rsidRDefault="00190913" w:rsidP="00A32566">
      <w:pPr>
        <w:pStyle w:val="Prrafodelista"/>
        <w:numPr>
          <w:ilvl w:val="2"/>
          <w:numId w:val="2"/>
        </w:numPr>
        <w:tabs>
          <w:tab w:val="left" w:pos="708"/>
        </w:tabs>
        <w:suppressAutoHyphens/>
        <w:spacing w:after="0" w:line="360" w:lineRule="atLeast"/>
        <w:jc w:val="both"/>
        <w:rPr>
          <w:rFonts w:ascii="Arial" w:eastAsia="Liberation Serif" w:hAnsi="Arial" w:cs="Arial"/>
          <w:b/>
          <w:sz w:val="24"/>
          <w:szCs w:val="24"/>
        </w:rPr>
        <w:sectPr w:rsidR="00190913" w:rsidSect="003E1375">
          <w:footerReference w:type="default" r:id="rId10"/>
          <w:pgSz w:w="12240" w:h="15840"/>
          <w:pgMar w:top="1701" w:right="1134" w:bottom="1701" w:left="2268" w:header="709" w:footer="709" w:gutter="0"/>
          <w:cols w:space="708"/>
          <w:docGrid w:linePitch="360"/>
        </w:sectPr>
      </w:pPr>
    </w:p>
    <w:p w:rsidR="00F320A7" w:rsidRPr="00D3606B" w:rsidRDefault="00F320A7" w:rsidP="00746F6A">
      <w:pPr>
        <w:pStyle w:val="Prrafodelista"/>
        <w:numPr>
          <w:ilvl w:val="2"/>
          <w:numId w:val="2"/>
        </w:numPr>
        <w:tabs>
          <w:tab w:val="left" w:pos="708"/>
          <w:tab w:val="left" w:pos="851"/>
        </w:tabs>
        <w:suppressAutoHyphens/>
        <w:spacing w:after="0" w:line="360" w:lineRule="atLeast"/>
        <w:jc w:val="both"/>
        <w:rPr>
          <w:rFonts w:ascii="Arial" w:hAnsi="Arial" w:cs="Arial"/>
          <w:b/>
          <w:sz w:val="24"/>
          <w:szCs w:val="24"/>
        </w:rPr>
      </w:pPr>
      <w:r w:rsidRPr="00D3606B">
        <w:rPr>
          <w:rFonts w:ascii="Arial" w:eastAsia="Liberation Serif" w:hAnsi="Arial" w:cs="Arial"/>
          <w:b/>
          <w:sz w:val="24"/>
          <w:szCs w:val="24"/>
        </w:rPr>
        <w:lastRenderedPageBreak/>
        <w:t xml:space="preserve">DI Diagrama de Infraestructura </w:t>
      </w:r>
    </w:p>
    <w:p w:rsidR="00D3606B" w:rsidRPr="00D3606B" w:rsidRDefault="00D3606B" w:rsidP="00D3606B">
      <w:pPr>
        <w:pStyle w:val="Prrafodelista"/>
        <w:tabs>
          <w:tab w:val="left" w:pos="708"/>
        </w:tabs>
        <w:suppressAutoHyphens/>
        <w:spacing w:after="0" w:line="360" w:lineRule="atLeast"/>
        <w:ind w:left="1080"/>
        <w:jc w:val="both"/>
        <w:rPr>
          <w:rFonts w:ascii="Arial" w:hAnsi="Arial" w:cs="Arial"/>
          <w:b/>
          <w:sz w:val="24"/>
          <w:szCs w:val="24"/>
        </w:rPr>
      </w:pPr>
    </w:p>
    <w:p w:rsidR="00D3606B" w:rsidRPr="00D3606B" w:rsidRDefault="00D3606B" w:rsidP="00D3606B">
      <w:pPr>
        <w:tabs>
          <w:tab w:val="left" w:pos="708"/>
        </w:tabs>
        <w:suppressAutoHyphens/>
        <w:spacing w:after="0" w:line="360" w:lineRule="atLeast"/>
        <w:ind w:left="360"/>
        <w:jc w:val="both"/>
        <w:rPr>
          <w:rFonts w:ascii="Arial" w:hAnsi="Arial" w:cs="Arial"/>
          <w:b/>
          <w:sz w:val="24"/>
          <w:szCs w:val="24"/>
        </w:rPr>
      </w:pPr>
    </w:p>
    <w:p w:rsidR="00190913" w:rsidRDefault="00190913" w:rsidP="00D3606B">
      <w:pPr>
        <w:pStyle w:val="Prrafodelista"/>
        <w:tabs>
          <w:tab w:val="left" w:pos="708"/>
        </w:tabs>
        <w:suppressAutoHyphens/>
        <w:spacing w:after="0" w:line="360" w:lineRule="atLeast"/>
        <w:ind w:left="426"/>
        <w:jc w:val="center"/>
        <w:rPr>
          <w:rFonts w:ascii="Arial" w:hAnsi="Arial" w:cs="Arial"/>
          <w:b/>
          <w:sz w:val="24"/>
          <w:szCs w:val="24"/>
        </w:rPr>
      </w:pPr>
      <w:r>
        <w:rPr>
          <w:rFonts w:ascii="Arial" w:hAnsi="Arial" w:cs="Arial"/>
          <w:b/>
          <w:noProof/>
          <w:sz w:val="24"/>
          <w:szCs w:val="24"/>
          <w:lang w:eastAsia="es-CO"/>
        </w:rPr>
        <w:drawing>
          <wp:inline distT="0" distB="0" distL="0" distR="0">
            <wp:extent cx="7835900" cy="3263900"/>
            <wp:effectExtent l="1905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srcRect/>
                    <a:stretch>
                      <a:fillRect/>
                    </a:stretch>
                  </pic:blipFill>
                  <pic:spPr bwMode="auto">
                    <a:xfrm>
                      <a:off x="0" y="0"/>
                      <a:ext cx="7835900" cy="3263900"/>
                    </a:xfrm>
                    <a:prstGeom prst="rect">
                      <a:avLst/>
                    </a:prstGeom>
                    <a:noFill/>
                    <a:ln w="9525">
                      <a:noFill/>
                      <a:miter lim="800000"/>
                      <a:headEnd/>
                      <a:tailEnd/>
                    </a:ln>
                  </pic:spPr>
                </pic:pic>
              </a:graphicData>
            </a:graphic>
          </wp:inline>
        </w:drawing>
      </w:r>
    </w:p>
    <w:p w:rsidR="00AF140C" w:rsidRDefault="00AF140C" w:rsidP="00D3606B">
      <w:pPr>
        <w:pStyle w:val="Prrafodelista"/>
        <w:tabs>
          <w:tab w:val="left" w:pos="708"/>
        </w:tabs>
        <w:suppressAutoHyphens/>
        <w:spacing w:after="0" w:line="360" w:lineRule="atLeast"/>
        <w:ind w:left="426"/>
        <w:jc w:val="center"/>
        <w:rPr>
          <w:rFonts w:ascii="Arial" w:hAnsi="Arial" w:cs="Arial"/>
          <w:b/>
          <w:sz w:val="24"/>
          <w:szCs w:val="24"/>
        </w:rPr>
      </w:pPr>
    </w:p>
    <w:p w:rsidR="00AF140C" w:rsidRDefault="00AF140C" w:rsidP="00D3606B">
      <w:pPr>
        <w:pStyle w:val="Prrafodelista"/>
        <w:tabs>
          <w:tab w:val="left" w:pos="708"/>
        </w:tabs>
        <w:suppressAutoHyphens/>
        <w:spacing w:after="0" w:line="360" w:lineRule="atLeast"/>
        <w:ind w:left="426"/>
        <w:jc w:val="center"/>
        <w:rPr>
          <w:rFonts w:ascii="Arial" w:hAnsi="Arial" w:cs="Arial"/>
          <w:b/>
          <w:sz w:val="24"/>
          <w:szCs w:val="24"/>
        </w:rPr>
      </w:pPr>
    </w:p>
    <w:p w:rsidR="00AF140C" w:rsidRDefault="00AF140C" w:rsidP="00AF140C">
      <w:pPr>
        <w:jc w:val="center"/>
        <w:rPr>
          <w:rFonts w:ascii="Arial" w:hAnsi="Arial" w:cs="Arial"/>
          <w:sz w:val="24"/>
          <w:szCs w:val="24"/>
        </w:rPr>
      </w:pPr>
      <w:r>
        <w:rPr>
          <w:rFonts w:ascii="Arial" w:hAnsi="Arial" w:cs="Arial"/>
          <w:sz w:val="20"/>
          <w:szCs w:val="20"/>
        </w:rPr>
        <w:t>Figura 4</w:t>
      </w:r>
      <w:r w:rsidRPr="001A5486">
        <w:rPr>
          <w:rFonts w:ascii="Arial" w:hAnsi="Arial" w:cs="Arial"/>
          <w:sz w:val="20"/>
          <w:szCs w:val="20"/>
        </w:rPr>
        <w:t>.</w:t>
      </w:r>
      <w:r>
        <w:rPr>
          <w:rFonts w:ascii="Arial" w:hAnsi="Arial" w:cs="Arial"/>
          <w:sz w:val="20"/>
          <w:szCs w:val="20"/>
        </w:rPr>
        <w:t xml:space="preserve"> DI</w:t>
      </w:r>
      <w:r w:rsidRPr="001A5486">
        <w:rPr>
          <w:rFonts w:ascii="Arial" w:hAnsi="Arial" w:cs="Arial"/>
          <w:sz w:val="20"/>
          <w:szCs w:val="20"/>
        </w:rPr>
        <w:t xml:space="preserve"> </w:t>
      </w:r>
      <w:r>
        <w:rPr>
          <w:rFonts w:ascii="Arial" w:hAnsi="Arial" w:cs="Arial"/>
          <w:sz w:val="20"/>
          <w:szCs w:val="20"/>
        </w:rPr>
        <w:t>Diagrama de Infraestructura.</w:t>
      </w:r>
    </w:p>
    <w:p w:rsidR="00AF140C" w:rsidRDefault="00AF140C" w:rsidP="00D3606B">
      <w:pPr>
        <w:pStyle w:val="Prrafodelista"/>
        <w:tabs>
          <w:tab w:val="left" w:pos="708"/>
        </w:tabs>
        <w:suppressAutoHyphens/>
        <w:spacing w:after="0" w:line="360" w:lineRule="atLeast"/>
        <w:ind w:left="426"/>
        <w:jc w:val="center"/>
        <w:rPr>
          <w:rFonts w:ascii="Arial" w:hAnsi="Arial" w:cs="Arial"/>
          <w:b/>
          <w:sz w:val="24"/>
          <w:szCs w:val="24"/>
        </w:rPr>
        <w:sectPr w:rsidR="00AF140C" w:rsidSect="00190913">
          <w:pgSz w:w="15840" w:h="12240" w:orient="landscape"/>
          <w:pgMar w:top="1134" w:right="1701" w:bottom="2268" w:left="1701" w:header="709" w:footer="709" w:gutter="0"/>
          <w:cols w:space="708"/>
          <w:docGrid w:linePitch="360"/>
        </w:sectPr>
      </w:pPr>
    </w:p>
    <w:p w:rsidR="00190913" w:rsidRPr="00190913" w:rsidRDefault="00190913" w:rsidP="00190913">
      <w:pPr>
        <w:tabs>
          <w:tab w:val="left" w:pos="708"/>
        </w:tabs>
        <w:suppressAutoHyphens/>
        <w:spacing w:after="0" w:line="360" w:lineRule="atLeast"/>
        <w:rPr>
          <w:rFonts w:ascii="Arial" w:hAnsi="Arial" w:cs="Arial"/>
          <w:b/>
          <w:sz w:val="24"/>
          <w:szCs w:val="24"/>
        </w:rPr>
      </w:pPr>
    </w:p>
    <w:p w:rsidR="00190913" w:rsidRPr="003C4976" w:rsidRDefault="00190913" w:rsidP="0022695A">
      <w:pPr>
        <w:pStyle w:val="Prrafodelista"/>
        <w:numPr>
          <w:ilvl w:val="2"/>
          <w:numId w:val="2"/>
        </w:numPr>
        <w:tabs>
          <w:tab w:val="left" w:pos="1134"/>
        </w:tabs>
        <w:suppressAutoHyphens/>
        <w:spacing w:after="0" w:line="360" w:lineRule="atLeast"/>
        <w:jc w:val="both"/>
        <w:rPr>
          <w:rFonts w:ascii="Arial" w:hAnsi="Arial" w:cs="Arial"/>
          <w:b/>
          <w:sz w:val="24"/>
          <w:szCs w:val="24"/>
        </w:rPr>
      </w:pPr>
      <w:r w:rsidRPr="00985C26">
        <w:rPr>
          <w:rFonts w:ascii="Arial" w:eastAsia="Liberation Serif" w:hAnsi="Arial" w:cs="Arial"/>
          <w:b/>
          <w:sz w:val="24"/>
          <w:szCs w:val="24"/>
        </w:rPr>
        <w:t>DC Diagrama de Componentes</w:t>
      </w:r>
    </w:p>
    <w:p w:rsidR="003C4976" w:rsidRDefault="003C4976" w:rsidP="003C4976">
      <w:pPr>
        <w:pStyle w:val="Prrafodelista"/>
        <w:tabs>
          <w:tab w:val="left" w:pos="708"/>
        </w:tabs>
        <w:suppressAutoHyphens/>
        <w:spacing w:after="0" w:line="360" w:lineRule="atLeast"/>
        <w:ind w:left="1080"/>
        <w:jc w:val="both"/>
        <w:rPr>
          <w:rFonts w:ascii="Arial" w:hAnsi="Arial" w:cs="Arial"/>
          <w:b/>
          <w:sz w:val="24"/>
          <w:szCs w:val="24"/>
        </w:rPr>
      </w:pPr>
    </w:p>
    <w:p w:rsidR="003C4976" w:rsidRPr="003C4976" w:rsidRDefault="003C4976" w:rsidP="003C4976">
      <w:pPr>
        <w:pStyle w:val="Prrafodelista"/>
        <w:tabs>
          <w:tab w:val="left" w:pos="708"/>
        </w:tabs>
        <w:suppressAutoHyphens/>
        <w:spacing w:after="0" w:line="360" w:lineRule="atLeast"/>
        <w:ind w:left="1080"/>
        <w:jc w:val="both"/>
        <w:rPr>
          <w:rFonts w:ascii="Arial" w:hAnsi="Arial" w:cs="Arial"/>
          <w:b/>
          <w:sz w:val="24"/>
          <w:szCs w:val="24"/>
        </w:rPr>
      </w:pPr>
    </w:p>
    <w:p w:rsidR="003C4976" w:rsidRDefault="003C4976" w:rsidP="003C4976">
      <w:pPr>
        <w:pStyle w:val="Prrafodelista"/>
        <w:tabs>
          <w:tab w:val="left" w:pos="708"/>
        </w:tabs>
        <w:suppressAutoHyphens/>
        <w:spacing w:after="0" w:line="360" w:lineRule="atLeast"/>
        <w:ind w:left="1080"/>
        <w:jc w:val="both"/>
        <w:rPr>
          <w:rFonts w:ascii="Arial" w:hAnsi="Arial" w:cs="Arial"/>
          <w:b/>
          <w:sz w:val="24"/>
          <w:szCs w:val="24"/>
        </w:rPr>
      </w:pPr>
      <w:r w:rsidRPr="003C4976">
        <w:rPr>
          <w:rFonts w:ascii="Arial" w:eastAsia="Liberation Serif" w:hAnsi="Arial" w:cs="Arial"/>
          <w:b/>
          <w:noProof/>
          <w:sz w:val="24"/>
          <w:szCs w:val="24"/>
          <w:lang w:eastAsia="es-CO"/>
        </w:rPr>
        <w:drawing>
          <wp:inline distT="0" distB="0" distL="0" distR="0">
            <wp:extent cx="7898130" cy="2675885"/>
            <wp:effectExtent l="19050" t="0" r="7620" b="0"/>
            <wp:docPr id="10"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srcRect/>
                    <a:stretch>
                      <a:fillRect/>
                    </a:stretch>
                  </pic:blipFill>
                  <pic:spPr bwMode="auto">
                    <a:xfrm>
                      <a:off x="0" y="0"/>
                      <a:ext cx="7898130" cy="2675885"/>
                    </a:xfrm>
                    <a:prstGeom prst="rect">
                      <a:avLst/>
                    </a:prstGeom>
                    <a:noFill/>
                    <a:ln w="9525">
                      <a:noFill/>
                      <a:miter lim="800000"/>
                      <a:headEnd/>
                      <a:tailEnd/>
                    </a:ln>
                  </pic:spPr>
                </pic:pic>
              </a:graphicData>
            </a:graphic>
          </wp:inline>
        </w:drawing>
      </w:r>
    </w:p>
    <w:p w:rsidR="003C4976" w:rsidRDefault="003C4976" w:rsidP="003C4976">
      <w:pPr>
        <w:pStyle w:val="Prrafodelista"/>
        <w:tabs>
          <w:tab w:val="left" w:pos="708"/>
        </w:tabs>
        <w:suppressAutoHyphens/>
        <w:spacing w:after="0" w:line="360" w:lineRule="atLeast"/>
        <w:ind w:left="1080"/>
        <w:jc w:val="both"/>
        <w:rPr>
          <w:rFonts w:ascii="Arial" w:hAnsi="Arial" w:cs="Arial"/>
          <w:b/>
          <w:sz w:val="24"/>
          <w:szCs w:val="24"/>
        </w:rPr>
      </w:pPr>
    </w:p>
    <w:p w:rsidR="00AF140C" w:rsidRDefault="00AF140C" w:rsidP="00AF140C">
      <w:pPr>
        <w:jc w:val="center"/>
        <w:rPr>
          <w:rFonts w:ascii="Arial" w:hAnsi="Arial" w:cs="Arial"/>
          <w:sz w:val="24"/>
          <w:szCs w:val="24"/>
        </w:rPr>
      </w:pPr>
      <w:r>
        <w:rPr>
          <w:rFonts w:ascii="Arial" w:hAnsi="Arial" w:cs="Arial"/>
          <w:sz w:val="20"/>
          <w:szCs w:val="20"/>
        </w:rPr>
        <w:t>Figura 5</w:t>
      </w:r>
      <w:r w:rsidRPr="001A5486">
        <w:rPr>
          <w:rFonts w:ascii="Arial" w:hAnsi="Arial" w:cs="Arial"/>
          <w:sz w:val="20"/>
          <w:szCs w:val="20"/>
        </w:rPr>
        <w:t>.</w:t>
      </w:r>
      <w:r>
        <w:rPr>
          <w:rFonts w:ascii="Arial" w:hAnsi="Arial" w:cs="Arial"/>
          <w:sz w:val="20"/>
          <w:szCs w:val="20"/>
        </w:rPr>
        <w:t xml:space="preserve"> DC Diagrama de Componentes.</w:t>
      </w:r>
    </w:p>
    <w:p w:rsidR="003C4976" w:rsidRDefault="003C4976" w:rsidP="003C4976">
      <w:pPr>
        <w:pStyle w:val="Prrafodelista"/>
        <w:tabs>
          <w:tab w:val="left" w:pos="708"/>
        </w:tabs>
        <w:suppressAutoHyphens/>
        <w:spacing w:after="0" w:line="360" w:lineRule="atLeast"/>
        <w:ind w:left="1080"/>
        <w:jc w:val="both"/>
        <w:rPr>
          <w:rFonts w:ascii="Arial" w:hAnsi="Arial" w:cs="Arial"/>
          <w:b/>
          <w:sz w:val="24"/>
          <w:szCs w:val="24"/>
        </w:rPr>
      </w:pPr>
    </w:p>
    <w:p w:rsidR="003C4976" w:rsidRDefault="003C4976" w:rsidP="003C4976">
      <w:pPr>
        <w:pStyle w:val="Prrafodelista"/>
        <w:tabs>
          <w:tab w:val="left" w:pos="708"/>
        </w:tabs>
        <w:suppressAutoHyphens/>
        <w:spacing w:after="0" w:line="360" w:lineRule="atLeast"/>
        <w:ind w:left="1080"/>
        <w:jc w:val="both"/>
        <w:rPr>
          <w:rFonts w:ascii="Arial" w:hAnsi="Arial" w:cs="Arial"/>
          <w:b/>
          <w:sz w:val="24"/>
          <w:szCs w:val="24"/>
        </w:rPr>
      </w:pPr>
    </w:p>
    <w:p w:rsidR="003C4976" w:rsidRDefault="003C4976" w:rsidP="003C4976">
      <w:pPr>
        <w:pStyle w:val="Prrafodelista"/>
        <w:tabs>
          <w:tab w:val="left" w:pos="708"/>
        </w:tabs>
        <w:suppressAutoHyphens/>
        <w:spacing w:after="0" w:line="360" w:lineRule="atLeast"/>
        <w:ind w:left="1080"/>
        <w:jc w:val="both"/>
        <w:rPr>
          <w:rFonts w:ascii="Arial" w:hAnsi="Arial" w:cs="Arial"/>
          <w:b/>
          <w:sz w:val="24"/>
          <w:szCs w:val="24"/>
        </w:rPr>
      </w:pPr>
    </w:p>
    <w:p w:rsidR="003C4976" w:rsidRDefault="003C4976" w:rsidP="003C4976">
      <w:pPr>
        <w:pStyle w:val="Prrafodelista"/>
        <w:tabs>
          <w:tab w:val="left" w:pos="708"/>
        </w:tabs>
        <w:suppressAutoHyphens/>
        <w:spacing w:after="0" w:line="360" w:lineRule="atLeast"/>
        <w:ind w:left="1080"/>
        <w:jc w:val="both"/>
        <w:rPr>
          <w:rFonts w:ascii="Arial" w:hAnsi="Arial" w:cs="Arial"/>
          <w:b/>
          <w:sz w:val="24"/>
          <w:szCs w:val="24"/>
        </w:rPr>
      </w:pPr>
    </w:p>
    <w:p w:rsidR="003C4976" w:rsidRDefault="003C4976" w:rsidP="003C4976">
      <w:pPr>
        <w:pStyle w:val="Prrafodelista"/>
        <w:tabs>
          <w:tab w:val="left" w:pos="708"/>
        </w:tabs>
        <w:suppressAutoHyphens/>
        <w:spacing w:after="0" w:line="360" w:lineRule="atLeast"/>
        <w:ind w:left="1080"/>
        <w:jc w:val="both"/>
        <w:rPr>
          <w:rFonts w:ascii="Arial" w:hAnsi="Arial" w:cs="Arial"/>
          <w:b/>
          <w:sz w:val="24"/>
          <w:szCs w:val="24"/>
        </w:rPr>
      </w:pPr>
    </w:p>
    <w:p w:rsidR="003C4976" w:rsidRDefault="003C4976" w:rsidP="003C4976">
      <w:pPr>
        <w:pStyle w:val="Prrafodelista"/>
        <w:tabs>
          <w:tab w:val="left" w:pos="708"/>
        </w:tabs>
        <w:suppressAutoHyphens/>
        <w:spacing w:after="0" w:line="360" w:lineRule="atLeast"/>
        <w:ind w:left="1080"/>
        <w:jc w:val="both"/>
        <w:rPr>
          <w:rFonts w:ascii="Arial" w:hAnsi="Arial" w:cs="Arial"/>
          <w:b/>
          <w:sz w:val="24"/>
          <w:szCs w:val="24"/>
        </w:rPr>
      </w:pPr>
    </w:p>
    <w:p w:rsidR="003C4976" w:rsidRDefault="003C4976" w:rsidP="003C4976">
      <w:pPr>
        <w:pStyle w:val="Prrafodelista"/>
        <w:tabs>
          <w:tab w:val="left" w:pos="708"/>
        </w:tabs>
        <w:suppressAutoHyphens/>
        <w:spacing w:after="0" w:line="360" w:lineRule="atLeast"/>
        <w:ind w:left="1080"/>
        <w:jc w:val="both"/>
        <w:rPr>
          <w:rFonts w:ascii="Arial" w:hAnsi="Arial" w:cs="Arial"/>
          <w:b/>
          <w:sz w:val="24"/>
          <w:szCs w:val="24"/>
        </w:rPr>
      </w:pPr>
    </w:p>
    <w:p w:rsidR="003C4976" w:rsidRDefault="003C4976" w:rsidP="003C4976">
      <w:pPr>
        <w:pStyle w:val="Prrafodelista"/>
        <w:tabs>
          <w:tab w:val="left" w:pos="708"/>
        </w:tabs>
        <w:suppressAutoHyphens/>
        <w:spacing w:after="0" w:line="360" w:lineRule="atLeast"/>
        <w:ind w:left="1080"/>
        <w:jc w:val="both"/>
        <w:rPr>
          <w:rFonts w:ascii="Arial" w:hAnsi="Arial" w:cs="Arial"/>
          <w:b/>
          <w:sz w:val="24"/>
          <w:szCs w:val="24"/>
        </w:rPr>
      </w:pPr>
    </w:p>
    <w:p w:rsidR="003C4976" w:rsidRPr="003C4976" w:rsidRDefault="003C4976" w:rsidP="003C4976">
      <w:pPr>
        <w:pStyle w:val="Prrafodelista"/>
        <w:tabs>
          <w:tab w:val="left" w:pos="708"/>
        </w:tabs>
        <w:suppressAutoHyphens/>
        <w:spacing w:after="0" w:line="360" w:lineRule="atLeast"/>
        <w:ind w:left="1080"/>
        <w:jc w:val="both"/>
        <w:rPr>
          <w:rFonts w:ascii="Arial" w:hAnsi="Arial" w:cs="Arial"/>
          <w:b/>
          <w:sz w:val="24"/>
          <w:szCs w:val="24"/>
        </w:rPr>
      </w:pPr>
    </w:p>
    <w:p w:rsidR="003C4976" w:rsidRPr="00190913" w:rsidRDefault="003C4976" w:rsidP="00A32566">
      <w:pPr>
        <w:pStyle w:val="Prrafodelista"/>
        <w:numPr>
          <w:ilvl w:val="2"/>
          <w:numId w:val="2"/>
        </w:numPr>
        <w:tabs>
          <w:tab w:val="left" w:pos="708"/>
        </w:tabs>
        <w:suppressAutoHyphens/>
        <w:spacing w:after="0" w:line="360" w:lineRule="atLeast"/>
        <w:jc w:val="both"/>
        <w:rPr>
          <w:rFonts w:ascii="Arial" w:hAnsi="Arial" w:cs="Arial"/>
          <w:b/>
          <w:sz w:val="24"/>
          <w:szCs w:val="24"/>
        </w:rPr>
      </w:pPr>
      <w:r>
        <w:rPr>
          <w:rFonts w:ascii="Arial" w:eastAsia="Liberation Serif" w:hAnsi="Arial" w:cs="Arial"/>
          <w:b/>
          <w:sz w:val="24"/>
          <w:szCs w:val="24"/>
        </w:rPr>
        <w:t>DCD Diagrama de Clases de Diseño</w:t>
      </w:r>
    </w:p>
    <w:p w:rsidR="00190913" w:rsidRDefault="00190913" w:rsidP="00190913">
      <w:pPr>
        <w:pStyle w:val="Prrafodelista"/>
        <w:tabs>
          <w:tab w:val="left" w:pos="708"/>
        </w:tabs>
        <w:suppressAutoHyphens/>
        <w:spacing w:after="0" w:line="360" w:lineRule="atLeast"/>
        <w:ind w:left="1080"/>
        <w:jc w:val="both"/>
        <w:rPr>
          <w:rFonts w:ascii="Arial" w:hAnsi="Arial" w:cs="Arial"/>
          <w:b/>
          <w:sz w:val="24"/>
          <w:szCs w:val="24"/>
        </w:rPr>
      </w:pPr>
    </w:p>
    <w:p w:rsidR="003C4976" w:rsidRPr="00190913" w:rsidRDefault="003C4976" w:rsidP="00190913">
      <w:pPr>
        <w:pStyle w:val="Prrafodelista"/>
        <w:tabs>
          <w:tab w:val="left" w:pos="708"/>
        </w:tabs>
        <w:suppressAutoHyphens/>
        <w:spacing w:after="0" w:line="360" w:lineRule="atLeast"/>
        <w:ind w:left="1080"/>
        <w:jc w:val="both"/>
        <w:rPr>
          <w:rFonts w:ascii="Arial" w:hAnsi="Arial" w:cs="Arial"/>
          <w:b/>
          <w:sz w:val="24"/>
          <w:szCs w:val="24"/>
        </w:rPr>
      </w:pPr>
    </w:p>
    <w:p w:rsidR="00190913" w:rsidRPr="003C4976" w:rsidRDefault="003C4976" w:rsidP="003C4976">
      <w:pPr>
        <w:tabs>
          <w:tab w:val="left" w:pos="708"/>
        </w:tabs>
        <w:suppressAutoHyphens/>
        <w:spacing w:after="0" w:line="360" w:lineRule="atLeast"/>
        <w:jc w:val="center"/>
        <w:rPr>
          <w:rFonts w:ascii="Arial" w:hAnsi="Arial" w:cs="Arial"/>
          <w:b/>
          <w:sz w:val="24"/>
          <w:szCs w:val="24"/>
        </w:rPr>
      </w:pPr>
      <w:r>
        <w:rPr>
          <w:rFonts w:ascii="Arial" w:hAnsi="Arial" w:cs="Arial"/>
          <w:b/>
          <w:noProof/>
          <w:sz w:val="24"/>
          <w:szCs w:val="24"/>
          <w:lang w:eastAsia="es-CO"/>
        </w:rPr>
        <w:drawing>
          <wp:inline distT="0" distB="0" distL="0" distR="0">
            <wp:extent cx="7898130" cy="3130265"/>
            <wp:effectExtent l="19050" t="0" r="7620" b="0"/>
            <wp:docPr id="12"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srcRect/>
                    <a:stretch>
                      <a:fillRect/>
                    </a:stretch>
                  </pic:blipFill>
                  <pic:spPr bwMode="auto">
                    <a:xfrm>
                      <a:off x="0" y="0"/>
                      <a:ext cx="7898130" cy="3130265"/>
                    </a:xfrm>
                    <a:prstGeom prst="rect">
                      <a:avLst/>
                    </a:prstGeom>
                    <a:noFill/>
                    <a:ln w="9525">
                      <a:noFill/>
                      <a:miter lim="800000"/>
                      <a:headEnd/>
                      <a:tailEnd/>
                    </a:ln>
                  </pic:spPr>
                </pic:pic>
              </a:graphicData>
            </a:graphic>
          </wp:inline>
        </w:drawing>
      </w:r>
    </w:p>
    <w:p w:rsidR="00F320A7" w:rsidRPr="00190913" w:rsidRDefault="00F320A7" w:rsidP="00190913">
      <w:pPr>
        <w:tabs>
          <w:tab w:val="left" w:pos="708"/>
        </w:tabs>
        <w:suppressAutoHyphens/>
        <w:spacing w:after="0" w:line="360" w:lineRule="atLeast"/>
        <w:ind w:left="360"/>
        <w:jc w:val="center"/>
        <w:rPr>
          <w:rFonts w:ascii="Arial" w:eastAsia="Liberation Serif" w:hAnsi="Arial" w:cs="Arial"/>
          <w:b/>
          <w:sz w:val="24"/>
          <w:szCs w:val="24"/>
        </w:rPr>
      </w:pPr>
    </w:p>
    <w:p w:rsidR="00AF140C" w:rsidRDefault="00AF140C" w:rsidP="00AF140C">
      <w:pPr>
        <w:jc w:val="center"/>
        <w:rPr>
          <w:rFonts w:ascii="Arial" w:hAnsi="Arial" w:cs="Arial"/>
          <w:sz w:val="24"/>
          <w:szCs w:val="24"/>
        </w:rPr>
      </w:pPr>
      <w:r>
        <w:rPr>
          <w:rFonts w:ascii="Arial" w:hAnsi="Arial" w:cs="Arial"/>
          <w:sz w:val="20"/>
          <w:szCs w:val="20"/>
        </w:rPr>
        <w:t>Figura 6</w:t>
      </w:r>
      <w:r w:rsidRPr="001A5486">
        <w:rPr>
          <w:rFonts w:ascii="Arial" w:hAnsi="Arial" w:cs="Arial"/>
          <w:sz w:val="20"/>
          <w:szCs w:val="20"/>
        </w:rPr>
        <w:t>.</w:t>
      </w:r>
      <w:r>
        <w:rPr>
          <w:rFonts w:ascii="Arial" w:hAnsi="Arial" w:cs="Arial"/>
          <w:sz w:val="20"/>
          <w:szCs w:val="20"/>
        </w:rPr>
        <w:t xml:space="preserve"> DCD Diagrama de Clases de Diseño.</w:t>
      </w:r>
    </w:p>
    <w:p w:rsidR="00190913" w:rsidRPr="00190913" w:rsidRDefault="00190913" w:rsidP="00190913">
      <w:pPr>
        <w:tabs>
          <w:tab w:val="left" w:pos="708"/>
        </w:tabs>
        <w:suppressAutoHyphens/>
        <w:spacing w:after="0" w:line="360" w:lineRule="atLeast"/>
        <w:jc w:val="both"/>
        <w:rPr>
          <w:rFonts w:ascii="Arial" w:eastAsia="Liberation Serif" w:hAnsi="Arial" w:cs="Arial"/>
          <w:b/>
          <w:sz w:val="24"/>
          <w:szCs w:val="24"/>
        </w:rPr>
        <w:sectPr w:rsidR="00190913" w:rsidRPr="00190913" w:rsidSect="00190913">
          <w:pgSz w:w="15840" w:h="12240" w:orient="landscape"/>
          <w:pgMar w:top="1134" w:right="1701" w:bottom="2268" w:left="1701" w:header="709" w:footer="709" w:gutter="0"/>
          <w:cols w:space="708"/>
          <w:docGrid w:linePitch="360"/>
        </w:sectPr>
      </w:pPr>
    </w:p>
    <w:p w:rsidR="00F320A7" w:rsidRPr="00190913" w:rsidRDefault="00F320A7" w:rsidP="00A32566">
      <w:pPr>
        <w:pStyle w:val="Prrafodelista"/>
        <w:numPr>
          <w:ilvl w:val="2"/>
          <w:numId w:val="2"/>
        </w:numPr>
        <w:tabs>
          <w:tab w:val="left" w:pos="708"/>
        </w:tabs>
        <w:suppressAutoHyphens/>
        <w:spacing w:after="0" w:line="360" w:lineRule="atLeast"/>
        <w:jc w:val="both"/>
        <w:rPr>
          <w:rFonts w:ascii="Arial" w:hAnsi="Arial" w:cs="Arial"/>
          <w:b/>
          <w:sz w:val="24"/>
          <w:szCs w:val="24"/>
        </w:rPr>
      </w:pPr>
      <w:r w:rsidRPr="00D3606B">
        <w:rPr>
          <w:rFonts w:ascii="Arial" w:eastAsia="Liberation Serif" w:hAnsi="Arial" w:cs="Arial"/>
          <w:b/>
          <w:sz w:val="24"/>
          <w:szCs w:val="24"/>
        </w:rPr>
        <w:lastRenderedPageBreak/>
        <w:t xml:space="preserve">DD Diagrama de Despliegue </w:t>
      </w:r>
    </w:p>
    <w:p w:rsidR="00257043" w:rsidRDefault="00257043" w:rsidP="00190913">
      <w:pPr>
        <w:tabs>
          <w:tab w:val="left" w:pos="708"/>
        </w:tabs>
        <w:suppressAutoHyphens/>
        <w:spacing w:after="0" w:line="360" w:lineRule="atLeast"/>
        <w:jc w:val="both"/>
        <w:rPr>
          <w:rFonts w:ascii="Arial" w:hAnsi="Arial" w:cs="Arial"/>
          <w:b/>
          <w:sz w:val="24"/>
          <w:szCs w:val="24"/>
        </w:rPr>
      </w:pPr>
    </w:p>
    <w:p w:rsidR="00257043" w:rsidRDefault="00257043" w:rsidP="00190913">
      <w:pPr>
        <w:tabs>
          <w:tab w:val="left" w:pos="708"/>
        </w:tabs>
        <w:suppressAutoHyphens/>
        <w:spacing w:after="0" w:line="360" w:lineRule="atLeast"/>
        <w:jc w:val="both"/>
        <w:rPr>
          <w:rFonts w:ascii="Arial" w:hAnsi="Arial" w:cs="Arial"/>
          <w:b/>
          <w:sz w:val="24"/>
          <w:szCs w:val="24"/>
        </w:rPr>
      </w:pPr>
    </w:p>
    <w:p w:rsidR="00257043" w:rsidRDefault="00257043" w:rsidP="00257043">
      <w:pPr>
        <w:tabs>
          <w:tab w:val="left" w:pos="708"/>
        </w:tabs>
        <w:suppressAutoHyphens/>
        <w:spacing w:after="0" w:line="360" w:lineRule="atLeast"/>
        <w:jc w:val="center"/>
        <w:rPr>
          <w:rFonts w:ascii="Arial" w:hAnsi="Arial" w:cs="Arial"/>
          <w:b/>
          <w:sz w:val="24"/>
          <w:szCs w:val="24"/>
        </w:rPr>
      </w:pPr>
      <w:r>
        <w:rPr>
          <w:rFonts w:ascii="Arial" w:hAnsi="Arial" w:cs="Arial"/>
          <w:b/>
          <w:noProof/>
          <w:sz w:val="24"/>
          <w:szCs w:val="24"/>
          <w:lang w:eastAsia="es-CO"/>
        </w:rPr>
        <w:drawing>
          <wp:inline distT="0" distB="0" distL="0" distR="0">
            <wp:extent cx="7898130" cy="1336074"/>
            <wp:effectExtent l="19050" t="0" r="762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srcRect/>
                    <a:stretch>
                      <a:fillRect/>
                    </a:stretch>
                  </pic:blipFill>
                  <pic:spPr bwMode="auto">
                    <a:xfrm>
                      <a:off x="0" y="0"/>
                      <a:ext cx="7898130" cy="1336074"/>
                    </a:xfrm>
                    <a:prstGeom prst="rect">
                      <a:avLst/>
                    </a:prstGeom>
                    <a:noFill/>
                    <a:ln w="9525">
                      <a:noFill/>
                      <a:miter lim="800000"/>
                      <a:headEnd/>
                      <a:tailEnd/>
                    </a:ln>
                  </pic:spPr>
                </pic:pic>
              </a:graphicData>
            </a:graphic>
          </wp:inline>
        </w:drawing>
      </w:r>
    </w:p>
    <w:p w:rsidR="00AF140C" w:rsidRDefault="00AF140C" w:rsidP="00257043">
      <w:pPr>
        <w:tabs>
          <w:tab w:val="left" w:pos="708"/>
        </w:tabs>
        <w:suppressAutoHyphens/>
        <w:spacing w:after="0" w:line="360" w:lineRule="atLeast"/>
        <w:jc w:val="center"/>
        <w:rPr>
          <w:rFonts w:ascii="Arial" w:hAnsi="Arial" w:cs="Arial"/>
          <w:b/>
          <w:sz w:val="24"/>
          <w:szCs w:val="24"/>
        </w:rPr>
      </w:pPr>
    </w:p>
    <w:p w:rsidR="00AF140C" w:rsidRDefault="00AF140C" w:rsidP="00257043">
      <w:pPr>
        <w:tabs>
          <w:tab w:val="left" w:pos="708"/>
        </w:tabs>
        <w:suppressAutoHyphens/>
        <w:spacing w:after="0" w:line="360" w:lineRule="atLeast"/>
        <w:jc w:val="center"/>
        <w:rPr>
          <w:rFonts w:ascii="Arial" w:hAnsi="Arial" w:cs="Arial"/>
          <w:b/>
          <w:sz w:val="24"/>
          <w:szCs w:val="24"/>
        </w:rPr>
      </w:pPr>
    </w:p>
    <w:p w:rsidR="00AF140C" w:rsidRDefault="00AF140C" w:rsidP="00AF140C">
      <w:pPr>
        <w:jc w:val="center"/>
        <w:rPr>
          <w:rFonts w:ascii="Arial" w:hAnsi="Arial" w:cs="Arial"/>
          <w:sz w:val="24"/>
          <w:szCs w:val="24"/>
        </w:rPr>
      </w:pPr>
      <w:r>
        <w:rPr>
          <w:rFonts w:ascii="Arial" w:hAnsi="Arial" w:cs="Arial"/>
          <w:sz w:val="20"/>
          <w:szCs w:val="20"/>
        </w:rPr>
        <w:t>Figura 7</w:t>
      </w:r>
      <w:r w:rsidRPr="001A5486">
        <w:rPr>
          <w:rFonts w:ascii="Arial" w:hAnsi="Arial" w:cs="Arial"/>
          <w:sz w:val="20"/>
          <w:szCs w:val="20"/>
        </w:rPr>
        <w:t>.</w:t>
      </w:r>
      <w:r>
        <w:rPr>
          <w:rFonts w:ascii="Arial" w:hAnsi="Arial" w:cs="Arial"/>
          <w:sz w:val="20"/>
          <w:szCs w:val="20"/>
        </w:rPr>
        <w:t xml:space="preserve"> DD Diagrama de Despliegue.</w:t>
      </w:r>
    </w:p>
    <w:p w:rsidR="00AF140C" w:rsidRDefault="00AF140C" w:rsidP="00257043">
      <w:pPr>
        <w:tabs>
          <w:tab w:val="left" w:pos="708"/>
        </w:tabs>
        <w:suppressAutoHyphens/>
        <w:spacing w:after="0" w:line="360" w:lineRule="atLeast"/>
        <w:jc w:val="center"/>
        <w:rPr>
          <w:rFonts w:ascii="Arial" w:hAnsi="Arial" w:cs="Arial"/>
          <w:b/>
          <w:sz w:val="24"/>
          <w:szCs w:val="24"/>
        </w:rPr>
        <w:sectPr w:rsidR="00AF140C" w:rsidSect="00257043">
          <w:pgSz w:w="15840" w:h="12240" w:orient="landscape"/>
          <w:pgMar w:top="1134" w:right="1701" w:bottom="2268" w:left="1701" w:header="709" w:footer="709" w:gutter="0"/>
          <w:cols w:space="708"/>
          <w:docGrid w:linePitch="360"/>
        </w:sectPr>
      </w:pPr>
    </w:p>
    <w:p w:rsidR="00F320A7" w:rsidRPr="00D3606B" w:rsidRDefault="00190913" w:rsidP="00A32566">
      <w:pPr>
        <w:pStyle w:val="Prrafodelista"/>
        <w:numPr>
          <w:ilvl w:val="2"/>
          <w:numId w:val="2"/>
        </w:numPr>
        <w:tabs>
          <w:tab w:val="left" w:pos="708"/>
        </w:tabs>
        <w:suppressAutoHyphens/>
        <w:spacing w:after="0" w:line="360" w:lineRule="atLeast"/>
        <w:jc w:val="both"/>
        <w:rPr>
          <w:rFonts w:ascii="Arial" w:hAnsi="Arial" w:cs="Arial"/>
          <w:b/>
          <w:sz w:val="24"/>
          <w:szCs w:val="24"/>
        </w:rPr>
      </w:pPr>
      <w:r>
        <w:rPr>
          <w:rFonts w:ascii="Arial" w:eastAsia="Liberation Serif" w:hAnsi="Arial" w:cs="Arial"/>
          <w:b/>
          <w:sz w:val="24"/>
          <w:szCs w:val="24"/>
        </w:rPr>
        <w:lastRenderedPageBreak/>
        <w:t>DIN Diagramas de Interacción.</w:t>
      </w:r>
    </w:p>
    <w:p w:rsidR="00F320A7" w:rsidRPr="00257043" w:rsidRDefault="00F320A7" w:rsidP="00A32566">
      <w:pPr>
        <w:pStyle w:val="Prrafodelista"/>
        <w:numPr>
          <w:ilvl w:val="2"/>
          <w:numId w:val="2"/>
        </w:numPr>
        <w:tabs>
          <w:tab w:val="left" w:pos="708"/>
        </w:tabs>
        <w:suppressAutoHyphens/>
        <w:spacing w:after="0" w:line="360" w:lineRule="atLeast"/>
        <w:jc w:val="both"/>
        <w:rPr>
          <w:rFonts w:ascii="Arial" w:hAnsi="Arial" w:cs="Arial"/>
          <w:b/>
          <w:sz w:val="24"/>
          <w:szCs w:val="24"/>
        </w:rPr>
      </w:pPr>
      <w:r w:rsidRPr="00D3606B">
        <w:rPr>
          <w:rFonts w:ascii="Arial" w:eastAsia="Liberation Serif" w:hAnsi="Arial" w:cs="Arial"/>
          <w:b/>
          <w:sz w:val="24"/>
          <w:szCs w:val="24"/>
        </w:rPr>
        <w:t xml:space="preserve">DRE Diagrama Relacional </w:t>
      </w:r>
    </w:p>
    <w:p w:rsidR="00257043" w:rsidRDefault="00257043" w:rsidP="00257043">
      <w:pPr>
        <w:pStyle w:val="Prrafodelista"/>
        <w:tabs>
          <w:tab w:val="left" w:pos="708"/>
        </w:tabs>
        <w:suppressAutoHyphens/>
        <w:spacing w:after="0" w:line="360" w:lineRule="atLeast"/>
        <w:ind w:left="1080"/>
        <w:jc w:val="both"/>
        <w:rPr>
          <w:rFonts w:ascii="Arial" w:eastAsia="Liberation Serif" w:hAnsi="Arial" w:cs="Arial"/>
          <w:b/>
          <w:sz w:val="24"/>
          <w:szCs w:val="24"/>
        </w:rPr>
      </w:pPr>
    </w:p>
    <w:p w:rsidR="00257043" w:rsidRPr="00257043" w:rsidRDefault="00257043" w:rsidP="00257043">
      <w:pPr>
        <w:pStyle w:val="Prrafodelista"/>
        <w:tabs>
          <w:tab w:val="left" w:pos="708"/>
        </w:tabs>
        <w:suppressAutoHyphens/>
        <w:spacing w:after="0" w:line="360" w:lineRule="atLeast"/>
        <w:ind w:left="1080"/>
        <w:jc w:val="both"/>
        <w:rPr>
          <w:rFonts w:ascii="Arial" w:hAnsi="Arial" w:cs="Arial"/>
          <w:b/>
          <w:sz w:val="24"/>
          <w:szCs w:val="24"/>
        </w:rPr>
      </w:pPr>
    </w:p>
    <w:p w:rsidR="00257043" w:rsidRDefault="00257043" w:rsidP="00257043">
      <w:pPr>
        <w:tabs>
          <w:tab w:val="left" w:pos="708"/>
        </w:tabs>
        <w:suppressAutoHyphens/>
        <w:spacing w:after="0" w:line="360" w:lineRule="atLeast"/>
        <w:jc w:val="center"/>
        <w:rPr>
          <w:rFonts w:ascii="Arial" w:eastAsia="Liberation Serif" w:hAnsi="Arial" w:cs="Arial"/>
          <w:b/>
          <w:sz w:val="24"/>
          <w:szCs w:val="24"/>
        </w:rPr>
      </w:pPr>
      <w:r>
        <w:rPr>
          <w:rFonts w:ascii="Arial" w:eastAsia="Liberation Serif" w:hAnsi="Arial" w:cs="Arial"/>
          <w:b/>
          <w:noProof/>
          <w:sz w:val="24"/>
          <w:szCs w:val="24"/>
          <w:lang w:eastAsia="es-CO"/>
        </w:rPr>
        <w:drawing>
          <wp:inline distT="0" distB="0" distL="0" distR="0">
            <wp:extent cx="7898130" cy="3178894"/>
            <wp:effectExtent l="19050" t="0" r="762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srcRect/>
                    <a:stretch>
                      <a:fillRect/>
                    </a:stretch>
                  </pic:blipFill>
                  <pic:spPr bwMode="auto">
                    <a:xfrm>
                      <a:off x="0" y="0"/>
                      <a:ext cx="7898130" cy="3178894"/>
                    </a:xfrm>
                    <a:prstGeom prst="rect">
                      <a:avLst/>
                    </a:prstGeom>
                    <a:noFill/>
                    <a:ln w="9525">
                      <a:noFill/>
                      <a:miter lim="800000"/>
                      <a:headEnd/>
                      <a:tailEnd/>
                    </a:ln>
                  </pic:spPr>
                </pic:pic>
              </a:graphicData>
            </a:graphic>
          </wp:inline>
        </w:drawing>
      </w:r>
    </w:p>
    <w:p w:rsidR="00AF140C" w:rsidRDefault="00AF140C" w:rsidP="00257043">
      <w:pPr>
        <w:tabs>
          <w:tab w:val="left" w:pos="708"/>
        </w:tabs>
        <w:suppressAutoHyphens/>
        <w:spacing w:after="0" w:line="360" w:lineRule="atLeast"/>
        <w:jc w:val="center"/>
        <w:rPr>
          <w:rFonts w:ascii="Arial" w:eastAsia="Liberation Serif" w:hAnsi="Arial" w:cs="Arial"/>
          <w:b/>
          <w:sz w:val="24"/>
          <w:szCs w:val="24"/>
        </w:rPr>
      </w:pPr>
    </w:p>
    <w:p w:rsidR="00AF140C" w:rsidRDefault="00AF140C" w:rsidP="00257043">
      <w:pPr>
        <w:tabs>
          <w:tab w:val="left" w:pos="708"/>
        </w:tabs>
        <w:suppressAutoHyphens/>
        <w:spacing w:after="0" w:line="360" w:lineRule="atLeast"/>
        <w:jc w:val="center"/>
        <w:rPr>
          <w:rFonts w:ascii="Arial" w:eastAsia="Liberation Serif" w:hAnsi="Arial" w:cs="Arial"/>
          <w:b/>
          <w:sz w:val="24"/>
          <w:szCs w:val="24"/>
        </w:rPr>
      </w:pPr>
    </w:p>
    <w:p w:rsidR="00AF140C" w:rsidRDefault="00AF140C" w:rsidP="00AF140C">
      <w:pPr>
        <w:jc w:val="center"/>
        <w:rPr>
          <w:rFonts w:ascii="Arial" w:hAnsi="Arial" w:cs="Arial"/>
          <w:sz w:val="24"/>
          <w:szCs w:val="24"/>
        </w:rPr>
      </w:pPr>
      <w:r>
        <w:rPr>
          <w:rFonts w:ascii="Arial" w:hAnsi="Arial" w:cs="Arial"/>
          <w:sz w:val="20"/>
          <w:szCs w:val="20"/>
        </w:rPr>
        <w:t>Figura 8</w:t>
      </w:r>
      <w:r w:rsidRPr="001A5486">
        <w:rPr>
          <w:rFonts w:ascii="Arial" w:hAnsi="Arial" w:cs="Arial"/>
          <w:sz w:val="20"/>
          <w:szCs w:val="20"/>
        </w:rPr>
        <w:t>.</w:t>
      </w:r>
      <w:r>
        <w:rPr>
          <w:rFonts w:ascii="Arial" w:hAnsi="Arial" w:cs="Arial"/>
          <w:sz w:val="20"/>
          <w:szCs w:val="20"/>
        </w:rPr>
        <w:t xml:space="preserve"> DRE Diagrama Relacional.</w:t>
      </w:r>
    </w:p>
    <w:p w:rsidR="00AF140C" w:rsidRPr="00257043" w:rsidRDefault="00AF140C" w:rsidP="00257043">
      <w:pPr>
        <w:tabs>
          <w:tab w:val="left" w:pos="708"/>
        </w:tabs>
        <w:suppressAutoHyphens/>
        <w:spacing w:after="0" w:line="360" w:lineRule="atLeast"/>
        <w:jc w:val="center"/>
        <w:rPr>
          <w:rFonts w:ascii="Arial" w:eastAsia="Liberation Serif" w:hAnsi="Arial" w:cs="Arial"/>
          <w:b/>
          <w:sz w:val="24"/>
          <w:szCs w:val="24"/>
        </w:rPr>
        <w:sectPr w:rsidR="00AF140C" w:rsidRPr="00257043" w:rsidSect="00257043">
          <w:pgSz w:w="15840" w:h="12240" w:orient="landscape"/>
          <w:pgMar w:top="1134" w:right="1701" w:bottom="2268" w:left="1701" w:header="709" w:footer="709" w:gutter="0"/>
          <w:cols w:space="708"/>
          <w:docGrid w:linePitch="360"/>
        </w:sectPr>
      </w:pPr>
    </w:p>
    <w:p w:rsidR="00F320A7" w:rsidRPr="00D3606B" w:rsidRDefault="00190913" w:rsidP="00746F6A">
      <w:pPr>
        <w:pStyle w:val="Prrafodelista"/>
        <w:numPr>
          <w:ilvl w:val="2"/>
          <w:numId w:val="2"/>
        </w:numPr>
        <w:tabs>
          <w:tab w:val="left" w:pos="993"/>
        </w:tabs>
        <w:suppressAutoHyphens/>
        <w:spacing w:after="0" w:line="360" w:lineRule="atLeast"/>
        <w:ind w:left="284" w:firstLine="0"/>
        <w:jc w:val="both"/>
        <w:rPr>
          <w:rFonts w:ascii="Arial" w:hAnsi="Arial" w:cs="Arial"/>
          <w:b/>
          <w:sz w:val="24"/>
          <w:szCs w:val="24"/>
        </w:rPr>
      </w:pPr>
      <w:r>
        <w:rPr>
          <w:rFonts w:ascii="Arial" w:eastAsia="Liberation Serif" w:hAnsi="Arial" w:cs="Arial"/>
          <w:b/>
          <w:sz w:val="24"/>
          <w:szCs w:val="24"/>
        </w:rPr>
        <w:lastRenderedPageBreak/>
        <w:t>D</w:t>
      </w:r>
      <w:r w:rsidR="00F320A7" w:rsidRPr="00D3606B">
        <w:rPr>
          <w:rFonts w:ascii="Arial" w:eastAsia="Liberation Serif" w:hAnsi="Arial" w:cs="Arial"/>
          <w:b/>
          <w:sz w:val="24"/>
          <w:szCs w:val="24"/>
        </w:rPr>
        <w:t>CS</w:t>
      </w:r>
      <w:r w:rsidR="00257043">
        <w:rPr>
          <w:rFonts w:ascii="Arial" w:eastAsia="Liberation Serif" w:hAnsi="Arial" w:cs="Arial"/>
          <w:b/>
          <w:sz w:val="24"/>
          <w:szCs w:val="24"/>
        </w:rPr>
        <w:t xml:space="preserve"> Diagrama de Clases de Software.</w:t>
      </w:r>
    </w:p>
    <w:p w:rsidR="00F320A7" w:rsidRPr="000A425C" w:rsidRDefault="003C4976" w:rsidP="00746F6A">
      <w:pPr>
        <w:pStyle w:val="Prrafodelista"/>
        <w:numPr>
          <w:ilvl w:val="2"/>
          <w:numId w:val="2"/>
        </w:numPr>
        <w:tabs>
          <w:tab w:val="left" w:pos="993"/>
        </w:tabs>
        <w:suppressAutoHyphens/>
        <w:spacing w:after="0" w:line="360" w:lineRule="atLeast"/>
        <w:ind w:left="284" w:firstLine="0"/>
        <w:contextualSpacing w:val="0"/>
        <w:jc w:val="both"/>
        <w:rPr>
          <w:rFonts w:ascii="Arial" w:hAnsi="Arial" w:cs="Arial"/>
          <w:b/>
          <w:sz w:val="24"/>
          <w:szCs w:val="24"/>
        </w:rPr>
      </w:pPr>
      <w:r>
        <w:rPr>
          <w:rFonts w:ascii="Arial" w:eastAsia="Liberation Serif" w:hAnsi="Arial" w:cs="Arial"/>
          <w:b/>
          <w:sz w:val="24"/>
          <w:szCs w:val="24"/>
        </w:rPr>
        <w:t>Diseño de Interfaces</w:t>
      </w:r>
    </w:p>
    <w:p w:rsidR="000A425C" w:rsidRDefault="000A425C" w:rsidP="000A425C">
      <w:pPr>
        <w:pStyle w:val="Prrafodelista"/>
        <w:tabs>
          <w:tab w:val="left" w:pos="993"/>
        </w:tabs>
        <w:suppressAutoHyphens/>
        <w:spacing w:after="0" w:line="360" w:lineRule="atLeast"/>
        <w:ind w:left="284"/>
        <w:contextualSpacing w:val="0"/>
        <w:jc w:val="both"/>
        <w:rPr>
          <w:rFonts w:ascii="Arial" w:eastAsia="Liberation Serif" w:hAnsi="Arial" w:cs="Arial"/>
          <w:b/>
          <w:sz w:val="24"/>
          <w:szCs w:val="24"/>
        </w:rPr>
      </w:pPr>
    </w:p>
    <w:p w:rsidR="000A425C" w:rsidRDefault="00C20F22" w:rsidP="000A425C">
      <w:pPr>
        <w:pStyle w:val="Prrafodelista"/>
        <w:tabs>
          <w:tab w:val="left" w:pos="993"/>
        </w:tabs>
        <w:suppressAutoHyphens/>
        <w:spacing w:after="0" w:line="360" w:lineRule="atLeast"/>
        <w:ind w:left="284"/>
        <w:contextualSpacing w:val="0"/>
        <w:jc w:val="both"/>
        <w:rPr>
          <w:rFonts w:ascii="Arial" w:eastAsia="Liberation Serif" w:hAnsi="Arial" w:cs="Arial"/>
          <w:sz w:val="24"/>
          <w:szCs w:val="24"/>
        </w:rPr>
      </w:pPr>
      <w:r>
        <w:rPr>
          <w:rFonts w:ascii="Arial" w:eastAsia="Liberation Serif" w:hAnsi="Arial" w:cs="Arial"/>
          <w:sz w:val="24"/>
          <w:szCs w:val="24"/>
        </w:rPr>
        <w:t xml:space="preserve">Las interfaces de usuario fueron diseñadas </w:t>
      </w:r>
      <w:r w:rsidR="00A06357">
        <w:rPr>
          <w:rFonts w:ascii="Arial" w:eastAsia="Liberation Serif" w:hAnsi="Arial" w:cs="Arial"/>
          <w:sz w:val="24"/>
          <w:szCs w:val="24"/>
        </w:rPr>
        <w:t>utilizando</w:t>
      </w:r>
      <w:r>
        <w:rPr>
          <w:rFonts w:ascii="Arial" w:eastAsia="Liberation Serif" w:hAnsi="Arial" w:cs="Arial"/>
          <w:sz w:val="24"/>
          <w:szCs w:val="24"/>
        </w:rPr>
        <w:t xml:space="preserve"> componentes de la biblioteca grafica para Java “Swing”</w:t>
      </w:r>
      <w:r w:rsidR="00A06357">
        <w:rPr>
          <w:rFonts w:ascii="Arial" w:eastAsia="Liberation Serif" w:hAnsi="Arial" w:cs="Arial"/>
          <w:sz w:val="24"/>
          <w:szCs w:val="24"/>
        </w:rPr>
        <w:t>;</w:t>
      </w:r>
      <w:r>
        <w:rPr>
          <w:rFonts w:ascii="Arial" w:eastAsia="Liberation Serif" w:hAnsi="Arial" w:cs="Arial"/>
          <w:sz w:val="24"/>
          <w:szCs w:val="24"/>
        </w:rPr>
        <w:t xml:space="preserve"> </w:t>
      </w:r>
      <w:r w:rsidR="00A06357">
        <w:rPr>
          <w:rFonts w:ascii="Arial" w:eastAsia="Liberation Serif" w:hAnsi="Arial" w:cs="Arial"/>
          <w:sz w:val="24"/>
          <w:szCs w:val="24"/>
        </w:rPr>
        <w:t>u</w:t>
      </w:r>
      <w:r>
        <w:rPr>
          <w:rFonts w:ascii="Arial" w:eastAsia="Liberation Serif" w:hAnsi="Arial" w:cs="Arial"/>
          <w:sz w:val="24"/>
          <w:szCs w:val="24"/>
        </w:rPr>
        <w:t>sando un esquema de colores acordes a los usados por la Universidad de Ibagué</w:t>
      </w:r>
      <w:r w:rsidR="00A06357">
        <w:rPr>
          <w:rFonts w:ascii="Arial" w:eastAsia="Liberation Serif" w:hAnsi="Arial" w:cs="Arial"/>
          <w:sz w:val="24"/>
          <w:szCs w:val="24"/>
        </w:rPr>
        <w:t xml:space="preserve"> para su imagen corporativa</w:t>
      </w:r>
      <w:r>
        <w:rPr>
          <w:rFonts w:ascii="Arial" w:eastAsia="Liberation Serif" w:hAnsi="Arial" w:cs="Arial"/>
          <w:sz w:val="24"/>
          <w:szCs w:val="24"/>
        </w:rPr>
        <w:t xml:space="preserve">, en busca de la consistencia </w:t>
      </w:r>
      <w:r w:rsidR="00A06357">
        <w:rPr>
          <w:rFonts w:ascii="Arial" w:eastAsia="Liberation Serif" w:hAnsi="Arial" w:cs="Arial"/>
          <w:sz w:val="24"/>
          <w:szCs w:val="24"/>
        </w:rPr>
        <w:t>con</w:t>
      </w:r>
      <w:r>
        <w:rPr>
          <w:rFonts w:ascii="Arial" w:eastAsia="Liberation Serif" w:hAnsi="Arial" w:cs="Arial"/>
          <w:sz w:val="24"/>
          <w:szCs w:val="24"/>
        </w:rPr>
        <w:t xml:space="preserve"> los sistemas de esta entidad, orientado a mejorar la experiencia de usuario.</w:t>
      </w:r>
    </w:p>
    <w:p w:rsidR="00B21E22" w:rsidRDefault="00B21E22" w:rsidP="000A425C">
      <w:pPr>
        <w:pStyle w:val="Prrafodelista"/>
        <w:tabs>
          <w:tab w:val="left" w:pos="993"/>
        </w:tabs>
        <w:suppressAutoHyphens/>
        <w:spacing w:after="0" w:line="360" w:lineRule="atLeast"/>
        <w:ind w:left="284"/>
        <w:contextualSpacing w:val="0"/>
        <w:jc w:val="both"/>
        <w:rPr>
          <w:rFonts w:ascii="Arial" w:eastAsia="Liberation Serif" w:hAnsi="Arial" w:cs="Arial"/>
          <w:sz w:val="24"/>
          <w:szCs w:val="24"/>
        </w:rPr>
      </w:pPr>
    </w:p>
    <w:p w:rsidR="00B21E22" w:rsidRPr="00C20F22" w:rsidRDefault="003007DC" w:rsidP="000A425C">
      <w:pPr>
        <w:pStyle w:val="Prrafodelista"/>
        <w:tabs>
          <w:tab w:val="left" w:pos="993"/>
        </w:tabs>
        <w:suppressAutoHyphens/>
        <w:spacing w:after="0" w:line="360" w:lineRule="atLeast"/>
        <w:ind w:left="284"/>
        <w:contextualSpacing w:val="0"/>
        <w:jc w:val="both"/>
        <w:rPr>
          <w:rFonts w:ascii="Arial" w:hAnsi="Arial" w:cs="Arial"/>
          <w:sz w:val="24"/>
          <w:szCs w:val="24"/>
        </w:rPr>
      </w:pPr>
      <w:r>
        <w:rPr>
          <w:rFonts w:ascii="Arial" w:hAnsi="Arial" w:cs="Arial"/>
          <w:noProof/>
          <w:sz w:val="24"/>
          <w:szCs w:val="24"/>
          <w:lang w:eastAsia="es-CO"/>
        </w:rPr>
        <w:drawing>
          <wp:inline distT="0" distB="0" distL="0" distR="0">
            <wp:extent cx="5612130" cy="4620260"/>
            <wp:effectExtent l="19050" t="0" r="7620" b="0"/>
            <wp:docPr id="1" name="0 Imagen" descr="MenuPrincip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Principal.PNG"/>
                    <pic:cNvPicPr/>
                  </pic:nvPicPr>
                  <pic:blipFill>
                    <a:blip r:embed="rId16"/>
                    <a:stretch>
                      <a:fillRect/>
                    </a:stretch>
                  </pic:blipFill>
                  <pic:spPr>
                    <a:xfrm>
                      <a:off x="0" y="0"/>
                      <a:ext cx="5612130" cy="4620260"/>
                    </a:xfrm>
                    <a:prstGeom prst="rect">
                      <a:avLst/>
                    </a:prstGeom>
                  </pic:spPr>
                </pic:pic>
              </a:graphicData>
            </a:graphic>
          </wp:inline>
        </w:drawing>
      </w:r>
    </w:p>
    <w:p w:rsidR="00161445" w:rsidRDefault="00161445" w:rsidP="00161445">
      <w:pPr>
        <w:pStyle w:val="Prrafodelista"/>
        <w:tabs>
          <w:tab w:val="left" w:pos="708"/>
        </w:tabs>
        <w:suppressAutoHyphens/>
        <w:spacing w:after="0" w:line="360" w:lineRule="atLeast"/>
        <w:ind w:left="1080"/>
        <w:contextualSpacing w:val="0"/>
        <w:jc w:val="both"/>
        <w:rPr>
          <w:rFonts w:ascii="Arial" w:eastAsia="Liberation Serif" w:hAnsi="Arial" w:cs="Arial"/>
          <w:sz w:val="24"/>
          <w:szCs w:val="24"/>
        </w:rPr>
      </w:pPr>
    </w:p>
    <w:p w:rsidR="003007DC" w:rsidRDefault="003007DC" w:rsidP="003007DC">
      <w:pPr>
        <w:jc w:val="center"/>
        <w:rPr>
          <w:rFonts w:ascii="Arial" w:hAnsi="Arial" w:cs="Arial"/>
          <w:sz w:val="20"/>
          <w:szCs w:val="20"/>
        </w:rPr>
      </w:pPr>
      <w:r>
        <w:rPr>
          <w:rFonts w:ascii="Arial" w:hAnsi="Arial" w:cs="Arial"/>
          <w:sz w:val="20"/>
          <w:szCs w:val="20"/>
        </w:rPr>
        <w:t>Figura 9</w:t>
      </w:r>
      <w:r w:rsidRPr="001A5486">
        <w:rPr>
          <w:rFonts w:ascii="Arial" w:hAnsi="Arial" w:cs="Arial"/>
          <w:sz w:val="20"/>
          <w:szCs w:val="20"/>
        </w:rPr>
        <w:t>.</w:t>
      </w:r>
      <w:r>
        <w:rPr>
          <w:rFonts w:ascii="Arial" w:hAnsi="Arial" w:cs="Arial"/>
          <w:sz w:val="20"/>
          <w:szCs w:val="20"/>
        </w:rPr>
        <w:t xml:space="preserve"> Menú Principal SITD CEP.</w:t>
      </w:r>
    </w:p>
    <w:p w:rsidR="00E85DF5" w:rsidRDefault="00E85DF5" w:rsidP="003007DC">
      <w:pPr>
        <w:jc w:val="center"/>
        <w:rPr>
          <w:rFonts w:ascii="Arial" w:hAnsi="Arial" w:cs="Arial"/>
          <w:sz w:val="20"/>
          <w:szCs w:val="20"/>
        </w:rPr>
      </w:pPr>
    </w:p>
    <w:p w:rsidR="00E85DF5" w:rsidRDefault="00E85DF5" w:rsidP="003007DC">
      <w:pPr>
        <w:jc w:val="center"/>
        <w:rPr>
          <w:rFonts w:ascii="Arial" w:hAnsi="Arial" w:cs="Arial"/>
          <w:sz w:val="20"/>
          <w:szCs w:val="20"/>
        </w:rPr>
      </w:pPr>
    </w:p>
    <w:p w:rsidR="00E85DF5" w:rsidRDefault="00E85DF5" w:rsidP="003007DC">
      <w:pPr>
        <w:jc w:val="center"/>
        <w:rPr>
          <w:rFonts w:ascii="Arial" w:hAnsi="Arial" w:cs="Arial"/>
          <w:sz w:val="24"/>
          <w:szCs w:val="24"/>
        </w:rPr>
      </w:pPr>
      <w:r>
        <w:rPr>
          <w:rFonts w:ascii="Arial" w:hAnsi="Arial" w:cs="Arial"/>
          <w:noProof/>
          <w:sz w:val="24"/>
          <w:szCs w:val="24"/>
          <w:lang w:eastAsia="es-CO"/>
        </w:rPr>
        <w:lastRenderedPageBreak/>
        <w:drawing>
          <wp:inline distT="0" distB="0" distL="0" distR="0">
            <wp:extent cx="5612130" cy="4239260"/>
            <wp:effectExtent l="19050" t="0" r="7620" b="0"/>
            <wp:docPr id="2" name="1 Imagen" descr="consultaConven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sultaConvenio.PNG"/>
                    <pic:cNvPicPr/>
                  </pic:nvPicPr>
                  <pic:blipFill>
                    <a:blip r:embed="rId17"/>
                    <a:stretch>
                      <a:fillRect/>
                    </a:stretch>
                  </pic:blipFill>
                  <pic:spPr>
                    <a:xfrm>
                      <a:off x="0" y="0"/>
                      <a:ext cx="5612130" cy="4239260"/>
                    </a:xfrm>
                    <a:prstGeom prst="rect">
                      <a:avLst/>
                    </a:prstGeom>
                  </pic:spPr>
                </pic:pic>
              </a:graphicData>
            </a:graphic>
          </wp:inline>
        </w:drawing>
      </w:r>
    </w:p>
    <w:p w:rsidR="00E85DF5" w:rsidRDefault="00E85DF5" w:rsidP="00E85DF5">
      <w:pPr>
        <w:jc w:val="center"/>
        <w:rPr>
          <w:rFonts w:ascii="Arial" w:hAnsi="Arial" w:cs="Arial"/>
          <w:sz w:val="20"/>
          <w:szCs w:val="20"/>
        </w:rPr>
      </w:pPr>
      <w:r>
        <w:rPr>
          <w:rFonts w:ascii="Arial" w:hAnsi="Arial" w:cs="Arial"/>
          <w:sz w:val="20"/>
          <w:szCs w:val="20"/>
        </w:rPr>
        <w:t>Figura 10</w:t>
      </w:r>
      <w:r w:rsidRPr="001A5486">
        <w:rPr>
          <w:rFonts w:ascii="Arial" w:hAnsi="Arial" w:cs="Arial"/>
          <w:sz w:val="20"/>
          <w:szCs w:val="20"/>
        </w:rPr>
        <w:t>.</w:t>
      </w:r>
      <w:r>
        <w:rPr>
          <w:rFonts w:ascii="Arial" w:hAnsi="Arial" w:cs="Arial"/>
          <w:sz w:val="20"/>
          <w:szCs w:val="20"/>
        </w:rPr>
        <w:t xml:space="preserve"> Consulta de Convenio CEP.</w:t>
      </w:r>
    </w:p>
    <w:p w:rsidR="003007DC" w:rsidRDefault="003007DC" w:rsidP="00161445">
      <w:pPr>
        <w:pStyle w:val="Prrafodelista"/>
        <w:tabs>
          <w:tab w:val="left" w:pos="708"/>
        </w:tabs>
        <w:suppressAutoHyphens/>
        <w:spacing w:after="0" w:line="360" w:lineRule="atLeast"/>
        <w:ind w:left="1080"/>
        <w:contextualSpacing w:val="0"/>
        <w:jc w:val="both"/>
        <w:rPr>
          <w:rFonts w:ascii="Arial" w:eastAsia="Liberation Serif" w:hAnsi="Arial" w:cs="Arial"/>
          <w:sz w:val="24"/>
          <w:szCs w:val="24"/>
        </w:rPr>
      </w:pPr>
    </w:p>
    <w:p w:rsidR="00F320A7" w:rsidRPr="00F320A7" w:rsidRDefault="00161445" w:rsidP="00746F6A">
      <w:pPr>
        <w:tabs>
          <w:tab w:val="left" w:pos="426"/>
        </w:tabs>
        <w:jc w:val="both"/>
        <w:rPr>
          <w:rFonts w:ascii="Arial" w:hAnsi="Arial" w:cs="Arial"/>
          <w:sz w:val="24"/>
          <w:szCs w:val="24"/>
        </w:rPr>
      </w:pPr>
      <w:r w:rsidRPr="00DC32B8">
        <w:rPr>
          <w:rFonts w:ascii="Arial" w:hAnsi="Arial" w:cs="Arial"/>
          <w:b/>
          <w:sz w:val="24"/>
          <w:szCs w:val="24"/>
        </w:rPr>
        <w:t>NOTA IMPORTANTE:</w:t>
      </w:r>
      <w:r>
        <w:rPr>
          <w:rFonts w:ascii="Arial" w:hAnsi="Arial" w:cs="Arial"/>
          <w:sz w:val="24"/>
          <w:szCs w:val="24"/>
        </w:rPr>
        <w:t xml:space="preserve"> Para más información de los encisos </w:t>
      </w:r>
      <w:r w:rsidRPr="00DC32B8">
        <w:rPr>
          <w:rFonts w:ascii="Arial" w:hAnsi="Arial" w:cs="Arial"/>
          <w:b/>
          <w:sz w:val="24"/>
          <w:szCs w:val="24"/>
        </w:rPr>
        <w:t>9.</w:t>
      </w:r>
      <w:r>
        <w:rPr>
          <w:rFonts w:ascii="Arial" w:hAnsi="Arial" w:cs="Arial"/>
          <w:b/>
          <w:sz w:val="24"/>
          <w:szCs w:val="24"/>
        </w:rPr>
        <w:t>3.1 – 9-3-</w:t>
      </w:r>
      <w:r w:rsidR="005E1CF2">
        <w:rPr>
          <w:rFonts w:ascii="Arial" w:hAnsi="Arial" w:cs="Arial"/>
          <w:b/>
          <w:sz w:val="24"/>
          <w:szCs w:val="24"/>
        </w:rPr>
        <w:t>7</w:t>
      </w:r>
      <w:r>
        <w:rPr>
          <w:rFonts w:ascii="Arial" w:hAnsi="Arial" w:cs="Arial"/>
          <w:sz w:val="24"/>
          <w:szCs w:val="24"/>
        </w:rPr>
        <w:t xml:space="preserve"> consulte en el documento </w:t>
      </w:r>
      <w:r w:rsidRPr="00DC32B8">
        <w:rPr>
          <w:rFonts w:ascii="Arial" w:hAnsi="Arial" w:cs="Arial"/>
          <w:sz w:val="24"/>
          <w:szCs w:val="24"/>
        </w:rPr>
        <w:t xml:space="preserve"> </w:t>
      </w:r>
      <w:r w:rsidRPr="00DC32B8">
        <w:rPr>
          <w:rFonts w:ascii="Arial" w:hAnsi="Arial" w:cs="Arial"/>
          <w:b/>
          <w:sz w:val="24"/>
          <w:szCs w:val="24"/>
        </w:rPr>
        <w:t>Anexo A. Diagramas UML</w:t>
      </w:r>
      <w:r>
        <w:rPr>
          <w:rFonts w:ascii="Arial" w:hAnsi="Arial" w:cs="Arial"/>
          <w:b/>
          <w:sz w:val="24"/>
          <w:szCs w:val="24"/>
        </w:rPr>
        <w:t xml:space="preserve"> </w:t>
      </w:r>
      <w:r w:rsidR="0018650A">
        <w:rPr>
          <w:rFonts w:ascii="Arial" w:hAnsi="Arial" w:cs="Arial"/>
          <w:sz w:val="24"/>
          <w:szCs w:val="24"/>
        </w:rPr>
        <w:t xml:space="preserve">de la Sección </w:t>
      </w:r>
      <w:r w:rsidR="0018650A">
        <w:rPr>
          <w:rFonts w:ascii="Arial" w:hAnsi="Arial" w:cs="Arial"/>
          <w:b/>
          <w:sz w:val="24"/>
          <w:szCs w:val="24"/>
        </w:rPr>
        <w:t>5</w:t>
      </w:r>
      <w:r>
        <w:rPr>
          <w:rFonts w:ascii="Arial" w:hAnsi="Arial" w:cs="Arial"/>
          <w:sz w:val="24"/>
          <w:szCs w:val="24"/>
        </w:rPr>
        <w:t xml:space="preserve"> a la </w:t>
      </w:r>
      <w:r w:rsidR="0018650A">
        <w:rPr>
          <w:rFonts w:ascii="Arial" w:hAnsi="Arial" w:cs="Arial"/>
          <w:b/>
          <w:sz w:val="24"/>
          <w:szCs w:val="24"/>
        </w:rPr>
        <w:t>9</w:t>
      </w:r>
      <w:r w:rsidRPr="00DC32B8">
        <w:rPr>
          <w:rFonts w:ascii="Arial" w:hAnsi="Arial" w:cs="Arial"/>
          <w:b/>
          <w:sz w:val="24"/>
          <w:szCs w:val="24"/>
        </w:rPr>
        <w:t>.</w:t>
      </w:r>
    </w:p>
    <w:p w:rsidR="00F320A7" w:rsidRPr="00F320A7" w:rsidRDefault="00F320A7" w:rsidP="00746F6A">
      <w:pPr>
        <w:pStyle w:val="Heading2"/>
        <w:numPr>
          <w:ilvl w:val="1"/>
          <w:numId w:val="2"/>
        </w:numPr>
        <w:tabs>
          <w:tab w:val="clear" w:pos="708"/>
          <w:tab w:val="left" w:pos="426"/>
        </w:tabs>
        <w:spacing w:line="360" w:lineRule="atLeast"/>
        <w:ind w:left="0" w:firstLine="0"/>
        <w:jc w:val="both"/>
        <w:rPr>
          <w:rFonts w:ascii="Arial" w:hAnsi="Arial"/>
          <w:color w:val="auto"/>
          <w:sz w:val="24"/>
          <w:szCs w:val="24"/>
        </w:rPr>
      </w:pPr>
      <w:bookmarkStart w:id="9" w:name="_Toc282780782"/>
      <w:bookmarkEnd w:id="9"/>
      <w:r w:rsidRPr="00F320A7">
        <w:rPr>
          <w:rFonts w:ascii="Arial" w:eastAsia="Liberation Serif" w:hAnsi="Arial"/>
          <w:color w:val="auto"/>
          <w:sz w:val="24"/>
          <w:szCs w:val="24"/>
          <w:lang w:val="es-CO"/>
        </w:rPr>
        <w:t>Implementación del sistema</w:t>
      </w:r>
    </w:p>
    <w:p w:rsidR="00F320A7" w:rsidRPr="00F320A7" w:rsidRDefault="00F320A7" w:rsidP="00F320A7">
      <w:pPr>
        <w:spacing w:line="360" w:lineRule="atLeast"/>
        <w:ind w:left="1068"/>
        <w:jc w:val="both"/>
        <w:rPr>
          <w:rFonts w:ascii="Arial" w:hAnsi="Arial" w:cs="Arial"/>
          <w:sz w:val="24"/>
          <w:szCs w:val="24"/>
        </w:rPr>
      </w:pPr>
    </w:p>
    <w:p w:rsidR="00F320A7" w:rsidRPr="00746F6A" w:rsidRDefault="00F320A7" w:rsidP="00746F6A">
      <w:pPr>
        <w:pStyle w:val="Prrafodelista"/>
        <w:numPr>
          <w:ilvl w:val="2"/>
          <w:numId w:val="2"/>
        </w:numPr>
        <w:tabs>
          <w:tab w:val="left" w:pos="993"/>
        </w:tabs>
        <w:suppressAutoHyphens/>
        <w:spacing w:after="0" w:line="360" w:lineRule="atLeast"/>
        <w:ind w:left="284" w:firstLine="0"/>
        <w:contextualSpacing w:val="0"/>
        <w:jc w:val="both"/>
        <w:rPr>
          <w:rFonts w:ascii="Arial" w:hAnsi="Arial" w:cs="Arial"/>
          <w:b/>
          <w:sz w:val="24"/>
          <w:szCs w:val="24"/>
        </w:rPr>
      </w:pPr>
      <w:r w:rsidRPr="00746F6A">
        <w:rPr>
          <w:rFonts w:ascii="Arial" w:eastAsia="Liberation Serif" w:hAnsi="Arial" w:cs="Arial"/>
          <w:b/>
          <w:sz w:val="24"/>
          <w:szCs w:val="24"/>
        </w:rPr>
        <w:t>CF Código Fuente.</w:t>
      </w:r>
    </w:p>
    <w:p w:rsidR="00977AAD" w:rsidRPr="00F320A7" w:rsidRDefault="00977AAD" w:rsidP="00977AAD">
      <w:pPr>
        <w:pStyle w:val="Prrafodelista"/>
        <w:tabs>
          <w:tab w:val="left" w:pos="708"/>
        </w:tabs>
        <w:suppressAutoHyphens/>
        <w:spacing w:after="0" w:line="360" w:lineRule="atLeast"/>
        <w:ind w:left="1134"/>
        <w:contextualSpacing w:val="0"/>
        <w:jc w:val="both"/>
        <w:rPr>
          <w:rFonts w:ascii="Arial" w:hAnsi="Arial" w:cs="Arial"/>
          <w:sz w:val="24"/>
          <w:szCs w:val="24"/>
        </w:rPr>
      </w:pPr>
    </w:p>
    <w:p w:rsidR="00F320A7" w:rsidRPr="00F320A7" w:rsidRDefault="00977AAD" w:rsidP="00F320A7">
      <w:pPr>
        <w:spacing w:line="360" w:lineRule="atLeast"/>
        <w:jc w:val="both"/>
        <w:rPr>
          <w:rFonts w:ascii="Arial" w:hAnsi="Arial" w:cs="Arial"/>
          <w:sz w:val="24"/>
          <w:szCs w:val="24"/>
        </w:rPr>
      </w:pPr>
      <w:r w:rsidRPr="00561908">
        <w:rPr>
          <w:rFonts w:ascii="Arial" w:hAnsi="Arial" w:cs="Arial"/>
          <w:b/>
          <w:sz w:val="24"/>
          <w:szCs w:val="24"/>
          <w:lang w:eastAsia="zh-CN" w:bidi="hi-IN"/>
        </w:rPr>
        <w:t>NOTA IMPORTANTE:</w:t>
      </w:r>
      <w:r>
        <w:rPr>
          <w:rFonts w:ascii="Arial" w:hAnsi="Arial" w:cs="Arial"/>
          <w:b/>
          <w:sz w:val="24"/>
          <w:szCs w:val="24"/>
          <w:lang w:eastAsia="zh-CN" w:bidi="hi-IN"/>
        </w:rPr>
        <w:t xml:space="preserve"> </w:t>
      </w:r>
      <w:r w:rsidR="00F31F51">
        <w:rPr>
          <w:rFonts w:ascii="Arial" w:hAnsi="Arial" w:cs="Arial"/>
          <w:sz w:val="24"/>
          <w:szCs w:val="24"/>
          <w:lang w:eastAsia="zh-CN" w:bidi="hi-IN"/>
        </w:rPr>
        <w:t>Para más información del</w:t>
      </w:r>
      <w:r w:rsidR="00F31F51">
        <w:rPr>
          <w:rFonts w:ascii="Arial" w:hAnsi="Arial" w:cs="Arial"/>
          <w:sz w:val="24"/>
          <w:szCs w:val="24"/>
        </w:rPr>
        <w:t xml:space="preserve"> enciso</w:t>
      </w:r>
      <w:r w:rsidRPr="00DC32B8">
        <w:rPr>
          <w:rFonts w:ascii="Arial" w:hAnsi="Arial" w:cs="Arial"/>
          <w:sz w:val="24"/>
          <w:szCs w:val="24"/>
        </w:rPr>
        <w:t xml:space="preserve">  </w:t>
      </w:r>
      <w:r>
        <w:rPr>
          <w:rFonts w:ascii="Arial" w:hAnsi="Arial" w:cs="Arial"/>
          <w:b/>
          <w:sz w:val="24"/>
          <w:szCs w:val="24"/>
        </w:rPr>
        <w:t xml:space="preserve">9.4.1 </w:t>
      </w:r>
      <w:r>
        <w:rPr>
          <w:rFonts w:ascii="Arial" w:hAnsi="Arial" w:cs="Arial"/>
          <w:sz w:val="24"/>
          <w:szCs w:val="24"/>
        </w:rPr>
        <w:t>consulte en la carpeta</w:t>
      </w:r>
      <w:r w:rsidRPr="00DC32B8">
        <w:rPr>
          <w:rFonts w:ascii="Arial" w:hAnsi="Arial" w:cs="Arial"/>
          <w:sz w:val="24"/>
          <w:szCs w:val="24"/>
        </w:rPr>
        <w:t xml:space="preserve"> </w:t>
      </w:r>
      <w:r>
        <w:rPr>
          <w:rFonts w:ascii="Arial" w:hAnsi="Arial" w:cs="Arial"/>
          <w:b/>
          <w:sz w:val="24"/>
          <w:szCs w:val="24"/>
        </w:rPr>
        <w:t>Anexo B</w:t>
      </w:r>
      <w:r w:rsidRPr="00DC32B8">
        <w:rPr>
          <w:rFonts w:ascii="Arial" w:hAnsi="Arial" w:cs="Arial"/>
          <w:b/>
          <w:sz w:val="24"/>
          <w:szCs w:val="24"/>
        </w:rPr>
        <w:t xml:space="preserve">. </w:t>
      </w:r>
      <w:r>
        <w:rPr>
          <w:rFonts w:ascii="Arial" w:hAnsi="Arial" w:cs="Arial"/>
          <w:b/>
          <w:sz w:val="24"/>
          <w:szCs w:val="24"/>
        </w:rPr>
        <w:t>Sistema de Información</w:t>
      </w:r>
    </w:p>
    <w:p w:rsidR="00F320A7" w:rsidRPr="00313928" w:rsidRDefault="00F320A7" w:rsidP="00746F6A">
      <w:pPr>
        <w:pStyle w:val="Heading2"/>
        <w:numPr>
          <w:ilvl w:val="1"/>
          <w:numId w:val="2"/>
        </w:numPr>
        <w:tabs>
          <w:tab w:val="clear" w:pos="708"/>
          <w:tab w:val="left" w:pos="426"/>
        </w:tabs>
        <w:spacing w:line="360" w:lineRule="atLeast"/>
        <w:ind w:left="0" w:firstLine="0"/>
        <w:jc w:val="both"/>
        <w:rPr>
          <w:rFonts w:ascii="Arial" w:hAnsi="Arial"/>
          <w:color w:val="auto"/>
          <w:sz w:val="24"/>
          <w:szCs w:val="24"/>
          <w:lang w:val="es-CO"/>
        </w:rPr>
      </w:pPr>
      <w:bookmarkStart w:id="10" w:name="_Toc282780783"/>
      <w:bookmarkEnd w:id="10"/>
      <w:r w:rsidRPr="00F320A7">
        <w:rPr>
          <w:rFonts w:ascii="Arial" w:eastAsia="Liberation Serif" w:hAnsi="Arial"/>
          <w:color w:val="auto"/>
          <w:sz w:val="24"/>
          <w:szCs w:val="24"/>
          <w:lang w:val="es-CO"/>
        </w:rPr>
        <w:t>Pruebas del sistema</w:t>
      </w:r>
    </w:p>
    <w:p w:rsidR="00F320A7" w:rsidRPr="00F320A7" w:rsidRDefault="00F320A7" w:rsidP="00F320A7">
      <w:pPr>
        <w:pStyle w:val="Prrafodelista"/>
        <w:spacing w:line="360" w:lineRule="atLeast"/>
        <w:ind w:left="1068"/>
        <w:jc w:val="both"/>
        <w:rPr>
          <w:rFonts w:ascii="Arial" w:hAnsi="Arial" w:cs="Arial"/>
          <w:sz w:val="24"/>
          <w:szCs w:val="24"/>
        </w:rPr>
      </w:pPr>
    </w:p>
    <w:p w:rsidR="00A15DDE" w:rsidRPr="00046193" w:rsidRDefault="00F320A7" w:rsidP="00746F6A">
      <w:pPr>
        <w:pStyle w:val="Prrafodelista"/>
        <w:numPr>
          <w:ilvl w:val="2"/>
          <w:numId w:val="2"/>
        </w:numPr>
        <w:tabs>
          <w:tab w:val="left" w:pos="993"/>
        </w:tabs>
        <w:suppressAutoHyphens/>
        <w:spacing w:after="0" w:line="360" w:lineRule="atLeast"/>
        <w:ind w:left="284" w:firstLine="0"/>
        <w:contextualSpacing w:val="0"/>
        <w:jc w:val="both"/>
        <w:rPr>
          <w:rFonts w:ascii="Arial" w:hAnsi="Arial" w:cs="Arial"/>
          <w:b/>
          <w:sz w:val="24"/>
          <w:szCs w:val="24"/>
        </w:rPr>
      </w:pPr>
      <w:r w:rsidRPr="00746F6A">
        <w:rPr>
          <w:rFonts w:ascii="Arial" w:eastAsia="Liberation Serif" w:hAnsi="Arial" w:cs="Arial"/>
          <w:b/>
          <w:sz w:val="24"/>
          <w:szCs w:val="24"/>
        </w:rPr>
        <w:t>PPE Plan de Pruebas de Eficiencia.</w:t>
      </w:r>
    </w:p>
    <w:p w:rsidR="00046193" w:rsidRDefault="00046193" w:rsidP="00046193">
      <w:pPr>
        <w:pStyle w:val="Prrafodelista"/>
        <w:numPr>
          <w:ilvl w:val="3"/>
          <w:numId w:val="2"/>
        </w:numPr>
        <w:tabs>
          <w:tab w:val="left" w:pos="993"/>
        </w:tabs>
        <w:suppressAutoHyphens/>
        <w:spacing w:after="0" w:line="360" w:lineRule="atLeast"/>
        <w:contextualSpacing w:val="0"/>
        <w:jc w:val="both"/>
        <w:rPr>
          <w:rFonts w:ascii="Arial" w:eastAsia="Liberation Serif" w:hAnsi="Arial" w:cs="Arial"/>
          <w:b/>
          <w:sz w:val="24"/>
          <w:szCs w:val="24"/>
        </w:rPr>
      </w:pPr>
      <w:r>
        <w:rPr>
          <w:rFonts w:ascii="Arial" w:eastAsia="Liberation Serif" w:hAnsi="Arial" w:cs="Arial"/>
          <w:b/>
          <w:sz w:val="24"/>
          <w:szCs w:val="24"/>
        </w:rPr>
        <w:lastRenderedPageBreak/>
        <w:t>Pruebas de Concurrencia</w:t>
      </w:r>
    </w:p>
    <w:p w:rsidR="008B0FCB" w:rsidRDefault="008B0FCB" w:rsidP="00C6460D">
      <w:pPr>
        <w:pStyle w:val="Prrafodelista"/>
        <w:tabs>
          <w:tab w:val="left" w:pos="993"/>
        </w:tabs>
        <w:suppressAutoHyphens/>
        <w:spacing w:after="0" w:line="360" w:lineRule="atLeast"/>
        <w:ind w:left="2124" w:hanging="684"/>
        <w:contextualSpacing w:val="0"/>
        <w:jc w:val="both"/>
        <w:rPr>
          <w:rFonts w:ascii="Arial" w:eastAsia="Liberation Serif" w:hAnsi="Arial" w:cs="Arial"/>
          <w:b/>
          <w:sz w:val="24"/>
          <w:szCs w:val="24"/>
        </w:rPr>
      </w:pPr>
    </w:p>
    <w:p w:rsidR="00884B86" w:rsidRDefault="00046193" w:rsidP="00884B86">
      <w:pPr>
        <w:pStyle w:val="Prrafodelista"/>
        <w:tabs>
          <w:tab w:val="left" w:pos="993"/>
        </w:tabs>
        <w:suppressAutoHyphens/>
        <w:spacing w:after="0" w:line="360" w:lineRule="atLeast"/>
        <w:ind w:left="1440"/>
        <w:contextualSpacing w:val="0"/>
        <w:jc w:val="both"/>
        <w:rPr>
          <w:rFonts w:ascii="Arial" w:hAnsi="Arial" w:cs="Arial"/>
          <w:sz w:val="24"/>
          <w:szCs w:val="24"/>
        </w:rPr>
      </w:pPr>
      <w:r>
        <w:rPr>
          <w:rFonts w:ascii="Arial" w:hAnsi="Arial" w:cs="Arial"/>
          <w:sz w:val="24"/>
          <w:szCs w:val="24"/>
        </w:rPr>
        <w:t>Se realizo la instanciación de dos clientes del Sistema de Información para la toma de decisiones del Centro de Educación Permanente,</w:t>
      </w:r>
      <w:r w:rsidR="00884B86">
        <w:rPr>
          <w:rFonts w:ascii="Arial" w:hAnsi="Arial" w:cs="Arial"/>
          <w:sz w:val="24"/>
          <w:szCs w:val="24"/>
        </w:rPr>
        <w:t xml:space="preserve"> de manera simultánea,</w:t>
      </w:r>
      <w:r>
        <w:rPr>
          <w:rFonts w:ascii="Arial" w:hAnsi="Arial" w:cs="Arial"/>
          <w:sz w:val="24"/>
          <w:szCs w:val="24"/>
        </w:rPr>
        <w:t xml:space="preserve"> los cuales han ejecutado consultas</w:t>
      </w:r>
      <w:r w:rsidR="00884B86">
        <w:rPr>
          <w:rFonts w:ascii="Arial" w:hAnsi="Arial" w:cs="Arial"/>
          <w:sz w:val="24"/>
          <w:szCs w:val="24"/>
        </w:rPr>
        <w:t xml:space="preserve"> de inicio de sesión; de igual manera se realizaron consultas en la funcionalidad de convenios, realizando consultas simultaneas por número de convenio.</w:t>
      </w:r>
    </w:p>
    <w:p w:rsidR="00884B86" w:rsidRDefault="00884B86" w:rsidP="00884B86">
      <w:pPr>
        <w:pStyle w:val="Prrafodelista"/>
        <w:tabs>
          <w:tab w:val="left" w:pos="993"/>
        </w:tabs>
        <w:suppressAutoHyphens/>
        <w:spacing w:after="0" w:line="360" w:lineRule="atLeast"/>
        <w:ind w:left="1440"/>
        <w:contextualSpacing w:val="0"/>
        <w:jc w:val="both"/>
        <w:rPr>
          <w:rFonts w:ascii="Arial" w:hAnsi="Arial" w:cs="Arial"/>
          <w:sz w:val="24"/>
          <w:szCs w:val="24"/>
        </w:rPr>
      </w:pPr>
    </w:p>
    <w:p w:rsidR="00884B86" w:rsidRDefault="00884B86" w:rsidP="00884B86">
      <w:pPr>
        <w:pStyle w:val="Prrafodelista"/>
        <w:tabs>
          <w:tab w:val="left" w:pos="993"/>
        </w:tabs>
        <w:suppressAutoHyphens/>
        <w:spacing w:after="0" w:line="360" w:lineRule="atLeast"/>
        <w:ind w:left="1440"/>
        <w:contextualSpacing w:val="0"/>
        <w:jc w:val="both"/>
        <w:rPr>
          <w:rFonts w:ascii="Arial" w:hAnsi="Arial" w:cs="Arial"/>
          <w:sz w:val="24"/>
          <w:szCs w:val="24"/>
        </w:rPr>
      </w:pPr>
      <w:r>
        <w:rPr>
          <w:rFonts w:ascii="Arial" w:hAnsi="Arial" w:cs="Arial"/>
          <w:sz w:val="24"/>
          <w:szCs w:val="24"/>
        </w:rPr>
        <w:t xml:space="preserve">Como conclusión general al realizar este proceso, </w:t>
      </w:r>
      <w:r w:rsidR="00646664">
        <w:rPr>
          <w:rFonts w:ascii="Arial" w:hAnsi="Arial" w:cs="Arial"/>
          <w:sz w:val="24"/>
          <w:szCs w:val="24"/>
        </w:rPr>
        <w:t>se observo que el tiempo de respuesta del servidor RMI al realizar una consulta por parte del cliente, y de esta misma en ser presentada al usuario final  es de 800 milisegundos.</w:t>
      </w:r>
    </w:p>
    <w:p w:rsidR="00C6460D" w:rsidRDefault="00C6460D" w:rsidP="00884B86">
      <w:pPr>
        <w:pStyle w:val="Prrafodelista"/>
        <w:tabs>
          <w:tab w:val="left" w:pos="993"/>
        </w:tabs>
        <w:suppressAutoHyphens/>
        <w:spacing w:after="0" w:line="360" w:lineRule="atLeast"/>
        <w:ind w:left="1440"/>
        <w:contextualSpacing w:val="0"/>
        <w:jc w:val="both"/>
        <w:rPr>
          <w:rFonts w:ascii="Arial" w:hAnsi="Arial" w:cs="Arial"/>
          <w:sz w:val="24"/>
          <w:szCs w:val="24"/>
        </w:rPr>
      </w:pPr>
    </w:p>
    <w:p w:rsidR="00C6460D" w:rsidRDefault="00C6460D" w:rsidP="00884B86">
      <w:pPr>
        <w:pStyle w:val="Prrafodelista"/>
        <w:tabs>
          <w:tab w:val="left" w:pos="993"/>
        </w:tabs>
        <w:suppressAutoHyphens/>
        <w:spacing w:after="0" w:line="360" w:lineRule="atLeast"/>
        <w:ind w:left="1440"/>
        <w:contextualSpacing w:val="0"/>
        <w:jc w:val="both"/>
        <w:rPr>
          <w:rFonts w:ascii="Arial" w:hAnsi="Arial" w:cs="Arial"/>
          <w:sz w:val="24"/>
          <w:szCs w:val="24"/>
        </w:rPr>
      </w:pPr>
    </w:p>
    <w:p w:rsidR="00C6460D" w:rsidRDefault="00C6460D" w:rsidP="00884B86">
      <w:pPr>
        <w:pStyle w:val="Prrafodelista"/>
        <w:tabs>
          <w:tab w:val="left" w:pos="993"/>
        </w:tabs>
        <w:suppressAutoHyphens/>
        <w:spacing w:after="0" w:line="360" w:lineRule="atLeast"/>
        <w:ind w:left="1440"/>
        <w:contextualSpacing w:val="0"/>
        <w:jc w:val="both"/>
        <w:rPr>
          <w:rFonts w:ascii="Arial" w:hAnsi="Arial" w:cs="Arial"/>
          <w:sz w:val="24"/>
          <w:szCs w:val="24"/>
        </w:rPr>
      </w:pPr>
    </w:p>
    <w:p w:rsidR="00C6460D" w:rsidRDefault="00C6460D" w:rsidP="00884B86">
      <w:pPr>
        <w:pStyle w:val="Prrafodelista"/>
        <w:tabs>
          <w:tab w:val="left" w:pos="993"/>
        </w:tabs>
        <w:suppressAutoHyphens/>
        <w:spacing w:after="0" w:line="360" w:lineRule="atLeast"/>
        <w:ind w:left="1440"/>
        <w:contextualSpacing w:val="0"/>
        <w:jc w:val="both"/>
        <w:rPr>
          <w:rFonts w:ascii="Arial" w:hAnsi="Arial" w:cs="Arial"/>
          <w:sz w:val="24"/>
          <w:szCs w:val="24"/>
        </w:rPr>
      </w:pPr>
    </w:p>
    <w:p w:rsidR="00C6460D" w:rsidRDefault="00C6460D" w:rsidP="00884B86">
      <w:pPr>
        <w:pStyle w:val="Prrafodelista"/>
        <w:tabs>
          <w:tab w:val="left" w:pos="993"/>
        </w:tabs>
        <w:suppressAutoHyphens/>
        <w:spacing w:after="0" w:line="360" w:lineRule="atLeast"/>
        <w:ind w:left="1440"/>
        <w:contextualSpacing w:val="0"/>
        <w:jc w:val="both"/>
        <w:rPr>
          <w:rFonts w:ascii="Arial" w:hAnsi="Arial" w:cs="Arial"/>
          <w:sz w:val="24"/>
          <w:szCs w:val="24"/>
        </w:rPr>
      </w:pPr>
    </w:p>
    <w:p w:rsidR="00C6460D" w:rsidRDefault="00C6460D" w:rsidP="00884B86">
      <w:pPr>
        <w:pStyle w:val="Prrafodelista"/>
        <w:tabs>
          <w:tab w:val="left" w:pos="993"/>
        </w:tabs>
        <w:suppressAutoHyphens/>
        <w:spacing w:after="0" w:line="360" w:lineRule="atLeast"/>
        <w:ind w:left="1440"/>
        <w:contextualSpacing w:val="0"/>
        <w:jc w:val="both"/>
        <w:rPr>
          <w:rFonts w:ascii="Arial" w:hAnsi="Arial" w:cs="Arial"/>
          <w:sz w:val="24"/>
          <w:szCs w:val="24"/>
        </w:rPr>
      </w:pPr>
    </w:p>
    <w:p w:rsidR="00C6460D" w:rsidRDefault="00C6460D" w:rsidP="00884B86">
      <w:pPr>
        <w:pStyle w:val="Prrafodelista"/>
        <w:tabs>
          <w:tab w:val="left" w:pos="993"/>
        </w:tabs>
        <w:suppressAutoHyphens/>
        <w:spacing w:after="0" w:line="360" w:lineRule="atLeast"/>
        <w:ind w:left="1440"/>
        <w:contextualSpacing w:val="0"/>
        <w:jc w:val="both"/>
        <w:rPr>
          <w:rFonts w:ascii="Arial" w:hAnsi="Arial" w:cs="Arial"/>
          <w:sz w:val="24"/>
          <w:szCs w:val="24"/>
        </w:rPr>
      </w:pPr>
    </w:p>
    <w:p w:rsidR="00C6460D" w:rsidRDefault="00C6460D" w:rsidP="00884B86">
      <w:pPr>
        <w:pStyle w:val="Prrafodelista"/>
        <w:tabs>
          <w:tab w:val="left" w:pos="993"/>
        </w:tabs>
        <w:suppressAutoHyphens/>
        <w:spacing w:after="0" w:line="360" w:lineRule="atLeast"/>
        <w:ind w:left="1440"/>
        <w:contextualSpacing w:val="0"/>
        <w:jc w:val="both"/>
        <w:rPr>
          <w:rFonts w:ascii="Arial" w:hAnsi="Arial" w:cs="Arial"/>
          <w:sz w:val="24"/>
          <w:szCs w:val="24"/>
        </w:rPr>
      </w:pPr>
    </w:p>
    <w:p w:rsidR="00C6460D" w:rsidRDefault="00C6460D" w:rsidP="00884B86">
      <w:pPr>
        <w:pStyle w:val="Prrafodelista"/>
        <w:tabs>
          <w:tab w:val="left" w:pos="993"/>
        </w:tabs>
        <w:suppressAutoHyphens/>
        <w:spacing w:after="0" w:line="360" w:lineRule="atLeast"/>
        <w:ind w:left="1440"/>
        <w:contextualSpacing w:val="0"/>
        <w:jc w:val="both"/>
        <w:rPr>
          <w:rFonts w:ascii="Arial" w:hAnsi="Arial" w:cs="Arial"/>
          <w:sz w:val="24"/>
          <w:szCs w:val="24"/>
        </w:rPr>
      </w:pPr>
    </w:p>
    <w:p w:rsidR="00C6460D" w:rsidRDefault="00C6460D" w:rsidP="00884B86">
      <w:pPr>
        <w:pStyle w:val="Prrafodelista"/>
        <w:tabs>
          <w:tab w:val="left" w:pos="993"/>
        </w:tabs>
        <w:suppressAutoHyphens/>
        <w:spacing w:after="0" w:line="360" w:lineRule="atLeast"/>
        <w:ind w:left="1440"/>
        <w:contextualSpacing w:val="0"/>
        <w:jc w:val="both"/>
        <w:rPr>
          <w:rFonts w:ascii="Arial" w:hAnsi="Arial" w:cs="Arial"/>
          <w:sz w:val="24"/>
          <w:szCs w:val="24"/>
        </w:rPr>
      </w:pPr>
    </w:p>
    <w:p w:rsidR="00C6460D" w:rsidRDefault="00C6460D" w:rsidP="00884B86">
      <w:pPr>
        <w:pStyle w:val="Prrafodelista"/>
        <w:tabs>
          <w:tab w:val="left" w:pos="993"/>
        </w:tabs>
        <w:suppressAutoHyphens/>
        <w:spacing w:after="0" w:line="360" w:lineRule="atLeast"/>
        <w:ind w:left="1440"/>
        <w:contextualSpacing w:val="0"/>
        <w:jc w:val="both"/>
        <w:rPr>
          <w:rFonts w:ascii="Arial" w:hAnsi="Arial" w:cs="Arial"/>
          <w:sz w:val="24"/>
          <w:szCs w:val="24"/>
        </w:rPr>
      </w:pPr>
    </w:p>
    <w:p w:rsidR="00C6460D" w:rsidRDefault="00C6460D" w:rsidP="00884B86">
      <w:pPr>
        <w:pStyle w:val="Prrafodelista"/>
        <w:tabs>
          <w:tab w:val="left" w:pos="993"/>
        </w:tabs>
        <w:suppressAutoHyphens/>
        <w:spacing w:after="0" w:line="360" w:lineRule="atLeast"/>
        <w:ind w:left="1440"/>
        <w:contextualSpacing w:val="0"/>
        <w:jc w:val="both"/>
        <w:rPr>
          <w:rFonts w:ascii="Arial" w:hAnsi="Arial" w:cs="Arial"/>
          <w:sz w:val="24"/>
          <w:szCs w:val="24"/>
        </w:rPr>
      </w:pPr>
    </w:p>
    <w:p w:rsidR="00C6460D" w:rsidRDefault="00C6460D" w:rsidP="00884B86">
      <w:pPr>
        <w:pStyle w:val="Prrafodelista"/>
        <w:tabs>
          <w:tab w:val="left" w:pos="993"/>
        </w:tabs>
        <w:suppressAutoHyphens/>
        <w:spacing w:after="0" w:line="360" w:lineRule="atLeast"/>
        <w:ind w:left="1440"/>
        <w:contextualSpacing w:val="0"/>
        <w:jc w:val="both"/>
        <w:rPr>
          <w:rFonts w:ascii="Arial" w:hAnsi="Arial" w:cs="Arial"/>
          <w:sz w:val="24"/>
          <w:szCs w:val="24"/>
        </w:rPr>
      </w:pPr>
    </w:p>
    <w:p w:rsidR="00C6460D" w:rsidRDefault="00C6460D" w:rsidP="00884B86">
      <w:pPr>
        <w:pStyle w:val="Prrafodelista"/>
        <w:tabs>
          <w:tab w:val="left" w:pos="993"/>
        </w:tabs>
        <w:suppressAutoHyphens/>
        <w:spacing w:after="0" w:line="360" w:lineRule="atLeast"/>
        <w:ind w:left="1440"/>
        <w:contextualSpacing w:val="0"/>
        <w:jc w:val="both"/>
        <w:rPr>
          <w:rFonts w:ascii="Arial" w:hAnsi="Arial" w:cs="Arial"/>
          <w:sz w:val="24"/>
          <w:szCs w:val="24"/>
        </w:rPr>
      </w:pPr>
    </w:p>
    <w:p w:rsidR="00C6460D" w:rsidRDefault="00C6460D" w:rsidP="00884B86">
      <w:pPr>
        <w:pStyle w:val="Prrafodelista"/>
        <w:tabs>
          <w:tab w:val="left" w:pos="993"/>
        </w:tabs>
        <w:suppressAutoHyphens/>
        <w:spacing w:after="0" w:line="360" w:lineRule="atLeast"/>
        <w:ind w:left="1440"/>
        <w:contextualSpacing w:val="0"/>
        <w:jc w:val="both"/>
        <w:rPr>
          <w:rFonts w:ascii="Arial" w:hAnsi="Arial" w:cs="Arial"/>
          <w:sz w:val="24"/>
          <w:szCs w:val="24"/>
        </w:rPr>
      </w:pPr>
    </w:p>
    <w:p w:rsidR="00C6460D" w:rsidRDefault="00C6460D" w:rsidP="00884B86">
      <w:pPr>
        <w:pStyle w:val="Prrafodelista"/>
        <w:tabs>
          <w:tab w:val="left" w:pos="993"/>
        </w:tabs>
        <w:suppressAutoHyphens/>
        <w:spacing w:after="0" w:line="360" w:lineRule="atLeast"/>
        <w:ind w:left="1440"/>
        <w:contextualSpacing w:val="0"/>
        <w:jc w:val="both"/>
        <w:rPr>
          <w:rFonts w:ascii="Arial" w:hAnsi="Arial" w:cs="Arial"/>
          <w:sz w:val="24"/>
          <w:szCs w:val="24"/>
        </w:rPr>
      </w:pPr>
    </w:p>
    <w:p w:rsidR="00C6460D" w:rsidRDefault="00C6460D" w:rsidP="00884B86">
      <w:pPr>
        <w:pStyle w:val="Prrafodelista"/>
        <w:tabs>
          <w:tab w:val="left" w:pos="993"/>
        </w:tabs>
        <w:suppressAutoHyphens/>
        <w:spacing w:after="0" w:line="360" w:lineRule="atLeast"/>
        <w:ind w:left="1440"/>
        <w:contextualSpacing w:val="0"/>
        <w:jc w:val="both"/>
        <w:rPr>
          <w:rFonts w:ascii="Arial" w:hAnsi="Arial" w:cs="Arial"/>
          <w:sz w:val="24"/>
          <w:szCs w:val="24"/>
        </w:rPr>
      </w:pPr>
    </w:p>
    <w:p w:rsidR="00C6460D" w:rsidRDefault="00C6460D" w:rsidP="00884B86">
      <w:pPr>
        <w:pStyle w:val="Prrafodelista"/>
        <w:tabs>
          <w:tab w:val="left" w:pos="993"/>
        </w:tabs>
        <w:suppressAutoHyphens/>
        <w:spacing w:after="0" w:line="360" w:lineRule="atLeast"/>
        <w:ind w:left="1440"/>
        <w:contextualSpacing w:val="0"/>
        <w:jc w:val="both"/>
        <w:rPr>
          <w:rFonts w:ascii="Arial" w:hAnsi="Arial" w:cs="Arial"/>
          <w:sz w:val="24"/>
          <w:szCs w:val="24"/>
        </w:rPr>
      </w:pPr>
    </w:p>
    <w:p w:rsidR="00C6460D" w:rsidRDefault="00C6460D" w:rsidP="00884B86">
      <w:pPr>
        <w:pStyle w:val="Prrafodelista"/>
        <w:tabs>
          <w:tab w:val="left" w:pos="993"/>
        </w:tabs>
        <w:suppressAutoHyphens/>
        <w:spacing w:after="0" w:line="360" w:lineRule="atLeast"/>
        <w:ind w:left="1440"/>
        <w:contextualSpacing w:val="0"/>
        <w:jc w:val="both"/>
        <w:rPr>
          <w:rFonts w:ascii="Arial" w:hAnsi="Arial" w:cs="Arial"/>
          <w:sz w:val="24"/>
          <w:szCs w:val="24"/>
        </w:rPr>
      </w:pPr>
    </w:p>
    <w:p w:rsidR="00C6460D" w:rsidRDefault="00C6460D" w:rsidP="00884B86">
      <w:pPr>
        <w:pStyle w:val="Prrafodelista"/>
        <w:tabs>
          <w:tab w:val="left" w:pos="993"/>
        </w:tabs>
        <w:suppressAutoHyphens/>
        <w:spacing w:after="0" w:line="360" w:lineRule="atLeast"/>
        <w:ind w:left="1440"/>
        <w:contextualSpacing w:val="0"/>
        <w:jc w:val="both"/>
        <w:rPr>
          <w:rFonts w:ascii="Arial" w:hAnsi="Arial" w:cs="Arial"/>
          <w:sz w:val="24"/>
          <w:szCs w:val="24"/>
        </w:rPr>
      </w:pPr>
    </w:p>
    <w:p w:rsidR="00C6460D" w:rsidRDefault="00C6460D" w:rsidP="00884B86">
      <w:pPr>
        <w:pStyle w:val="Prrafodelista"/>
        <w:tabs>
          <w:tab w:val="left" w:pos="993"/>
        </w:tabs>
        <w:suppressAutoHyphens/>
        <w:spacing w:after="0" w:line="360" w:lineRule="atLeast"/>
        <w:ind w:left="1440"/>
        <w:contextualSpacing w:val="0"/>
        <w:jc w:val="both"/>
        <w:rPr>
          <w:rFonts w:ascii="Arial" w:hAnsi="Arial" w:cs="Arial"/>
          <w:sz w:val="24"/>
          <w:szCs w:val="24"/>
        </w:rPr>
      </w:pPr>
    </w:p>
    <w:p w:rsidR="00C6460D" w:rsidRPr="00C6460D" w:rsidRDefault="00C6460D" w:rsidP="00C6460D">
      <w:pPr>
        <w:pStyle w:val="Prrafodelista"/>
        <w:tabs>
          <w:tab w:val="left" w:pos="993"/>
        </w:tabs>
        <w:suppressAutoHyphens/>
        <w:spacing w:after="0" w:line="360" w:lineRule="atLeast"/>
        <w:ind w:left="1440"/>
        <w:contextualSpacing w:val="0"/>
        <w:jc w:val="center"/>
        <w:rPr>
          <w:rFonts w:ascii="Arial" w:hAnsi="Arial" w:cs="Arial"/>
          <w:b/>
          <w:sz w:val="24"/>
          <w:szCs w:val="24"/>
        </w:rPr>
      </w:pPr>
      <w:r>
        <w:rPr>
          <w:rFonts w:ascii="Arial" w:hAnsi="Arial" w:cs="Arial"/>
          <w:b/>
          <w:sz w:val="24"/>
          <w:szCs w:val="24"/>
        </w:rPr>
        <w:lastRenderedPageBreak/>
        <w:t>CONCLUSIONES</w:t>
      </w:r>
    </w:p>
    <w:p w:rsidR="00C6460D" w:rsidRPr="003D5992" w:rsidRDefault="00C6460D" w:rsidP="003D5992">
      <w:pPr>
        <w:tabs>
          <w:tab w:val="left" w:pos="993"/>
        </w:tabs>
        <w:suppressAutoHyphens/>
        <w:spacing w:after="0" w:line="360" w:lineRule="atLeast"/>
        <w:jc w:val="both"/>
        <w:rPr>
          <w:rFonts w:ascii="Arial" w:hAnsi="Arial" w:cs="Arial"/>
          <w:sz w:val="24"/>
          <w:szCs w:val="24"/>
        </w:rPr>
      </w:pPr>
    </w:p>
    <w:p w:rsidR="00C6460D" w:rsidRPr="000824E8" w:rsidRDefault="00BD6E9D" w:rsidP="00C6460D">
      <w:pPr>
        <w:numPr>
          <w:ilvl w:val="0"/>
          <w:numId w:val="5"/>
        </w:numPr>
        <w:tabs>
          <w:tab w:val="left" w:pos="567"/>
        </w:tabs>
        <w:suppressAutoHyphens/>
        <w:spacing w:after="240" w:line="360" w:lineRule="atLeast"/>
        <w:ind w:left="284" w:firstLine="0"/>
        <w:jc w:val="both"/>
        <w:rPr>
          <w:rFonts w:ascii="Arial" w:hAnsi="Arial" w:cs="Arial"/>
          <w:sz w:val="24"/>
          <w:szCs w:val="24"/>
        </w:rPr>
      </w:pPr>
      <w:r>
        <w:rPr>
          <w:rFonts w:ascii="Arial" w:eastAsia="Liberation Serif" w:hAnsi="Arial" w:cs="Arial"/>
          <w:sz w:val="24"/>
          <w:szCs w:val="24"/>
        </w:rPr>
        <w:t xml:space="preserve">El uso de patrones de diseño UML y </w:t>
      </w:r>
      <w:r w:rsidR="007469D0">
        <w:rPr>
          <w:rFonts w:ascii="Arial" w:eastAsia="Liberation Serif" w:hAnsi="Arial" w:cs="Arial"/>
          <w:sz w:val="24"/>
          <w:szCs w:val="24"/>
        </w:rPr>
        <w:t>de</w:t>
      </w:r>
      <w:r>
        <w:rPr>
          <w:rFonts w:ascii="Arial" w:eastAsia="Liberation Serif" w:hAnsi="Arial" w:cs="Arial"/>
          <w:sz w:val="24"/>
          <w:szCs w:val="24"/>
        </w:rPr>
        <w:t xml:space="preserve">l </w:t>
      </w:r>
      <w:r w:rsidR="007469D0">
        <w:rPr>
          <w:rFonts w:ascii="Arial" w:eastAsia="Liberation Serif" w:hAnsi="Arial" w:cs="Arial"/>
          <w:sz w:val="24"/>
          <w:szCs w:val="24"/>
        </w:rPr>
        <w:t>P</w:t>
      </w:r>
      <w:r>
        <w:rPr>
          <w:rFonts w:ascii="Arial" w:eastAsia="Liberation Serif" w:hAnsi="Arial" w:cs="Arial"/>
          <w:sz w:val="24"/>
          <w:szCs w:val="24"/>
        </w:rPr>
        <w:t xml:space="preserve">roceso </w:t>
      </w:r>
      <w:r w:rsidR="007469D0">
        <w:rPr>
          <w:rFonts w:ascii="Arial" w:eastAsia="Liberation Serif" w:hAnsi="Arial" w:cs="Arial"/>
          <w:sz w:val="24"/>
          <w:szCs w:val="24"/>
        </w:rPr>
        <w:t>U</w:t>
      </w:r>
      <w:r>
        <w:rPr>
          <w:rFonts w:ascii="Arial" w:eastAsia="Liberation Serif" w:hAnsi="Arial" w:cs="Arial"/>
          <w:sz w:val="24"/>
          <w:szCs w:val="24"/>
        </w:rPr>
        <w:t xml:space="preserve">nificado de </w:t>
      </w:r>
      <w:r w:rsidR="007469D0">
        <w:rPr>
          <w:rFonts w:ascii="Arial" w:eastAsia="Liberation Serif" w:hAnsi="Arial" w:cs="Arial"/>
          <w:sz w:val="24"/>
          <w:szCs w:val="24"/>
        </w:rPr>
        <w:t>D</w:t>
      </w:r>
      <w:r>
        <w:rPr>
          <w:rFonts w:ascii="Arial" w:eastAsia="Liberation Serif" w:hAnsi="Arial" w:cs="Arial"/>
          <w:sz w:val="24"/>
          <w:szCs w:val="24"/>
        </w:rPr>
        <w:t xml:space="preserve">esarrollo PDU, probaron ser herramientas de gran utilidad al permitir convertir los requerimientos de usuario en artefactos de software que proveen una solución eficiente a </w:t>
      </w:r>
      <w:r w:rsidR="007469D0">
        <w:rPr>
          <w:rFonts w:ascii="Arial" w:eastAsia="Liberation Serif" w:hAnsi="Arial" w:cs="Arial"/>
          <w:sz w:val="24"/>
          <w:szCs w:val="24"/>
        </w:rPr>
        <w:t>las necesidades del Centro de Educación Permanente en materia de gestión de convenios, gestión profesoral y gestión de escalafón docente asimismo generación de informes de desempeño que facilitan el control y la toma de decisiones</w:t>
      </w:r>
      <w:r w:rsidR="00C6460D" w:rsidRPr="000824E8">
        <w:rPr>
          <w:rFonts w:ascii="Arial" w:eastAsia="Liberation Serif" w:hAnsi="Arial" w:cs="Arial"/>
          <w:sz w:val="24"/>
          <w:szCs w:val="24"/>
        </w:rPr>
        <w:t>.</w:t>
      </w:r>
    </w:p>
    <w:p w:rsidR="00C6460D" w:rsidRPr="00D74D4A" w:rsidRDefault="007469D0" w:rsidP="00C6460D">
      <w:pPr>
        <w:numPr>
          <w:ilvl w:val="0"/>
          <w:numId w:val="5"/>
        </w:numPr>
        <w:tabs>
          <w:tab w:val="left" w:pos="567"/>
        </w:tabs>
        <w:suppressAutoHyphens/>
        <w:spacing w:after="240" w:line="360" w:lineRule="atLeast"/>
        <w:ind w:left="284" w:firstLine="0"/>
        <w:jc w:val="both"/>
        <w:rPr>
          <w:rFonts w:ascii="Arial" w:hAnsi="Arial" w:cs="Arial"/>
          <w:sz w:val="24"/>
          <w:szCs w:val="24"/>
        </w:rPr>
      </w:pPr>
      <w:r>
        <w:rPr>
          <w:rFonts w:ascii="Arial" w:eastAsia="Liberation Serif" w:hAnsi="Arial" w:cs="Arial"/>
          <w:sz w:val="24"/>
          <w:szCs w:val="24"/>
        </w:rPr>
        <w:t xml:space="preserve">La aplicación de </w:t>
      </w:r>
      <w:r w:rsidR="00BD6E9D">
        <w:rPr>
          <w:rFonts w:ascii="Arial" w:eastAsia="Liberation Serif" w:hAnsi="Arial" w:cs="Arial"/>
          <w:sz w:val="24"/>
          <w:szCs w:val="24"/>
        </w:rPr>
        <w:t xml:space="preserve">modelos relacionales, permitieron la implementación de un sistema de base de datos para </w:t>
      </w:r>
      <w:r>
        <w:rPr>
          <w:rFonts w:ascii="Arial" w:eastAsia="Liberation Serif" w:hAnsi="Arial" w:cs="Arial"/>
          <w:sz w:val="24"/>
          <w:szCs w:val="24"/>
        </w:rPr>
        <w:t xml:space="preserve">administrar de manera eficiente la información asimismo su proceso de </w:t>
      </w:r>
      <w:r w:rsidR="00BD6E9D">
        <w:rPr>
          <w:rFonts w:ascii="Arial" w:eastAsia="Liberation Serif" w:hAnsi="Arial" w:cs="Arial"/>
          <w:sz w:val="24"/>
          <w:szCs w:val="24"/>
        </w:rPr>
        <w:t>resguard</w:t>
      </w:r>
      <w:r>
        <w:rPr>
          <w:rFonts w:ascii="Arial" w:eastAsia="Liberation Serif" w:hAnsi="Arial" w:cs="Arial"/>
          <w:sz w:val="24"/>
          <w:szCs w:val="24"/>
        </w:rPr>
        <w:t>o;</w:t>
      </w:r>
      <w:r w:rsidR="00BD6E9D">
        <w:rPr>
          <w:rFonts w:ascii="Arial" w:eastAsia="Liberation Serif" w:hAnsi="Arial" w:cs="Arial"/>
          <w:sz w:val="24"/>
          <w:szCs w:val="24"/>
        </w:rPr>
        <w:t xml:space="preserve"> el uso del motor de base de datos MyS</w:t>
      </w:r>
      <w:r>
        <w:rPr>
          <w:rFonts w:ascii="Arial" w:eastAsia="Liberation Serif" w:hAnsi="Arial" w:cs="Arial"/>
          <w:sz w:val="24"/>
          <w:szCs w:val="24"/>
        </w:rPr>
        <w:t>QL el cual está disponible bajo licencia de software libre</w:t>
      </w:r>
      <w:r w:rsidR="00BD6E9D">
        <w:rPr>
          <w:rFonts w:ascii="Arial" w:eastAsia="Liberation Serif" w:hAnsi="Arial" w:cs="Arial"/>
          <w:sz w:val="24"/>
          <w:szCs w:val="24"/>
        </w:rPr>
        <w:t xml:space="preserve">; </w:t>
      </w:r>
      <w:r>
        <w:rPr>
          <w:rFonts w:ascii="Arial" w:eastAsia="Liberation Serif" w:hAnsi="Arial" w:cs="Arial"/>
          <w:sz w:val="24"/>
          <w:szCs w:val="24"/>
        </w:rPr>
        <w:t>permitió a muy bajo costo ofrecer las ventajas de almacenar y procesar la información de los procesos del Centro de Educación Permanente a través del sistema de información para la toma de decisiones superando las dificultades que originalmente tenían al llevar un proceso casi manual</w:t>
      </w:r>
      <w:r w:rsidR="00BD6E9D">
        <w:rPr>
          <w:rFonts w:ascii="Arial" w:eastAsia="Liberation Serif" w:hAnsi="Arial" w:cs="Arial"/>
          <w:sz w:val="24"/>
          <w:szCs w:val="24"/>
        </w:rPr>
        <w:t>.</w:t>
      </w:r>
    </w:p>
    <w:p w:rsidR="00C6460D" w:rsidRPr="00855179" w:rsidRDefault="00D74D4A" w:rsidP="00D74D4A">
      <w:pPr>
        <w:numPr>
          <w:ilvl w:val="0"/>
          <w:numId w:val="5"/>
        </w:numPr>
        <w:tabs>
          <w:tab w:val="left" w:pos="567"/>
        </w:tabs>
        <w:suppressAutoHyphens/>
        <w:spacing w:after="240" w:line="360" w:lineRule="atLeast"/>
        <w:ind w:left="284" w:firstLine="0"/>
        <w:jc w:val="both"/>
        <w:rPr>
          <w:rFonts w:ascii="Arial" w:hAnsi="Arial" w:cs="Arial"/>
          <w:sz w:val="24"/>
          <w:szCs w:val="24"/>
        </w:rPr>
      </w:pPr>
      <w:r>
        <w:rPr>
          <w:rFonts w:ascii="Arial" w:eastAsia="Liberation Serif" w:hAnsi="Arial" w:cs="Arial"/>
          <w:sz w:val="24"/>
          <w:szCs w:val="24"/>
        </w:rPr>
        <w:t xml:space="preserve">La inclusión de los usuarios finales en el proceso de análisis y diseño del sistema de información, </w:t>
      </w:r>
      <w:r w:rsidR="007469D0">
        <w:rPr>
          <w:rFonts w:ascii="Arial" w:eastAsia="Liberation Serif" w:hAnsi="Arial" w:cs="Arial"/>
          <w:sz w:val="24"/>
          <w:szCs w:val="24"/>
        </w:rPr>
        <w:t xml:space="preserve">permitieron </w:t>
      </w:r>
      <w:r>
        <w:rPr>
          <w:rFonts w:ascii="Arial" w:eastAsia="Liberation Serif" w:hAnsi="Arial" w:cs="Arial"/>
          <w:sz w:val="24"/>
          <w:szCs w:val="24"/>
        </w:rPr>
        <w:t>que el proceso de capacitación y adaptación de los usuarios al sistema se realizara de manera eficiente</w:t>
      </w:r>
      <w:r w:rsidR="007469D0">
        <w:rPr>
          <w:rFonts w:ascii="Arial" w:eastAsia="Liberation Serif" w:hAnsi="Arial" w:cs="Arial"/>
          <w:sz w:val="24"/>
          <w:szCs w:val="24"/>
        </w:rPr>
        <w:t xml:space="preserve"> al contemplar aspectos de usabilidad que mejoraran la experiencia del usuario al procurar desarrollar interfaces lo más intuitivas posibles.</w:t>
      </w:r>
    </w:p>
    <w:p w:rsidR="00855179" w:rsidRDefault="00855179" w:rsidP="00855179">
      <w:pPr>
        <w:tabs>
          <w:tab w:val="left" w:pos="567"/>
        </w:tabs>
        <w:suppressAutoHyphens/>
        <w:spacing w:after="240" w:line="360" w:lineRule="atLeast"/>
        <w:jc w:val="both"/>
        <w:rPr>
          <w:rFonts w:ascii="Arial" w:eastAsia="Liberation Serif" w:hAnsi="Arial" w:cs="Arial"/>
          <w:sz w:val="24"/>
          <w:szCs w:val="24"/>
        </w:rPr>
      </w:pPr>
    </w:p>
    <w:p w:rsidR="00855179" w:rsidRDefault="00855179" w:rsidP="00855179">
      <w:pPr>
        <w:tabs>
          <w:tab w:val="left" w:pos="567"/>
        </w:tabs>
        <w:suppressAutoHyphens/>
        <w:spacing w:after="240" w:line="360" w:lineRule="atLeast"/>
        <w:jc w:val="both"/>
        <w:rPr>
          <w:rFonts w:ascii="Arial" w:eastAsia="Liberation Serif" w:hAnsi="Arial" w:cs="Arial"/>
          <w:sz w:val="24"/>
          <w:szCs w:val="24"/>
        </w:rPr>
      </w:pPr>
    </w:p>
    <w:p w:rsidR="00855179" w:rsidRDefault="00855179" w:rsidP="00855179">
      <w:pPr>
        <w:tabs>
          <w:tab w:val="left" w:pos="567"/>
        </w:tabs>
        <w:suppressAutoHyphens/>
        <w:spacing w:after="240" w:line="360" w:lineRule="atLeast"/>
        <w:jc w:val="both"/>
        <w:rPr>
          <w:rFonts w:ascii="Arial" w:eastAsia="Liberation Serif" w:hAnsi="Arial" w:cs="Arial"/>
          <w:sz w:val="24"/>
          <w:szCs w:val="24"/>
        </w:rPr>
      </w:pPr>
    </w:p>
    <w:p w:rsidR="00855179" w:rsidRDefault="00855179" w:rsidP="00855179">
      <w:pPr>
        <w:tabs>
          <w:tab w:val="left" w:pos="567"/>
        </w:tabs>
        <w:suppressAutoHyphens/>
        <w:spacing w:after="240" w:line="360" w:lineRule="atLeast"/>
        <w:jc w:val="both"/>
        <w:rPr>
          <w:rFonts w:ascii="Arial" w:eastAsia="Liberation Serif" w:hAnsi="Arial" w:cs="Arial"/>
          <w:sz w:val="24"/>
          <w:szCs w:val="24"/>
        </w:rPr>
      </w:pPr>
    </w:p>
    <w:p w:rsidR="00855179" w:rsidRDefault="00855179" w:rsidP="00855179">
      <w:pPr>
        <w:tabs>
          <w:tab w:val="left" w:pos="567"/>
        </w:tabs>
        <w:suppressAutoHyphens/>
        <w:spacing w:after="240" w:line="360" w:lineRule="atLeast"/>
        <w:jc w:val="both"/>
        <w:rPr>
          <w:rFonts w:ascii="Arial" w:eastAsia="Liberation Serif" w:hAnsi="Arial" w:cs="Arial"/>
          <w:sz w:val="24"/>
          <w:szCs w:val="24"/>
        </w:rPr>
      </w:pPr>
    </w:p>
    <w:p w:rsidR="00855179" w:rsidRDefault="00855179" w:rsidP="00855179">
      <w:pPr>
        <w:tabs>
          <w:tab w:val="left" w:pos="567"/>
        </w:tabs>
        <w:suppressAutoHyphens/>
        <w:spacing w:after="240" w:line="360" w:lineRule="atLeast"/>
        <w:jc w:val="both"/>
        <w:rPr>
          <w:rFonts w:ascii="Arial" w:eastAsia="Liberation Serif" w:hAnsi="Arial" w:cs="Arial"/>
          <w:sz w:val="24"/>
          <w:szCs w:val="24"/>
        </w:rPr>
      </w:pPr>
    </w:p>
    <w:p w:rsidR="00855179" w:rsidRDefault="00855179" w:rsidP="00855179">
      <w:pPr>
        <w:tabs>
          <w:tab w:val="left" w:pos="567"/>
        </w:tabs>
        <w:suppressAutoHyphens/>
        <w:spacing w:after="240" w:line="360" w:lineRule="atLeast"/>
        <w:jc w:val="center"/>
        <w:rPr>
          <w:rFonts w:ascii="Arial" w:eastAsia="Liberation Serif" w:hAnsi="Arial" w:cs="Arial"/>
          <w:b/>
          <w:sz w:val="24"/>
          <w:szCs w:val="24"/>
        </w:rPr>
      </w:pPr>
      <w:r>
        <w:rPr>
          <w:rFonts w:ascii="Arial" w:eastAsia="Liberation Serif" w:hAnsi="Arial" w:cs="Arial"/>
          <w:b/>
          <w:sz w:val="24"/>
          <w:szCs w:val="24"/>
        </w:rPr>
        <w:lastRenderedPageBreak/>
        <w:t>ANEXOS</w:t>
      </w:r>
    </w:p>
    <w:p w:rsidR="00855179" w:rsidRDefault="00855179" w:rsidP="00855179">
      <w:pPr>
        <w:rPr>
          <w:rFonts w:ascii="Arial" w:hAnsi="Arial" w:cs="Arial"/>
          <w:b/>
          <w:sz w:val="24"/>
          <w:szCs w:val="24"/>
        </w:rPr>
      </w:pPr>
      <w:r>
        <w:rPr>
          <w:rFonts w:ascii="Arial" w:hAnsi="Arial" w:cs="Arial"/>
          <w:b/>
          <w:sz w:val="24"/>
          <w:szCs w:val="24"/>
        </w:rPr>
        <w:tab/>
        <w:t xml:space="preserve">Anexo A. </w:t>
      </w:r>
      <w:r w:rsidRPr="002E268B">
        <w:rPr>
          <w:rFonts w:ascii="Arial" w:hAnsi="Arial" w:cs="Arial"/>
          <w:sz w:val="24"/>
          <w:szCs w:val="24"/>
        </w:rPr>
        <w:t>Diagramas UML</w:t>
      </w:r>
      <w:r>
        <w:rPr>
          <w:rFonts w:ascii="Arial" w:hAnsi="Arial" w:cs="Arial"/>
          <w:sz w:val="24"/>
          <w:szCs w:val="24"/>
        </w:rPr>
        <w:t>.</w:t>
      </w:r>
    </w:p>
    <w:p w:rsidR="00855179" w:rsidRDefault="00855179" w:rsidP="00855179">
      <w:pPr>
        <w:tabs>
          <w:tab w:val="left" w:pos="567"/>
        </w:tabs>
        <w:suppressAutoHyphens/>
        <w:spacing w:after="240" w:line="360" w:lineRule="atLeast"/>
        <w:jc w:val="center"/>
        <w:rPr>
          <w:rFonts w:ascii="Arial" w:hAnsi="Arial" w:cs="Arial"/>
          <w:b/>
          <w:sz w:val="24"/>
          <w:szCs w:val="24"/>
        </w:rPr>
      </w:pPr>
    </w:p>
    <w:p w:rsidR="00D34576" w:rsidRDefault="00D34576" w:rsidP="00855179">
      <w:pPr>
        <w:tabs>
          <w:tab w:val="left" w:pos="567"/>
        </w:tabs>
        <w:suppressAutoHyphens/>
        <w:spacing w:after="240" w:line="360" w:lineRule="atLeast"/>
        <w:jc w:val="center"/>
        <w:rPr>
          <w:rFonts w:ascii="Arial" w:hAnsi="Arial" w:cs="Arial"/>
          <w:b/>
          <w:sz w:val="24"/>
          <w:szCs w:val="24"/>
        </w:rPr>
      </w:pPr>
    </w:p>
    <w:p w:rsidR="00D34576" w:rsidRDefault="00D34576" w:rsidP="00855179">
      <w:pPr>
        <w:tabs>
          <w:tab w:val="left" w:pos="567"/>
        </w:tabs>
        <w:suppressAutoHyphens/>
        <w:spacing w:after="240" w:line="360" w:lineRule="atLeast"/>
        <w:jc w:val="center"/>
        <w:rPr>
          <w:rFonts w:ascii="Arial" w:hAnsi="Arial" w:cs="Arial"/>
          <w:b/>
          <w:sz w:val="24"/>
          <w:szCs w:val="24"/>
        </w:rPr>
      </w:pPr>
    </w:p>
    <w:p w:rsidR="00D34576" w:rsidRDefault="00D34576" w:rsidP="00855179">
      <w:pPr>
        <w:tabs>
          <w:tab w:val="left" w:pos="567"/>
        </w:tabs>
        <w:suppressAutoHyphens/>
        <w:spacing w:after="240" w:line="360" w:lineRule="atLeast"/>
        <w:jc w:val="center"/>
        <w:rPr>
          <w:rFonts w:ascii="Arial" w:hAnsi="Arial" w:cs="Arial"/>
          <w:b/>
          <w:sz w:val="24"/>
          <w:szCs w:val="24"/>
        </w:rPr>
      </w:pPr>
    </w:p>
    <w:p w:rsidR="00D34576" w:rsidRDefault="00D34576" w:rsidP="00855179">
      <w:pPr>
        <w:tabs>
          <w:tab w:val="left" w:pos="567"/>
        </w:tabs>
        <w:suppressAutoHyphens/>
        <w:spacing w:after="240" w:line="360" w:lineRule="atLeast"/>
        <w:jc w:val="center"/>
        <w:rPr>
          <w:rFonts w:ascii="Arial" w:hAnsi="Arial" w:cs="Arial"/>
          <w:b/>
          <w:sz w:val="24"/>
          <w:szCs w:val="24"/>
        </w:rPr>
      </w:pPr>
    </w:p>
    <w:p w:rsidR="00D34576" w:rsidRDefault="00D34576" w:rsidP="00855179">
      <w:pPr>
        <w:tabs>
          <w:tab w:val="left" w:pos="567"/>
        </w:tabs>
        <w:suppressAutoHyphens/>
        <w:spacing w:after="240" w:line="360" w:lineRule="atLeast"/>
        <w:jc w:val="center"/>
        <w:rPr>
          <w:rFonts w:ascii="Arial" w:hAnsi="Arial" w:cs="Arial"/>
          <w:b/>
          <w:sz w:val="24"/>
          <w:szCs w:val="24"/>
        </w:rPr>
      </w:pPr>
    </w:p>
    <w:p w:rsidR="00D34576" w:rsidRDefault="00D34576" w:rsidP="00855179">
      <w:pPr>
        <w:tabs>
          <w:tab w:val="left" w:pos="567"/>
        </w:tabs>
        <w:suppressAutoHyphens/>
        <w:spacing w:after="240" w:line="360" w:lineRule="atLeast"/>
        <w:jc w:val="center"/>
        <w:rPr>
          <w:rFonts w:ascii="Arial" w:hAnsi="Arial" w:cs="Arial"/>
          <w:b/>
          <w:sz w:val="24"/>
          <w:szCs w:val="24"/>
        </w:rPr>
      </w:pPr>
    </w:p>
    <w:p w:rsidR="00D34576" w:rsidRDefault="00D34576" w:rsidP="00855179">
      <w:pPr>
        <w:tabs>
          <w:tab w:val="left" w:pos="567"/>
        </w:tabs>
        <w:suppressAutoHyphens/>
        <w:spacing w:after="240" w:line="360" w:lineRule="atLeast"/>
        <w:jc w:val="center"/>
        <w:rPr>
          <w:rFonts w:ascii="Arial" w:hAnsi="Arial" w:cs="Arial"/>
          <w:b/>
          <w:sz w:val="24"/>
          <w:szCs w:val="24"/>
        </w:rPr>
      </w:pPr>
    </w:p>
    <w:p w:rsidR="00D34576" w:rsidRDefault="00D34576" w:rsidP="00855179">
      <w:pPr>
        <w:tabs>
          <w:tab w:val="left" w:pos="567"/>
        </w:tabs>
        <w:suppressAutoHyphens/>
        <w:spacing w:after="240" w:line="360" w:lineRule="atLeast"/>
        <w:jc w:val="center"/>
        <w:rPr>
          <w:rFonts w:ascii="Arial" w:hAnsi="Arial" w:cs="Arial"/>
          <w:b/>
          <w:sz w:val="24"/>
          <w:szCs w:val="24"/>
        </w:rPr>
      </w:pPr>
    </w:p>
    <w:p w:rsidR="00D34576" w:rsidRDefault="00D34576" w:rsidP="00855179">
      <w:pPr>
        <w:tabs>
          <w:tab w:val="left" w:pos="567"/>
        </w:tabs>
        <w:suppressAutoHyphens/>
        <w:spacing w:after="240" w:line="360" w:lineRule="atLeast"/>
        <w:jc w:val="center"/>
        <w:rPr>
          <w:rFonts w:ascii="Arial" w:hAnsi="Arial" w:cs="Arial"/>
          <w:b/>
          <w:sz w:val="24"/>
          <w:szCs w:val="24"/>
        </w:rPr>
      </w:pPr>
    </w:p>
    <w:p w:rsidR="00D34576" w:rsidRDefault="00D34576" w:rsidP="00855179">
      <w:pPr>
        <w:tabs>
          <w:tab w:val="left" w:pos="567"/>
        </w:tabs>
        <w:suppressAutoHyphens/>
        <w:spacing w:after="240" w:line="360" w:lineRule="atLeast"/>
        <w:jc w:val="center"/>
        <w:rPr>
          <w:rFonts w:ascii="Arial" w:hAnsi="Arial" w:cs="Arial"/>
          <w:b/>
          <w:sz w:val="24"/>
          <w:szCs w:val="24"/>
        </w:rPr>
      </w:pPr>
    </w:p>
    <w:p w:rsidR="00D34576" w:rsidRDefault="00D34576" w:rsidP="00855179">
      <w:pPr>
        <w:tabs>
          <w:tab w:val="left" w:pos="567"/>
        </w:tabs>
        <w:suppressAutoHyphens/>
        <w:spacing w:after="240" w:line="360" w:lineRule="atLeast"/>
        <w:jc w:val="center"/>
        <w:rPr>
          <w:rFonts w:ascii="Arial" w:hAnsi="Arial" w:cs="Arial"/>
          <w:b/>
          <w:sz w:val="24"/>
          <w:szCs w:val="24"/>
        </w:rPr>
      </w:pPr>
    </w:p>
    <w:p w:rsidR="00D34576" w:rsidRDefault="00D34576" w:rsidP="00855179">
      <w:pPr>
        <w:tabs>
          <w:tab w:val="left" w:pos="567"/>
        </w:tabs>
        <w:suppressAutoHyphens/>
        <w:spacing w:after="240" w:line="360" w:lineRule="atLeast"/>
        <w:jc w:val="center"/>
        <w:rPr>
          <w:rFonts w:ascii="Arial" w:hAnsi="Arial" w:cs="Arial"/>
          <w:b/>
          <w:sz w:val="24"/>
          <w:szCs w:val="24"/>
        </w:rPr>
      </w:pPr>
    </w:p>
    <w:p w:rsidR="00D34576" w:rsidRDefault="00D34576" w:rsidP="00855179">
      <w:pPr>
        <w:tabs>
          <w:tab w:val="left" w:pos="567"/>
        </w:tabs>
        <w:suppressAutoHyphens/>
        <w:spacing w:after="240" w:line="360" w:lineRule="atLeast"/>
        <w:jc w:val="center"/>
        <w:rPr>
          <w:rFonts w:ascii="Arial" w:hAnsi="Arial" w:cs="Arial"/>
          <w:b/>
          <w:sz w:val="24"/>
          <w:szCs w:val="24"/>
        </w:rPr>
      </w:pPr>
    </w:p>
    <w:p w:rsidR="00D34576" w:rsidRDefault="00D34576" w:rsidP="00855179">
      <w:pPr>
        <w:tabs>
          <w:tab w:val="left" w:pos="567"/>
        </w:tabs>
        <w:suppressAutoHyphens/>
        <w:spacing w:after="240" w:line="360" w:lineRule="atLeast"/>
        <w:jc w:val="center"/>
        <w:rPr>
          <w:rFonts w:ascii="Arial" w:hAnsi="Arial" w:cs="Arial"/>
          <w:b/>
          <w:sz w:val="24"/>
          <w:szCs w:val="24"/>
        </w:rPr>
      </w:pPr>
    </w:p>
    <w:p w:rsidR="00D34576" w:rsidRDefault="00D34576" w:rsidP="00855179">
      <w:pPr>
        <w:tabs>
          <w:tab w:val="left" w:pos="567"/>
        </w:tabs>
        <w:suppressAutoHyphens/>
        <w:spacing w:after="240" w:line="360" w:lineRule="atLeast"/>
        <w:jc w:val="center"/>
        <w:rPr>
          <w:rFonts w:ascii="Arial" w:hAnsi="Arial" w:cs="Arial"/>
          <w:b/>
          <w:sz w:val="24"/>
          <w:szCs w:val="24"/>
        </w:rPr>
      </w:pPr>
    </w:p>
    <w:p w:rsidR="00D34576" w:rsidRDefault="00D34576" w:rsidP="00855179">
      <w:pPr>
        <w:tabs>
          <w:tab w:val="left" w:pos="567"/>
        </w:tabs>
        <w:suppressAutoHyphens/>
        <w:spacing w:after="240" w:line="360" w:lineRule="atLeast"/>
        <w:jc w:val="center"/>
        <w:rPr>
          <w:rFonts w:ascii="Arial" w:hAnsi="Arial" w:cs="Arial"/>
          <w:b/>
          <w:sz w:val="24"/>
          <w:szCs w:val="24"/>
        </w:rPr>
      </w:pPr>
    </w:p>
    <w:p w:rsidR="00D34576" w:rsidRDefault="00D34576" w:rsidP="00855179">
      <w:pPr>
        <w:tabs>
          <w:tab w:val="left" w:pos="567"/>
        </w:tabs>
        <w:suppressAutoHyphens/>
        <w:spacing w:after="240" w:line="360" w:lineRule="atLeast"/>
        <w:jc w:val="center"/>
        <w:rPr>
          <w:rFonts w:ascii="Arial" w:hAnsi="Arial" w:cs="Arial"/>
          <w:b/>
          <w:sz w:val="24"/>
          <w:szCs w:val="24"/>
        </w:rPr>
      </w:pPr>
    </w:p>
    <w:p w:rsidR="00D34576" w:rsidRDefault="00D34576" w:rsidP="00855179">
      <w:pPr>
        <w:tabs>
          <w:tab w:val="left" w:pos="567"/>
        </w:tabs>
        <w:suppressAutoHyphens/>
        <w:spacing w:after="240" w:line="360" w:lineRule="atLeast"/>
        <w:jc w:val="center"/>
        <w:rPr>
          <w:rFonts w:ascii="Arial" w:hAnsi="Arial" w:cs="Arial"/>
          <w:b/>
          <w:sz w:val="24"/>
          <w:szCs w:val="24"/>
        </w:rPr>
      </w:pPr>
    </w:p>
    <w:p w:rsidR="00D34576" w:rsidRDefault="00D34576" w:rsidP="00855179">
      <w:pPr>
        <w:tabs>
          <w:tab w:val="left" w:pos="567"/>
        </w:tabs>
        <w:suppressAutoHyphens/>
        <w:spacing w:after="240" w:line="360" w:lineRule="atLeast"/>
        <w:jc w:val="center"/>
        <w:rPr>
          <w:rFonts w:ascii="Arial" w:hAnsi="Arial" w:cs="Arial"/>
          <w:b/>
          <w:sz w:val="24"/>
          <w:szCs w:val="24"/>
        </w:rPr>
      </w:pPr>
      <w:r>
        <w:rPr>
          <w:rFonts w:ascii="Arial" w:hAnsi="Arial" w:cs="Arial"/>
          <w:b/>
          <w:sz w:val="24"/>
          <w:szCs w:val="24"/>
        </w:rPr>
        <w:lastRenderedPageBreak/>
        <w:t>BIBLIOGRAFIA</w:t>
      </w:r>
    </w:p>
    <w:p w:rsidR="00D34576" w:rsidRPr="00C95D7C" w:rsidRDefault="00D34576" w:rsidP="00D34576">
      <w:pPr>
        <w:spacing w:line="360" w:lineRule="atLeast"/>
        <w:jc w:val="both"/>
        <w:rPr>
          <w:rFonts w:ascii="Arial" w:hAnsi="Arial" w:cs="Arial"/>
          <w:sz w:val="24"/>
          <w:szCs w:val="24"/>
        </w:rPr>
      </w:pPr>
      <w:r w:rsidRPr="00D34576">
        <w:rPr>
          <w:rFonts w:ascii="Arial" w:eastAsia="Liberation Serif" w:hAnsi="Arial" w:cs="Arial"/>
          <w:sz w:val="24"/>
          <w:szCs w:val="24"/>
        </w:rPr>
        <w:t>St</w:t>
      </w:r>
      <w:r w:rsidRPr="00C95D7C">
        <w:rPr>
          <w:rFonts w:ascii="Arial" w:eastAsia="Liberation Serif" w:hAnsi="Arial" w:cs="Arial"/>
          <w:sz w:val="24"/>
          <w:szCs w:val="24"/>
        </w:rPr>
        <w:t xml:space="preserve">ephen R </w:t>
      </w:r>
      <w:proofErr w:type="spellStart"/>
      <w:r w:rsidRPr="00C95D7C">
        <w:rPr>
          <w:rFonts w:ascii="Arial" w:eastAsia="Liberation Serif" w:hAnsi="Arial" w:cs="Arial"/>
          <w:sz w:val="24"/>
          <w:szCs w:val="24"/>
        </w:rPr>
        <w:t>Schach</w:t>
      </w:r>
      <w:proofErr w:type="spellEnd"/>
      <w:r w:rsidRPr="00C95D7C">
        <w:rPr>
          <w:rFonts w:ascii="Arial" w:eastAsia="Liberation Serif" w:hAnsi="Arial" w:cs="Arial"/>
          <w:sz w:val="24"/>
          <w:szCs w:val="24"/>
        </w:rPr>
        <w:t xml:space="preserve">. Análisis y diseño orientado a objetos con UML y el proceso unificado: primera edición. </w:t>
      </w:r>
      <w:proofErr w:type="spellStart"/>
      <w:r w:rsidRPr="00C95D7C">
        <w:rPr>
          <w:rFonts w:ascii="Arial" w:eastAsia="Liberation Serif" w:hAnsi="Arial" w:cs="Arial"/>
          <w:sz w:val="24"/>
          <w:szCs w:val="24"/>
        </w:rPr>
        <w:t>Mexico.D.F</w:t>
      </w:r>
      <w:proofErr w:type="spellEnd"/>
      <w:r w:rsidRPr="00C95D7C">
        <w:rPr>
          <w:rFonts w:ascii="Arial" w:eastAsia="Liberation Serif" w:hAnsi="Arial" w:cs="Arial"/>
          <w:sz w:val="24"/>
          <w:szCs w:val="24"/>
        </w:rPr>
        <w:t xml:space="preserve">: McGraw-Hill </w:t>
      </w:r>
      <w:proofErr w:type="spellStart"/>
      <w:r w:rsidRPr="00C95D7C">
        <w:rPr>
          <w:rFonts w:ascii="Arial" w:eastAsia="Liberation Serif" w:hAnsi="Arial" w:cs="Arial"/>
          <w:sz w:val="24"/>
          <w:szCs w:val="24"/>
        </w:rPr>
        <w:t>Companies</w:t>
      </w:r>
      <w:proofErr w:type="spellEnd"/>
      <w:r w:rsidRPr="00C95D7C">
        <w:rPr>
          <w:rFonts w:ascii="Arial" w:eastAsia="Liberation Serif" w:hAnsi="Arial" w:cs="Arial"/>
          <w:sz w:val="24"/>
          <w:szCs w:val="24"/>
        </w:rPr>
        <w:t>, 2005, 458 p.</w:t>
      </w:r>
    </w:p>
    <w:p w:rsidR="00D34576" w:rsidRPr="00C95D7C" w:rsidRDefault="00D34576" w:rsidP="00B7610E">
      <w:pPr>
        <w:spacing w:line="360" w:lineRule="atLeast"/>
        <w:jc w:val="both"/>
        <w:rPr>
          <w:rFonts w:ascii="Arial" w:hAnsi="Arial" w:cs="Arial"/>
          <w:sz w:val="24"/>
          <w:szCs w:val="24"/>
        </w:rPr>
      </w:pPr>
      <w:r w:rsidRPr="00C95D7C">
        <w:rPr>
          <w:rFonts w:ascii="Arial" w:eastAsia="Liberation Serif" w:hAnsi="Arial" w:cs="Arial"/>
          <w:sz w:val="24"/>
          <w:szCs w:val="24"/>
        </w:rPr>
        <w:t xml:space="preserve">Abraham </w:t>
      </w:r>
      <w:proofErr w:type="spellStart"/>
      <w:r w:rsidRPr="00C95D7C">
        <w:rPr>
          <w:rFonts w:ascii="Arial" w:eastAsia="Liberation Serif" w:hAnsi="Arial" w:cs="Arial"/>
          <w:sz w:val="24"/>
          <w:szCs w:val="24"/>
        </w:rPr>
        <w:t>Silberschatz</w:t>
      </w:r>
      <w:proofErr w:type="spellEnd"/>
      <w:r w:rsidRPr="00C95D7C">
        <w:rPr>
          <w:rFonts w:ascii="Arial" w:eastAsia="Liberation Serif" w:hAnsi="Arial" w:cs="Arial"/>
          <w:sz w:val="24"/>
          <w:szCs w:val="24"/>
        </w:rPr>
        <w:t xml:space="preserve">, Fundamentos de bases de datos, cuarta edición, McGraw-Hill </w:t>
      </w:r>
      <w:proofErr w:type="spellStart"/>
      <w:r w:rsidRPr="00C95D7C">
        <w:rPr>
          <w:rFonts w:ascii="Arial" w:eastAsia="Liberation Serif" w:hAnsi="Arial" w:cs="Arial"/>
          <w:sz w:val="24"/>
          <w:szCs w:val="24"/>
        </w:rPr>
        <w:t>Companies</w:t>
      </w:r>
      <w:proofErr w:type="spellEnd"/>
      <w:r w:rsidRPr="00C95D7C">
        <w:rPr>
          <w:rFonts w:ascii="Arial" w:eastAsia="Liberation Serif" w:hAnsi="Arial" w:cs="Arial"/>
          <w:sz w:val="24"/>
          <w:szCs w:val="24"/>
        </w:rPr>
        <w:t xml:space="preserve">, 2002, 787 páginas. </w:t>
      </w:r>
    </w:p>
    <w:p w:rsidR="00D34576" w:rsidRPr="00C95D7C" w:rsidRDefault="00D34576" w:rsidP="00D34576">
      <w:pPr>
        <w:spacing w:line="360" w:lineRule="atLeast"/>
        <w:rPr>
          <w:rFonts w:ascii="Arial" w:hAnsi="Arial" w:cs="Arial"/>
          <w:sz w:val="24"/>
          <w:szCs w:val="24"/>
        </w:rPr>
      </w:pPr>
      <w:r w:rsidRPr="00C95D7C">
        <w:rPr>
          <w:rFonts w:ascii="Arial" w:eastAsia="Liberation Serif" w:hAnsi="Arial" w:cs="Arial"/>
          <w:sz w:val="24"/>
          <w:szCs w:val="24"/>
        </w:rPr>
        <w:t xml:space="preserve">Craig </w:t>
      </w:r>
      <w:proofErr w:type="spellStart"/>
      <w:r w:rsidRPr="00C95D7C">
        <w:rPr>
          <w:rFonts w:ascii="Arial" w:eastAsia="Liberation Serif" w:hAnsi="Arial" w:cs="Arial"/>
          <w:sz w:val="24"/>
          <w:szCs w:val="24"/>
        </w:rPr>
        <w:t>Larman</w:t>
      </w:r>
      <w:proofErr w:type="spellEnd"/>
      <w:r w:rsidRPr="00C95D7C">
        <w:rPr>
          <w:rFonts w:ascii="Arial" w:eastAsia="Liberation Serif" w:hAnsi="Arial" w:cs="Arial"/>
          <w:sz w:val="24"/>
          <w:szCs w:val="24"/>
        </w:rPr>
        <w:t xml:space="preserve">, UML y Patrones, versión en español, </w:t>
      </w:r>
      <w:proofErr w:type="spellStart"/>
      <w:r w:rsidRPr="00C95D7C">
        <w:rPr>
          <w:rFonts w:ascii="Arial" w:eastAsia="Liberation Serif" w:hAnsi="Arial" w:cs="Arial"/>
          <w:sz w:val="24"/>
          <w:szCs w:val="24"/>
        </w:rPr>
        <w:t>prentice</w:t>
      </w:r>
      <w:proofErr w:type="spellEnd"/>
      <w:r w:rsidRPr="00C95D7C">
        <w:rPr>
          <w:rFonts w:ascii="Arial" w:eastAsia="Liberation Serif" w:hAnsi="Arial" w:cs="Arial"/>
          <w:sz w:val="24"/>
          <w:szCs w:val="24"/>
        </w:rPr>
        <w:t xml:space="preserve"> hall, 507 páginas.</w:t>
      </w:r>
    </w:p>
    <w:p w:rsidR="00D34576" w:rsidRPr="00C95D7C" w:rsidRDefault="00D34576" w:rsidP="00D34576">
      <w:pPr>
        <w:spacing w:line="360" w:lineRule="atLeast"/>
        <w:rPr>
          <w:rFonts w:ascii="Arial" w:hAnsi="Arial" w:cs="Arial"/>
          <w:sz w:val="24"/>
          <w:szCs w:val="24"/>
        </w:rPr>
      </w:pPr>
      <w:r w:rsidRPr="00C95D7C">
        <w:rPr>
          <w:rFonts w:ascii="Arial" w:eastAsia="Liberation Serif" w:hAnsi="Arial" w:cs="Arial"/>
          <w:iCs/>
          <w:sz w:val="24"/>
          <w:szCs w:val="24"/>
          <w:lang w:eastAsia="es-ES"/>
        </w:rPr>
        <w:t xml:space="preserve">Análisis y Diseño de Sistemas de Información / Jeffrey L. </w:t>
      </w:r>
      <w:proofErr w:type="spellStart"/>
      <w:r w:rsidRPr="00C95D7C">
        <w:rPr>
          <w:rFonts w:ascii="Arial" w:eastAsia="Liberation Serif" w:hAnsi="Arial" w:cs="Arial"/>
          <w:iCs/>
          <w:sz w:val="24"/>
          <w:szCs w:val="24"/>
          <w:lang w:eastAsia="es-ES"/>
        </w:rPr>
        <w:t>Whitten</w:t>
      </w:r>
      <w:proofErr w:type="spellEnd"/>
      <w:r w:rsidRPr="00C95D7C">
        <w:rPr>
          <w:rFonts w:ascii="Arial" w:eastAsia="Liberation Serif" w:hAnsi="Arial" w:cs="Arial"/>
          <w:iCs/>
          <w:sz w:val="24"/>
          <w:szCs w:val="24"/>
          <w:lang w:eastAsia="es-ES"/>
        </w:rPr>
        <w:t xml:space="preserve">, </w:t>
      </w:r>
      <w:proofErr w:type="spellStart"/>
      <w:r w:rsidRPr="00C95D7C">
        <w:rPr>
          <w:rFonts w:ascii="Arial" w:eastAsia="Liberation Serif" w:hAnsi="Arial" w:cs="Arial"/>
          <w:iCs/>
          <w:sz w:val="24"/>
          <w:szCs w:val="24"/>
          <w:lang w:eastAsia="es-ES"/>
        </w:rPr>
        <w:t>Lonnie</w:t>
      </w:r>
      <w:proofErr w:type="spellEnd"/>
      <w:r w:rsidRPr="00C95D7C">
        <w:rPr>
          <w:rFonts w:ascii="Arial" w:eastAsia="Liberation Serif" w:hAnsi="Arial" w:cs="Arial"/>
          <w:iCs/>
          <w:sz w:val="24"/>
          <w:szCs w:val="24"/>
          <w:lang w:eastAsia="es-ES"/>
        </w:rPr>
        <w:t xml:space="preserve"> D. </w:t>
      </w:r>
      <w:proofErr w:type="spellStart"/>
      <w:r w:rsidRPr="00C95D7C">
        <w:rPr>
          <w:rFonts w:ascii="Arial" w:eastAsia="Liberation Serif" w:hAnsi="Arial" w:cs="Arial"/>
          <w:iCs/>
          <w:sz w:val="24"/>
          <w:szCs w:val="24"/>
          <w:lang w:eastAsia="es-ES"/>
        </w:rPr>
        <w:t>Bentley</w:t>
      </w:r>
      <w:proofErr w:type="spellEnd"/>
      <w:r w:rsidRPr="00C95D7C">
        <w:rPr>
          <w:rFonts w:ascii="Arial" w:eastAsia="Liberation Serif" w:hAnsi="Arial" w:cs="Arial"/>
          <w:iCs/>
          <w:sz w:val="24"/>
          <w:szCs w:val="24"/>
          <w:lang w:eastAsia="es-ES"/>
        </w:rPr>
        <w:t xml:space="preserve">, Víctor M. </w:t>
      </w:r>
      <w:proofErr w:type="spellStart"/>
      <w:r w:rsidRPr="00C95D7C">
        <w:rPr>
          <w:rFonts w:ascii="Arial" w:eastAsia="Liberation Serif" w:hAnsi="Arial" w:cs="Arial"/>
          <w:iCs/>
          <w:sz w:val="24"/>
          <w:szCs w:val="24"/>
          <w:lang w:eastAsia="es-ES"/>
        </w:rPr>
        <w:t>Barlw</w:t>
      </w:r>
      <w:proofErr w:type="spellEnd"/>
      <w:r w:rsidRPr="00C95D7C">
        <w:rPr>
          <w:rFonts w:ascii="Arial" w:eastAsia="Liberation Serif" w:hAnsi="Arial" w:cs="Arial"/>
          <w:iCs/>
          <w:sz w:val="24"/>
          <w:szCs w:val="24"/>
          <w:lang w:eastAsia="es-ES"/>
        </w:rPr>
        <w:t xml:space="preserve">, tercera edición, </w:t>
      </w:r>
      <w:proofErr w:type="spellStart"/>
      <w:r w:rsidRPr="00C95D7C">
        <w:rPr>
          <w:rFonts w:ascii="Arial" w:eastAsia="Liberation Serif" w:hAnsi="Arial" w:cs="Arial"/>
          <w:iCs/>
          <w:sz w:val="24"/>
          <w:szCs w:val="24"/>
          <w:lang w:eastAsia="es-ES"/>
        </w:rPr>
        <w:t>Irwin</w:t>
      </w:r>
      <w:proofErr w:type="spellEnd"/>
      <w:r w:rsidRPr="00C95D7C">
        <w:rPr>
          <w:rFonts w:ascii="Arial" w:eastAsia="Liberation Serif" w:hAnsi="Arial" w:cs="Arial"/>
          <w:iCs/>
          <w:sz w:val="24"/>
          <w:szCs w:val="24"/>
          <w:lang w:eastAsia="es-ES"/>
        </w:rPr>
        <w:t>, 1996, 907 páginas.</w:t>
      </w:r>
    </w:p>
    <w:p w:rsidR="00D34576" w:rsidRPr="0002659B" w:rsidRDefault="00D34576" w:rsidP="00D34576">
      <w:pPr>
        <w:pStyle w:val="Heading2"/>
        <w:numPr>
          <w:ilvl w:val="1"/>
          <w:numId w:val="30"/>
        </w:numPr>
        <w:rPr>
          <w:rFonts w:ascii="Arial" w:hAnsi="Arial"/>
          <w:color w:val="auto"/>
          <w:sz w:val="24"/>
          <w:szCs w:val="24"/>
        </w:rPr>
      </w:pPr>
      <w:bookmarkStart w:id="11" w:name="_Toc282780785"/>
      <w:bookmarkEnd w:id="11"/>
      <w:r w:rsidRPr="00C95D7C">
        <w:rPr>
          <w:rFonts w:ascii="Arial" w:eastAsia="Liberation Serif" w:hAnsi="Arial"/>
          <w:color w:val="auto"/>
          <w:sz w:val="24"/>
          <w:szCs w:val="24"/>
          <w:lang w:val="es-CO"/>
        </w:rPr>
        <w:t>Fuentes electrónicas.</w:t>
      </w:r>
    </w:p>
    <w:p w:rsidR="00D34576" w:rsidRPr="0002659B" w:rsidRDefault="00D34576" w:rsidP="00D34576">
      <w:pPr>
        <w:pStyle w:val="Textbody"/>
        <w:rPr>
          <w:color w:val="auto"/>
        </w:rPr>
      </w:pPr>
    </w:p>
    <w:p w:rsidR="00D34576" w:rsidRPr="0002659B" w:rsidRDefault="00D34576" w:rsidP="00D34576">
      <w:pPr>
        <w:numPr>
          <w:ilvl w:val="0"/>
          <w:numId w:val="32"/>
        </w:numPr>
        <w:tabs>
          <w:tab w:val="left" w:pos="708"/>
        </w:tabs>
        <w:suppressAutoHyphens/>
        <w:spacing w:after="0" w:line="100" w:lineRule="atLeast"/>
        <w:jc w:val="both"/>
        <w:rPr>
          <w:rFonts w:ascii="Arial" w:hAnsi="Arial" w:cs="Arial"/>
          <w:sz w:val="24"/>
          <w:szCs w:val="24"/>
        </w:rPr>
      </w:pPr>
      <w:r w:rsidRPr="0002659B">
        <w:rPr>
          <w:rStyle w:val="InternetLink"/>
          <w:rFonts w:ascii="Arial" w:eastAsia="Liberation Serif" w:hAnsi="Arial" w:cs="Arial"/>
          <w:color w:val="auto"/>
          <w:sz w:val="24"/>
          <w:szCs w:val="24"/>
          <w:u w:val="none"/>
          <w:lang w:val="es-CO"/>
        </w:rPr>
        <w:t xml:space="preserve">Calidad en el levantamiento de requerimientos, Alma E. </w:t>
      </w:r>
      <w:proofErr w:type="spellStart"/>
      <w:r w:rsidRPr="0002659B">
        <w:rPr>
          <w:rStyle w:val="InternetLink"/>
          <w:rFonts w:ascii="Arial" w:eastAsia="Liberation Serif" w:hAnsi="Arial" w:cs="Arial"/>
          <w:color w:val="auto"/>
          <w:sz w:val="24"/>
          <w:szCs w:val="24"/>
          <w:u w:val="none"/>
          <w:lang w:val="es-CO"/>
        </w:rPr>
        <w:t>Martinez</w:t>
      </w:r>
      <w:proofErr w:type="spellEnd"/>
      <w:r w:rsidRPr="0002659B">
        <w:rPr>
          <w:rStyle w:val="InternetLink"/>
          <w:rFonts w:ascii="Arial" w:eastAsia="Liberation Serif" w:hAnsi="Arial" w:cs="Arial"/>
          <w:color w:val="auto"/>
          <w:sz w:val="24"/>
          <w:szCs w:val="24"/>
          <w:u w:val="none"/>
          <w:lang w:val="es-CO"/>
        </w:rPr>
        <w:t xml:space="preserve"> </w:t>
      </w:r>
      <w:proofErr w:type="spellStart"/>
      <w:r w:rsidRPr="0002659B">
        <w:rPr>
          <w:rStyle w:val="InternetLink"/>
          <w:rFonts w:ascii="Arial" w:eastAsia="Liberation Serif" w:hAnsi="Arial" w:cs="Arial"/>
          <w:color w:val="auto"/>
          <w:sz w:val="24"/>
          <w:szCs w:val="24"/>
          <w:u w:val="none"/>
          <w:lang w:val="es-CO"/>
        </w:rPr>
        <w:t>Licona</w:t>
      </w:r>
      <w:proofErr w:type="spellEnd"/>
      <w:r w:rsidRPr="0002659B">
        <w:rPr>
          <w:rStyle w:val="InternetLink"/>
          <w:rFonts w:ascii="Arial" w:eastAsia="Liberation Serif" w:hAnsi="Arial" w:cs="Arial"/>
          <w:color w:val="auto"/>
          <w:sz w:val="24"/>
          <w:szCs w:val="24"/>
          <w:u w:val="none"/>
          <w:lang w:val="es-CO"/>
        </w:rPr>
        <w:t xml:space="preserve">, </w:t>
      </w:r>
      <w:proofErr w:type="spellStart"/>
      <w:r w:rsidRPr="0002659B">
        <w:rPr>
          <w:rStyle w:val="InternetLink"/>
          <w:rFonts w:ascii="Arial" w:eastAsia="Liberation Serif" w:hAnsi="Arial" w:cs="Arial"/>
          <w:color w:val="auto"/>
          <w:sz w:val="24"/>
          <w:szCs w:val="24"/>
          <w:u w:val="none"/>
          <w:lang w:val="es-CO"/>
        </w:rPr>
        <w:t>Depto</w:t>
      </w:r>
      <w:proofErr w:type="spellEnd"/>
      <w:r w:rsidRPr="0002659B">
        <w:rPr>
          <w:rStyle w:val="InternetLink"/>
          <w:rFonts w:ascii="Arial" w:eastAsia="Liberation Serif" w:hAnsi="Arial" w:cs="Arial"/>
          <w:color w:val="auto"/>
          <w:sz w:val="24"/>
          <w:szCs w:val="24"/>
          <w:u w:val="none"/>
          <w:lang w:val="es-CO"/>
        </w:rPr>
        <w:t xml:space="preserve"> de Ing. Eléctrica Área de computación y sistemas, Julio 5 de 2011, </w:t>
      </w:r>
      <w:hyperlink r:id="rId18">
        <w:r w:rsidRPr="0002659B">
          <w:rPr>
            <w:rStyle w:val="InternetLink"/>
            <w:rFonts w:ascii="Arial" w:eastAsia="Liberation Serif" w:hAnsi="Arial" w:cs="Arial"/>
            <w:color w:val="auto"/>
            <w:sz w:val="24"/>
            <w:szCs w:val="24"/>
            <w:u w:val="none"/>
            <w:lang w:val="es-CO"/>
          </w:rPr>
          <w:t>http://www.izt.uam.mx/contactos/n70ne/calidad.pdf</w:t>
        </w:r>
      </w:hyperlink>
    </w:p>
    <w:p w:rsidR="00D34576" w:rsidRPr="0002659B" w:rsidRDefault="00D34576" w:rsidP="00D34576">
      <w:pPr>
        <w:jc w:val="both"/>
        <w:rPr>
          <w:rFonts w:ascii="Arial" w:hAnsi="Arial" w:cs="Arial"/>
          <w:sz w:val="24"/>
          <w:szCs w:val="24"/>
        </w:rPr>
      </w:pPr>
    </w:p>
    <w:p w:rsidR="00D34576" w:rsidRPr="0002659B" w:rsidRDefault="00D34576" w:rsidP="00D34576">
      <w:pPr>
        <w:numPr>
          <w:ilvl w:val="0"/>
          <w:numId w:val="32"/>
        </w:numPr>
        <w:tabs>
          <w:tab w:val="left" w:pos="708"/>
        </w:tabs>
        <w:suppressAutoHyphens/>
        <w:spacing w:after="0" w:line="100" w:lineRule="atLeast"/>
        <w:jc w:val="both"/>
        <w:rPr>
          <w:rFonts w:ascii="Arial" w:hAnsi="Arial" w:cs="Arial"/>
          <w:sz w:val="24"/>
          <w:szCs w:val="24"/>
        </w:rPr>
      </w:pPr>
      <w:r w:rsidRPr="0002659B">
        <w:rPr>
          <w:rStyle w:val="InternetLink"/>
          <w:rFonts w:ascii="Arial" w:eastAsia="Liberation Serif" w:hAnsi="Arial" w:cs="Arial"/>
          <w:color w:val="auto"/>
          <w:sz w:val="24"/>
          <w:szCs w:val="24"/>
          <w:u w:val="none"/>
          <w:lang w:val="es-CO"/>
        </w:rPr>
        <w:t xml:space="preserve">Teoría general de Gerencia de proyectos, Julio 15 de 2011,  </w:t>
      </w:r>
      <w:hyperlink r:id="rId19">
        <w:r w:rsidRPr="0002659B">
          <w:rPr>
            <w:rStyle w:val="InternetLink"/>
            <w:rFonts w:ascii="Arial" w:eastAsia="Liberation Serif" w:hAnsi="Arial" w:cs="Arial"/>
            <w:color w:val="auto"/>
            <w:sz w:val="24"/>
            <w:szCs w:val="24"/>
            <w:u w:val="none"/>
            <w:lang w:val="es-CO"/>
          </w:rPr>
          <w:t>http://www.wadooa.com/doku.php/gerencia_de_proyectos</w:t>
        </w:r>
      </w:hyperlink>
    </w:p>
    <w:p w:rsidR="00D34576" w:rsidRPr="0002659B" w:rsidRDefault="00D34576" w:rsidP="00D34576">
      <w:pPr>
        <w:jc w:val="both"/>
        <w:rPr>
          <w:rFonts w:ascii="Arial" w:hAnsi="Arial" w:cs="Arial"/>
          <w:sz w:val="24"/>
          <w:szCs w:val="24"/>
        </w:rPr>
      </w:pPr>
    </w:p>
    <w:p w:rsidR="00D34576" w:rsidRPr="0002659B" w:rsidRDefault="00D34576" w:rsidP="00D34576">
      <w:pPr>
        <w:numPr>
          <w:ilvl w:val="0"/>
          <w:numId w:val="32"/>
        </w:numPr>
        <w:tabs>
          <w:tab w:val="left" w:pos="708"/>
        </w:tabs>
        <w:suppressAutoHyphens/>
        <w:spacing w:after="0" w:line="100" w:lineRule="atLeast"/>
        <w:jc w:val="both"/>
        <w:rPr>
          <w:rFonts w:ascii="Arial" w:hAnsi="Arial" w:cs="Arial"/>
          <w:sz w:val="24"/>
          <w:szCs w:val="24"/>
        </w:rPr>
      </w:pPr>
      <w:r w:rsidRPr="0002659B">
        <w:rPr>
          <w:rStyle w:val="InternetLink"/>
          <w:rFonts w:ascii="Arial" w:eastAsia="Liberation Serif" w:hAnsi="Arial" w:cs="Arial"/>
          <w:color w:val="auto"/>
          <w:sz w:val="24"/>
          <w:szCs w:val="24"/>
          <w:u w:val="none"/>
          <w:lang w:val="es-CO"/>
        </w:rPr>
        <w:t xml:space="preserve">Formato de Levantamiento de Requisitos, Junio 12 de 2011,  </w:t>
      </w:r>
      <w:hyperlink r:id="rId20">
        <w:r w:rsidRPr="0002659B">
          <w:rPr>
            <w:rStyle w:val="InternetLink"/>
            <w:rFonts w:ascii="Arial" w:eastAsia="Liberation Serif" w:hAnsi="Arial" w:cs="Arial"/>
            <w:color w:val="auto"/>
            <w:sz w:val="24"/>
            <w:szCs w:val="24"/>
            <w:u w:val="none"/>
            <w:lang w:val="es-CO"/>
          </w:rPr>
          <w:t>http://jonathanvalencia.wordpress.com/2009/05/22/formato-de-levantamiento-de-requisitos/</w:t>
        </w:r>
      </w:hyperlink>
    </w:p>
    <w:p w:rsidR="00D34576" w:rsidRPr="0002659B" w:rsidRDefault="00D34576" w:rsidP="00D34576">
      <w:pPr>
        <w:jc w:val="both"/>
        <w:rPr>
          <w:rFonts w:ascii="Arial" w:hAnsi="Arial" w:cs="Arial"/>
          <w:sz w:val="24"/>
          <w:szCs w:val="24"/>
        </w:rPr>
      </w:pPr>
    </w:p>
    <w:p w:rsidR="00D34576" w:rsidRPr="0002659B" w:rsidRDefault="00D34576" w:rsidP="00D34576">
      <w:pPr>
        <w:numPr>
          <w:ilvl w:val="0"/>
          <w:numId w:val="32"/>
        </w:numPr>
        <w:tabs>
          <w:tab w:val="left" w:pos="708"/>
        </w:tabs>
        <w:suppressAutoHyphens/>
        <w:spacing w:after="0" w:line="100" w:lineRule="atLeast"/>
        <w:jc w:val="both"/>
        <w:rPr>
          <w:rFonts w:ascii="Arial" w:hAnsi="Arial" w:cs="Arial"/>
          <w:sz w:val="24"/>
          <w:szCs w:val="24"/>
        </w:rPr>
      </w:pPr>
      <w:r w:rsidRPr="0002659B">
        <w:rPr>
          <w:rStyle w:val="InternetLink"/>
          <w:rFonts w:ascii="Arial" w:eastAsia="Liberation Serif" w:hAnsi="Arial" w:cs="Arial"/>
          <w:color w:val="auto"/>
          <w:sz w:val="24"/>
          <w:szCs w:val="24"/>
          <w:u w:val="none"/>
          <w:lang w:val="es-CO"/>
        </w:rPr>
        <w:t xml:space="preserve">Tesis, Marco teórico, Julio 25 de 2011, </w:t>
      </w:r>
      <w:hyperlink r:id="rId21">
        <w:r w:rsidRPr="0002659B">
          <w:rPr>
            <w:rStyle w:val="InternetLink"/>
            <w:rFonts w:ascii="Arial" w:eastAsia="Liberation Serif" w:hAnsi="Arial" w:cs="Arial"/>
            <w:color w:val="auto"/>
            <w:sz w:val="24"/>
            <w:szCs w:val="24"/>
            <w:u w:val="none"/>
            <w:lang w:val="es-CO"/>
          </w:rPr>
          <w:t>http://faga.blogcindario.com/2008/10/00012.html</w:t>
        </w:r>
      </w:hyperlink>
    </w:p>
    <w:p w:rsidR="00D34576" w:rsidRPr="0002659B" w:rsidRDefault="00D34576" w:rsidP="00D34576">
      <w:pPr>
        <w:jc w:val="both"/>
        <w:rPr>
          <w:rFonts w:ascii="Arial" w:hAnsi="Arial" w:cs="Arial"/>
          <w:sz w:val="24"/>
          <w:szCs w:val="24"/>
        </w:rPr>
      </w:pPr>
    </w:p>
    <w:p w:rsidR="00D34576" w:rsidRPr="0002659B" w:rsidRDefault="00D34576" w:rsidP="00D34576">
      <w:pPr>
        <w:numPr>
          <w:ilvl w:val="0"/>
          <w:numId w:val="32"/>
        </w:numPr>
        <w:tabs>
          <w:tab w:val="left" w:pos="708"/>
        </w:tabs>
        <w:suppressAutoHyphens/>
        <w:spacing w:after="0" w:line="100" w:lineRule="atLeast"/>
        <w:jc w:val="both"/>
        <w:rPr>
          <w:rFonts w:ascii="Arial" w:hAnsi="Arial" w:cs="Arial"/>
          <w:sz w:val="24"/>
          <w:szCs w:val="24"/>
        </w:rPr>
      </w:pPr>
      <w:r w:rsidRPr="0002659B">
        <w:rPr>
          <w:rStyle w:val="InternetLink"/>
          <w:rFonts w:ascii="Arial" w:eastAsia="Liberation Serif" w:hAnsi="Arial" w:cs="Arial"/>
          <w:color w:val="auto"/>
          <w:sz w:val="24"/>
          <w:szCs w:val="24"/>
          <w:u w:val="none"/>
          <w:lang w:val="es-CO"/>
        </w:rPr>
        <w:t xml:space="preserve">Sistemas de información en las empresas, Antonio Muñoz </w:t>
      </w:r>
      <w:proofErr w:type="spellStart"/>
      <w:r w:rsidRPr="0002659B">
        <w:rPr>
          <w:rStyle w:val="InternetLink"/>
          <w:rFonts w:ascii="Arial" w:eastAsia="Liberation Serif" w:hAnsi="Arial" w:cs="Arial"/>
          <w:color w:val="auto"/>
          <w:sz w:val="24"/>
          <w:szCs w:val="24"/>
          <w:u w:val="none"/>
          <w:lang w:val="es-CO"/>
        </w:rPr>
        <w:t>Cañate</w:t>
      </w:r>
      <w:proofErr w:type="spellEnd"/>
      <w:r w:rsidRPr="0002659B">
        <w:rPr>
          <w:rStyle w:val="InternetLink"/>
          <w:rFonts w:ascii="Arial" w:eastAsia="Liberation Serif" w:hAnsi="Arial" w:cs="Arial"/>
          <w:color w:val="auto"/>
          <w:sz w:val="24"/>
          <w:szCs w:val="24"/>
          <w:u w:val="none"/>
          <w:lang w:val="es-CO"/>
        </w:rPr>
        <w:t xml:space="preserve">, Julio 31 de 2011,  </w:t>
      </w:r>
      <w:hyperlink r:id="rId22">
        <w:r w:rsidRPr="0002659B">
          <w:rPr>
            <w:rStyle w:val="InternetLink"/>
            <w:rFonts w:ascii="Arial" w:eastAsia="Liberation Serif" w:hAnsi="Arial" w:cs="Arial"/>
            <w:color w:val="auto"/>
            <w:sz w:val="24"/>
            <w:szCs w:val="24"/>
            <w:u w:val="none"/>
            <w:lang w:val="es-CO"/>
          </w:rPr>
          <w:t>http://www.hipertext.net/web/pag251.htm</w:t>
        </w:r>
      </w:hyperlink>
    </w:p>
    <w:p w:rsidR="00D34576" w:rsidRPr="0002659B" w:rsidRDefault="00D34576" w:rsidP="00D34576">
      <w:pPr>
        <w:jc w:val="both"/>
        <w:rPr>
          <w:rFonts w:ascii="Arial" w:hAnsi="Arial" w:cs="Arial"/>
          <w:sz w:val="24"/>
          <w:szCs w:val="24"/>
        </w:rPr>
      </w:pPr>
    </w:p>
    <w:p w:rsidR="00D34576" w:rsidRPr="0002659B" w:rsidRDefault="00D34576" w:rsidP="00D34576">
      <w:pPr>
        <w:pStyle w:val="Prrafodelista"/>
        <w:numPr>
          <w:ilvl w:val="0"/>
          <w:numId w:val="32"/>
        </w:numPr>
        <w:tabs>
          <w:tab w:val="left" w:pos="567"/>
        </w:tabs>
        <w:suppressAutoHyphens/>
        <w:spacing w:after="240" w:line="360" w:lineRule="atLeast"/>
        <w:jc w:val="both"/>
        <w:rPr>
          <w:rFonts w:ascii="Arial" w:hAnsi="Arial" w:cs="Arial"/>
          <w:b/>
          <w:sz w:val="24"/>
          <w:szCs w:val="24"/>
        </w:rPr>
      </w:pPr>
      <w:r w:rsidRPr="0002659B">
        <w:rPr>
          <w:rStyle w:val="InternetLink"/>
          <w:rFonts w:ascii="Arial" w:eastAsia="Liberation Serif" w:hAnsi="Arial" w:cs="Arial"/>
          <w:color w:val="auto"/>
          <w:sz w:val="24"/>
          <w:szCs w:val="24"/>
          <w:u w:val="none"/>
          <w:lang w:val="es-CO"/>
        </w:rPr>
        <w:t xml:space="preserve">Que es un SGBD, Agosto 1 de 2011, </w:t>
      </w:r>
      <w:hyperlink r:id="rId23">
        <w:bookmarkStart w:id="12" w:name="__DdeLink__298_720301639"/>
        <w:bookmarkEnd w:id="12"/>
        <w:r w:rsidRPr="0002659B">
          <w:rPr>
            <w:rStyle w:val="InternetLink"/>
            <w:rFonts w:ascii="Arial" w:eastAsia="Liberation Serif" w:hAnsi="Arial" w:cs="Arial"/>
            <w:color w:val="auto"/>
            <w:sz w:val="24"/>
            <w:szCs w:val="24"/>
            <w:u w:val="none"/>
            <w:lang w:val="es-CO"/>
          </w:rPr>
          <w:t>http://www.cavsi.com/preguntasrespuestas/que-es-un-sistema-gestor-de-bases-de-datos-o-sgbd/</w:t>
        </w:r>
      </w:hyperlink>
    </w:p>
    <w:sectPr w:rsidR="00D34576" w:rsidRPr="0002659B" w:rsidSect="003E1375">
      <w:pgSz w:w="12240" w:h="15840"/>
      <w:pgMar w:top="1701" w:right="1134" w:bottom="1701" w:left="2268"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6329D" w:rsidRDefault="0046329D" w:rsidP="000824E8">
      <w:pPr>
        <w:spacing w:after="0" w:line="240" w:lineRule="auto"/>
      </w:pPr>
      <w:r>
        <w:separator/>
      </w:r>
    </w:p>
  </w:endnote>
  <w:endnote w:type="continuationSeparator" w:id="1">
    <w:p w:rsidR="0046329D" w:rsidRDefault="0046329D" w:rsidP="000824E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00000000" w:usb2="00000000" w:usb3="00000000" w:csb0="000001FF" w:csb1="00000000"/>
  </w:font>
  <w:font w:name="OpenSymbol">
    <w:altName w:val="Times New Roman"/>
    <w:panose1 w:val="00000000000000000000"/>
    <w:charset w:val="00"/>
    <w:family w:val="roman"/>
    <w:notTrueType/>
    <w:pitch w:val="default"/>
    <w:sig w:usb0="00000000" w:usb1="00000000" w:usb2="00000000" w:usb3="00000000" w:csb0="00000000" w:csb1="00000000"/>
  </w:font>
  <w:font w:name="Symbol">
    <w:panose1 w:val="05050102010706020507"/>
    <w:charset w:val="02"/>
    <w:family w:val="roman"/>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3" w:usb1="10000000" w:usb2="00000000" w:usb3="00000000" w:csb0="80000001" w:csb1="00000000"/>
  </w:font>
  <w:font w:name="Liberation Serif">
    <w:altName w:val="MS PMincho"/>
    <w:charset w:val="80"/>
    <w:family w:val="roman"/>
    <w:pitch w:val="variable"/>
    <w:sig w:usb0="00000000" w:usb1="00000000" w:usb2="00000000" w:usb3="00000000" w:csb0="0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Arial">
    <w:panose1 w:val="020B0604020202020204"/>
    <w:charset w:val="00"/>
    <w:family w:val="swiss"/>
    <w:pitch w:val="variable"/>
    <w:sig w:usb0="20002A87" w:usb1="00000000" w:usb2="00000000" w:usb3="00000000" w:csb0="000001FF" w:csb1="00000000"/>
  </w:font>
  <w:font w:name="Droid Sans Fallback">
    <w:altName w:val="MS Mincho"/>
    <w:charset w:val="80"/>
    <w:family w:val="auto"/>
    <w:pitch w:val="variable"/>
    <w:sig w:usb0="00000000" w:usb1="00000000" w:usb2="00000000" w:usb3="00000000" w:csb0="00000000" w:csb1="00000000"/>
  </w:font>
  <w:font w:name="DejaVu Sans">
    <w:altName w:val="MS Mincho"/>
    <w:charset w:val="80"/>
    <w:family w:val="auto"/>
    <w:pitch w:val="variable"/>
    <w:sig w:usb0="00000000" w:usb1="00000000" w:usb2="00000000" w:usb3="00000000" w:csb0="00000000" w:csb1="00000000"/>
  </w:font>
  <w:font w:name="Tahoma">
    <w:panose1 w:val="020B0604030504040204"/>
    <w:charset w:val="00"/>
    <w:family w:val="swiss"/>
    <w:pitch w:val="variable"/>
    <w:sig w:usb0="E1002A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220541"/>
      <w:docPartObj>
        <w:docPartGallery w:val="Page Numbers (Bottom of Page)"/>
        <w:docPartUnique/>
      </w:docPartObj>
    </w:sdtPr>
    <w:sdtContent>
      <w:p w:rsidR="0046329D" w:rsidRDefault="0046329D">
        <w:pPr>
          <w:pStyle w:val="Piedepgina"/>
          <w:jc w:val="center"/>
        </w:pPr>
      </w:p>
      <w:p w:rsidR="0046329D" w:rsidRDefault="00DC47C0">
        <w:pPr>
          <w:pStyle w:val="Piedepgina"/>
          <w:jc w:val="center"/>
        </w:pPr>
        <w:fldSimple w:instr=" PAGE   \* MERGEFORMAT ">
          <w:r w:rsidR="00630D13">
            <w:rPr>
              <w:noProof/>
            </w:rPr>
            <w:t>30</w:t>
          </w:r>
        </w:fldSimple>
      </w:p>
    </w:sdtContent>
  </w:sdt>
  <w:p w:rsidR="0046329D" w:rsidRDefault="0046329D">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6329D" w:rsidRDefault="0046329D" w:rsidP="000824E8">
      <w:pPr>
        <w:spacing w:after="0" w:line="240" w:lineRule="auto"/>
      </w:pPr>
      <w:r>
        <w:separator/>
      </w:r>
    </w:p>
  </w:footnote>
  <w:footnote w:type="continuationSeparator" w:id="1">
    <w:p w:rsidR="0046329D" w:rsidRDefault="0046329D" w:rsidP="000824E8">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2"/>
    <w:multiLevelType w:val="multilevel"/>
    <w:tmpl w:val="00000002"/>
    <w:name w:val="WW8Num2"/>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
    <w:nsid w:val="00000003"/>
    <w:multiLevelType w:val="multilevel"/>
    <w:tmpl w:val="00000003"/>
    <w:name w:val="WW8Num3"/>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
    <w:nsid w:val="00000004"/>
    <w:multiLevelType w:val="multilevel"/>
    <w:tmpl w:val="00000004"/>
    <w:name w:val="WW8Num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nsid w:val="02F47F18"/>
    <w:multiLevelType w:val="multilevel"/>
    <w:tmpl w:val="2FE86630"/>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4">
    <w:nsid w:val="074808B0"/>
    <w:multiLevelType w:val="multilevel"/>
    <w:tmpl w:val="FCD62F38"/>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5">
    <w:nsid w:val="18176A4A"/>
    <w:multiLevelType w:val="hybridMultilevel"/>
    <w:tmpl w:val="C7FA5FB8"/>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nsid w:val="1EA0069A"/>
    <w:multiLevelType w:val="hybridMultilevel"/>
    <w:tmpl w:val="C9ECD984"/>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nsid w:val="1F5D79B8"/>
    <w:multiLevelType w:val="multilevel"/>
    <w:tmpl w:val="B03A0CD8"/>
    <w:lvl w:ilvl="0">
      <w:start w:val="1"/>
      <w:numFmt w:val="bullet"/>
      <w:lvlText w:val=""/>
      <w:lvlJc w:val="left"/>
      <w:pPr>
        <w:ind w:left="11360" w:hanging="360"/>
      </w:pPr>
      <w:rPr>
        <w:rFonts w:ascii="Symbol" w:hAnsi="Symbol" w:cs="Symbol" w:hint="default"/>
      </w:rPr>
    </w:lvl>
    <w:lvl w:ilvl="1">
      <w:start w:val="1"/>
      <w:numFmt w:val="bullet"/>
      <w:lvlText w:val="o"/>
      <w:lvlJc w:val="left"/>
      <w:pPr>
        <w:ind w:left="12080" w:hanging="360"/>
      </w:pPr>
      <w:rPr>
        <w:rFonts w:ascii="Courier New" w:hAnsi="Courier New" w:cs="Courier New" w:hint="default"/>
      </w:rPr>
    </w:lvl>
    <w:lvl w:ilvl="2">
      <w:start w:val="1"/>
      <w:numFmt w:val="bullet"/>
      <w:lvlText w:val=""/>
      <w:lvlJc w:val="left"/>
      <w:pPr>
        <w:ind w:left="12800" w:hanging="360"/>
      </w:pPr>
      <w:rPr>
        <w:rFonts w:ascii="Wingdings" w:hAnsi="Wingdings" w:cs="Wingdings" w:hint="default"/>
      </w:rPr>
    </w:lvl>
    <w:lvl w:ilvl="3">
      <w:start w:val="1"/>
      <w:numFmt w:val="bullet"/>
      <w:lvlText w:val=""/>
      <w:lvlJc w:val="left"/>
      <w:pPr>
        <w:ind w:left="13520" w:hanging="360"/>
      </w:pPr>
      <w:rPr>
        <w:rFonts w:ascii="Symbol" w:hAnsi="Symbol" w:cs="Symbol" w:hint="default"/>
      </w:rPr>
    </w:lvl>
    <w:lvl w:ilvl="4">
      <w:start w:val="1"/>
      <w:numFmt w:val="bullet"/>
      <w:lvlText w:val="o"/>
      <w:lvlJc w:val="left"/>
      <w:pPr>
        <w:ind w:left="14240" w:hanging="360"/>
      </w:pPr>
      <w:rPr>
        <w:rFonts w:ascii="Courier New" w:hAnsi="Courier New" w:cs="Courier New" w:hint="default"/>
      </w:rPr>
    </w:lvl>
    <w:lvl w:ilvl="5">
      <w:start w:val="1"/>
      <w:numFmt w:val="bullet"/>
      <w:lvlText w:val=""/>
      <w:lvlJc w:val="left"/>
      <w:pPr>
        <w:ind w:left="14960" w:hanging="360"/>
      </w:pPr>
      <w:rPr>
        <w:rFonts w:ascii="Wingdings" w:hAnsi="Wingdings" w:cs="Wingdings" w:hint="default"/>
      </w:rPr>
    </w:lvl>
    <w:lvl w:ilvl="6">
      <w:start w:val="1"/>
      <w:numFmt w:val="bullet"/>
      <w:lvlText w:val=""/>
      <w:lvlJc w:val="left"/>
      <w:pPr>
        <w:ind w:left="15680" w:hanging="360"/>
      </w:pPr>
      <w:rPr>
        <w:rFonts w:ascii="Symbol" w:hAnsi="Symbol" w:cs="Symbol" w:hint="default"/>
      </w:rPr>
    </w:lvl>
    <w:lvl w:ilvl="7">
      <w:start w:val="1"/>
      <w:numFmt w:val="bullet"/>
      <w:lvlText w:val="o"/>
      <w:lvlJc w:val="left"/>
      <w:pPr>
        <w:ind w:left="16400" w:hanging="360"/>
      </w:pPr>
      <w:rPr>
        <w:rFonts w:ascii="Courier New" w:hAnsi="Courier New" w:cs="Courier New" w:hint="default"/>
      </w:rPr>
    </w:lvl>
    <w:lvl w:ilvl="8">
      <w:start w:val="1"/>
      <w:numFmt w:val="bullet"/>
      <w:lvlText w:val=""/>
      <w:lvlJc w:val="left"/>
      <w:pPr>
        <w:ind w:left="17120" w:hanging="360"/>
      </w:pPr>
      <w:rPr>
        <w:rFonts w:ascii="Wingdings" w:hAnsi="Wingdings" w:cs="Wingdings" w:hint="default"/>
      </w:rPr>
    </w:lvl>
  </w:abstractNum>
  <w:abstractNum w:abstractNumId="8">
    <w:nsid w:val="203D013F"/>
    <w:multiLevelType w:val="multilevel"/>
    <w:tmpl w:val="15048422"/>
    <w:lvl w:ilvl="0">
      <w:start w:val="1"/>
      <w:numFmt w:val="none"/>
      <w:suff w:val="nothing"/>
      <w:lvlText w:val=""/>
      <w:lvlJc w:val="left"/>
      <w:pPr>
        <w:ind w:left="432" w:hanging="432"/>
      </w:pPr>
    </w:lvl>
    <w:lvl w:ilvl="1">
      <w:start w:val="1"/>
      <w:numFmt w:val="none"/>
      <w:suff w:val="nothing"/>
      <w:lvlText w:val=""/>
      <w:lvlJc w:val="left"/>
      <w:pPr>
        <w:ind w:left="576" w:hanging="576"/>
      </w:p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abstractNum w:abstractNumId="9">
    <w:nsid w:val="20CC6D64"/>
    <w:multiLevelType w:val="multilevel"/>
    <w:tmpl w:val="E8A46780"/>
    <w:lvl w:ilvl="0">
      <w:start w:val="1"/>
      <w:numFmt w:val="bullet"/>
      <w:lvlText w:val=""/>
      <w:lvlJc w:val="left"/>
      <w:pPr>
        <w:ind w:left="1788" w:hanging="360"/>
      </w:pPr>
      <w:rPr>
        <w:rFonts w:ascii="Symbol" w:hAnsi="Symbol" w:cs="Symbol" w:hint="default"/>
      </w:rPr>
    </w:lvl>
    <w:lvl w:ilvl="1">
      <w:start w:val="1"/>
      <w:numFmt w:val="bullet"/>
      <w:lvlText w:val="o"/>
      <w:lvlJc w:val="left"/>
      <w:pPr>
        <w:ind w:left="2508" w:hanging="360"/>
      </w:pPr>
      <w:rPr>
        <w:rFonts w:ascii="Courier New" w:hAnsi="Courier New" w:cs="Courier New" w:hint="default"/>
      </w:rPr>
    </w:lvl>
    <w:lvl w:ilvl="2">
      <w:start w:val="1"/>
      <w:numFmt w:val="bullet"/>
      <w:lvlText w:val=""/>
      <w:lvlJc w:val="left"/>
      <w:pPr>
        <w:ind w:left="3228" w:hanging="360"/>
      </w:pPr>
      <w:rPr>
        <w:rFonts w:ascii="Wingdings" w:hAnsi="Wingdings" w:cs="Wingdings" w:hint="default"/>
      </w:rPr>
    </w:lvl>
    <w:lvl w:ilvl="3">
      <w:start w:val="1"/>
      <w:numFmt w:val="bullet"/>
      <w:lvlText w:val=""/>
      <w:lvlJc w:val="left"/>
      <w:pPr>
        <w:ind w:left="3948" w:hanging="360"/>
      </w:pPr>
      <w:rPr>
        <w:rFonts w:ascii="Symbol" w:hAnsi="Symbol" w:cs="Symbol" w:hint="default"/>
      </w:rPr>
    </w:lvl>
    <w:lvl w:ilvl="4">
      <w:start w:val="1"/>
      <w:numFmt w:val="bullet"/>
      <w:lvlText w:val="o"/>
      <w:lvlJc w:val="left"/>
      <w:pPr>
        <w:ind w:left="4668" w:hanging="360"/>
      </w:pPr>
      <w:rPr>
        <w:rFonts w:ascii="Courier New" w:hAnsi="Courier New" w:cs="Courier New" w:hint="default"/>
      </w:rPr>
    </w:lvl>
    <w:lvl w:ilvl="5">
      <w:start w:val="1"/>
      <w:numFmt w:val="bullet"/>
      <w:lvlText w:val=""/>
      <w:lvlJc w:val="left"/>
      <w:pPr>
        <w:ind w:left="5388" w:hanging="360"/>
      </w:pPr>
      <w:rPr>
        <w:rFonts w:ascii="Wingdings" w:hAnsi="Wingdings" w:cs="Wingdings" w:hint="default"/>
      </w:rPr>
    </w:lvl>
    <w:lvl w:ilvl="6">
      <w:start w:val="1"/>
      <w:numFmt w:val="bullet"/>
      <w:lvlText w:val=""/>
      <w:lvlJc w:val="left"/>
      <w:pPr>
        <w:ind w:left="6108" w:hanging="360"/>
      </w:pPr>
      <w:rPr>
        <w:rFonts w:ascii="Symbol" w:hAnsi="Symbol" w:cs="Symbol" w:hint="default"/>
      </w:rPr>
    </w:lvl>
    <w:lvl w:ilvl="7">
      <w:start w:val="1"/>
      <w:numFmt w:val="bullet"/>
      <w:lvlText w:val="o"/>
      <w:lvlJc w:val="left"/>
      <w:pPr>
        <w:ind w:left="6828" w:hanging="360"/>
      </w:pPr>
      <w:rPr>
        <w:rFonts w:ascii="Courier New" w:hAnsi="Courier New" w:cs="Courier New" w:hint="default"/>
      </w:rPr>
    </w:lvl>
    <w:lvl w:ilvl="8">
      <w:start w:val="1"/>
      <w:numFmt w:val="bullet"/>
      <w:lvlText w:val=""/>
      <w:lvlJc w:val="left"/>
      <w:pPr>
        <w:ind w:left="7548" w:hanging="360"/>
      </w:pPr>
      <w:rPr>
        <w:rFonts w:ascii="Wingdings" w:hAnsi="Wingdings" w:cs="Wingdings" w:hint="default"/>
      </w:rPr>
    </w:lvl>
  </w:abstractNum>
  <w:abstractNum w:abstractNumId="10">
    <w:nsid w:val="245B6B94"/>
    <w:multiLevelType w:val="multilevel"/>
    <w:tmpl w:val="85047802"/>
    <w:lvl w:ilvl="0">
      <w:start w:val="1"/>
      <w:numFmt w:val="bullet"/>
      <w:lvlText w:val=""/>
      <w:lvlJc w:val="left"/>
      <w:pPr>
        <w:ind w:left="720" w:hanging="360"/>
      </w:pPr>
      <w:rPr>
        <w:rFonts w:ascii="Symbol" w:hAnsi="Symbol" w:hint="default"/>
      </w:rPr>
    </w:lvl>
    <w:lvl w:ilvl="1">
      <w:start w:val="1"/>
      <w:numFmt w:val="bullet"/>
      <w:lvlText w:val="◦"/>
      <w:lvlJc w:val="left"/>
      <w:pPr>
        <w:ind w:left="1080" w:hanging="360"/>
      </w:pPr>
      <w:rPr>
        <w:rFonts w:ascii="OpenSymbol" w:hAnsi="OpenSymbol" w:cs="OpenSymbol" w:hint="default"/>
      </w:rPr>
    </w:lvl>
    <w:lvl w:ilvl="2">
      <w:start w:val="1"/>
      <w:numFmt w:val="bullet"/>
      <w:lvlText w:val="▪"/>
      <w:lvlJc w:val="left"/>
      <w:pPr>
        <w:ind w:left="1440" w:hanging="360"/>
      </w:pPr>
      <w:rPr>
        <w:rFonts w:ascii="OpenSymbol" w:hAnsi="OpenSymbol" w:cs="OpenSymbol" w:hint="default"/>
      </w:rPr>
    </w:lvl>
    <w:lvl w:ilvl="3">
      <w:start w:val="1"/>
      <w:numFmt w:val="bullet"/>
      <w:lvlText w:val=""/>
      <w:lvlJc w:val="left"/>
      <w:pPr>
        <w:ind w:left="1800" w:hanging="360"/>
      </w:pPr>
      <w:rPr>
        <w:rFonts w:ascii="Wingdings 2" w:hAnsi="Wingdings 2" w:cs="Wingdings 2" w:hint="default"/>
      </w:rPr>
    </w:lvl>
    <w:lvl w:ilvl="4">
      <w:start w:val="1"/>
      <w:numFmt w:val="bullet"/>
      <w:lvlText w:val="◦"/>
      <w:lvlJc w:val="left"/>
      <w:pPr>
        <w:ind w:left="2160" w:hanging="360"/>
      </w:pPr>
      <w:rPr>
        <w:rFonts w:ascii="OpenSymbol" w:hAnsi="OpenSymbol" w:cs="OpenSymbol" w:hint="default"/>
      </w:rPr>
    </w:lvl>
    <w:lvl w:ilvl="5">
      <w:start w:val="1"/>
      <w:numFmt w:val="bullet"/>
      <w:lvlText w:val="▪"/>
      <w:lvlJc w:val="left"/>
      <w:pPr>
        <w:ind w:left="2520" w:hanging="360"/>
      </w:pPr>
      <w:rPr>
        <w:rFonts w:ascii="OpenSymbol" w:hAnsi="OpenSymbol" w:cs="OpenSymbol" w:hint="default"/>
      </w:rPr>
    </w:lvl>
    <w:lvl w:ilvl="6">
      <w:start w:val="1"/>
      <w:numFmt w:val="bullet"/>
      <w:lvlText w:val=""/>
      <w:lvlJc w:val="left"/>
      <w:pPr>
        <w:ind w:left="2880" w:hanging="360"/>
      </w:pPr>
      <w:rPr>
        <w:rFonts w:ascii="Wingdings 2" w:hAnsi="Wingdings 2" w:cs="Wingdings 2" w:hint="default"/>
      </w:rPr>
    </w:lvl>
    <w:lvl w:ilvl="7">
      <w:start w:val="1"/>
      <w:numFmt w:val="bullet"/>
      <w:lvlText w:val="◦"/>
      <w:lvlJc w:val="left"/>
      <w:pPr>
        <w:ind w:left="3240" w:hanging="360"/>
      </w:pPr>
      <w:rPr>
        <w:rFonts w:ascii="OpenSymbol" w:hAnsi="OpenSymbol" w:cs="OpenSymbol" w:hint="default"/>
      </w:rPr>
    </w:lvl>
    <w:lvl w:ilvl="8">
      <w:start w:val="1"/>
      <w:numFmt w:val="bullet"/>
      <w:lvlText w:val="▪"/>
      <w:lvlJc w:val="left"/>
      <w:pPr>
        <w:ind w:left="3600" w:hanging="360"/>
      </w:pPr>
      <w:rPr>
        <w:rFonts w:ascii="OpenSymbol" w:hAnsi="OpenSymbol" w:cs="OpenSymbol" w:hint="default"/>
      </w:rPr>
    </w:lvl>
  </w:abstractNum>
  <w:abstractNum w:abstractNumId="11">
    <w:nsid w:val="28394723"/>
    <w:multiLevelType w:val="multilevel"/>
    <w:tmpl w:val="7BE200B4"/>
    <w:lvl w:ilvl="0">
      <w:start w:val="1"/>
      <w:numFmt w:val="bullet"/>
      <w:lvlText w:val=""/>
      <w:lvlJc w:val="left"/>
      <w:pPr>
        <w:ind w:left="720" w:hanging="360"/>
      </w:pPr>
      <w:rPr>
        <w:rFonts w:ascii="Wingdings 2" w:hAnsi="Wingdings 2" w:cs="Wingdings 2" w:hint="default"/>
      </w:rPr>
    </w:lvl>
    <w:lvl w:ilvl="1">
      <w:start w:val="1"/>
      <w:numFmt w:val="bullet"/>
      <w:lvlText w:val="◦"/>
      <w:lvlJc w:val="left"/>
      <w:pPr>
        <w:ind w:left="1080" w:hanging="360"/>
      </w:pPr>
      <w:rPr>
        <w:rFonts w:ascii="OpenSymbol" w:hAnsi="OpenSymbol" w:cs="OpenSymbol" w:hint="default"/>
      </w:rPr>
    </w:lvl>
    <w:lvl w:ilvl="2">
      <w:start w:val="1"/>
      <w:numFmt w:val="bullet"/>
      <w:lvlText w:val="▪"/>
      <w:lvlJc w:val="left"/>
      <w:pPr>
        <w:ind w:left="1440" w:hanging="360"/>
      </w:pPr>
      <w:rPr>
        <w:rFonts w:ascii="OpenSymbol" w:hAnsi="OpenSymbol" w:cs="OpenSymbol" w:hint="default"/>
      </w:rPr>
    </w:lvl>
    <w:lvl w:ilvl="3">
      <w:start w:val="1"/>
      <w:numFmt w:val="bullet"/>
      <w:lvlText w:val=""/>
      <w:lvlJc w:val="left"/>
      <w:pPr>
        <w:ind w:left="1800" w:hanging="360"/>
      </w:pPr>
      <w:rPr>
        <w:rFonts w:ascii="Wingdings 2" w:hAnsi="Wingdings 2" w:cs="Wingdings 2" w:hint="default"/>
      </w:rPr>
    </w:lvl>
    <w:lvl w:ilvl="4">
      <w:start w:val="1"/>
      <w:numFmt w:val="bullet"/>
      <w:lvlText w:val="◦"/>
      <w:lvlJc w:val="left"/>
      <w:pPr>
        <w:ind w:left="2160" w:hanging="360"/>
      </w:pPr>
      <w:rPr>
        <w:rFonts w:ascii="OpenSymbol" w:hAnsi="OpenSymbol" w:cs="OpenSymbol" w:hint="default"/>
      </w:rPr>
    </w:lvl>
    <w:lvl w:ilvl="5">
      <w:start w:val="1"/>
      <w:numFmt w:val="bullet"/>
      <w:lvlText w:val="▪"/>
      <w:lvlJc w:val="left"/>
      <w:pPr>
        <w:ind w:left="2520" w:hanging="360"/>
      </w:pPr>
      <w:rPr>
        <w:rFonts w:ascii="OpenSymbol" w:hAnsi="OpenSymbol" w:cs="OpenSymbol" w:hint="default"/>
      </w:rPr>
    </w:lvl>
    <w:lvl w:ilvl="6">
      <w:start w:val="1"/>
      <w:numFmt w:val="bullet"/>
      <w:lvlText w:val=""/>
      <w:lvlJc w:val="left"/>
      <w:pPr>
        <w:ind w:left="2880" w:hanging="360"/>
      </w:pPr>
      <w:rPr>
        <w:rFonts w:ascii="Wingdings 2" w:hAnsi="Wingdings 2" w:cs="Wingdings 2" w:hint="default"/>
      </w:rPr>
    </w:lvl>
    <w:lvl w:ilvl="7">
      <w:start w:val="1"/>
      <w:numFmt w:val="bullet"/>
      <w:lvlText w:val="◦"/>
      <w:lvlJc w:val="left"/>
      <w:pPr>
        <w:ind w:left="3240" w:hanging="360"/>
      </w:pPr>
      <w:rPr>
        <w:rFonts w:ascii="OpenSymbol" w:hAnsi="OpenSymbol" w:cs="OpenSymbol" w:hint="default"/>
      </w:rPr>
    </w:lvl>
    <w:lvl w:ilvl="8">
      <w:start w:val="1"/>
      <w:numFmt w:val="bullet"/>
      <w:lvlText w:val="▪"/>
      <w:lvlJc w:val="left"/>
      <w:pPr>
        <w:ind w:left="3600" w:hanging="360"/>
      </w:pPr>
      <w:rPr>
        <w:rFonts w:ascii="OpenSymbol" w:hAnsi="OpenSymbol" w:cs="OpenSymbol" w:hint="default"/>
      </w:rPr>
    </w:lvl>
  </w:abstractNum>
  <w:abstractNum w:abstractNumId="12">
    <w:nsid w:val="295B4CAE"/>
    <w:multiLevelType w:val="multilevel"/>
    <w:tmpl w:val="F1140E36"/>
    <w:lvl w:ilvl="0">
      <w:start w:val="1"/>
      <w:numFmt w:val="bullet"/>
      <w:lvlText w:val=""/>
      <w:lvlJc w:val="left"/>
      <w:pPr>
        <w:ind w:left="1428" w:hanging="360"/>
      </w:pPr>
      <w:rPr>
        <w:rFonts w:ascii="Symbol" w:hAnsi="Symbol" w:cs="Symbol" w:hint="default"/>
      </w:rPr>
    </w:lvl>
    <w:lvl w:ilvl="1">
      <w:start w:val="1"/>
      <w:numFmt w:val="bullet"/>
      <w:lvlText w:val="o"/>
      <w:lvlJc w:val="left"/>
      <w:pPr>
        <w:ind w:left="2148" w:hanging="360"/>
      </w:pPr>
      <w:rPr>
        <w:rFonts w:ascii="Courier New" w:hAnsi="Courier New" w:cs="Courier New" w:hint="default"/>
      </w:rPr>
    </w:lvl>
    <w:lvl w:ilvl="2">
      <w:start w:val="1"/>
      <w:numFmt w:val="bullet"/>
      <w:lvlText w:val=""/>
      <w:lvlJc w:val="left"/>
      <w:pPr>
        <w:ind w:left="2868" w:hanging="360"/>
      </w:pPr>
      <w:rPr>
        <w:rFonts w:ascii="Wingdings" w:hAnsi="Wingdings" w:cs="Wingdings" w:hint="default"/>
      </w:rPr>
    </w:lvl>
    <w:lvl w:ilvl="3">
      <w:start w:val="1"/>
      <w:numFmt w:val="bullet"/>
      <w:lvlText w:val=""/>
      <w:lvlJc w:val="left"/>
      <w:pPr>
        <w:ind w:left="3588" w:hanging="360"/>
      </w:pPr>
      <w:rPr>
        <w:rFonts w:ascii="Symbol" w:hAnsi="Symbol" w:cs="Symbol" w:hint="default"/>
      </w:rPr>
    </w:lvl>
    <w:lvl w:ilvl="4">
      <w:start w:val="1"/>
      <w:numFmt w:val="bullet"/>
      <w:lvlText w:val="o"/>
      <w:lvlJc w:val="left"/>
      <w:pPr>
        <w:ind w:left="4308" w:hanging="360"/>
      </w:pPr>
      <w:rPr>
        <w:rFonts w:ascii="Courier New" w:hAnsi="Courier New" w:cs="Courier New" w:hint="default"/>
      </w:rPr>
    </w:lvl>
    <w:lvl w:ilvl="5">
      <w:start w:val="1"/>
      <w:numFmt w:val="bullet"/>
      <w:lvlText w:val=""/>
      <w:lvlJc w:val="left"/>
      <w:pPr>
        <w:ind w:left="5028" w:hanging="360"/>
      </w:pPr>
      <w:rPr>
        <w:rFonts w:ascii="Wingdings" w:hAnsi="Wingdings" w:cs="Wingdings" w:hint="default"/>
      </w:rPr>
    </w:lvl>
    <w:lvl w:ilvl="6">
      <w:start w:val="1"/>
      <w:numFmt w:val="bullet"/>
      <w:lvlText w:val=""/>
      <w:lvlJc w:val="left"/>
      <w:pPr>
        <w:ind w:left="5748" w:hanging="360"/>
      </w:pPr>
      <w:rPr>
        <w:rFonts w:ascii="Symbol" w:hAnsi="Symbol" w:cs="Symbol" w:hint="default"/>
      </w:rPr>
    </w:lvl>
    <w:lvl w:ilvl="7">
      <w:start w:val="1"/>
      <w:numFmt w:val="bullet"/>
      <w:lvlText w:val="o"/>
      <w:lvlJc w:val="left"/>
      <w:pPr>
        <w:ind w:left="6468" w:hanging="360"/>
      </w:pPr>
      <w:rPr>
        <w:rFonts w:ascii="Courier New" w:hAnsi="Courier New" w:cs="Courier New" w:hint="default"/>
      </w:rPr>
    </w:lvl>
    <w:lvl w:ilvl="8">
      <w:start w:val="1"/>
      <w:numFmt w:val="bullet"/>
      <w:lvlText w:val=""/>
      <w:lvlJc w:val="left"/>
      <w:pPr>
        <w:ind w:left="7188" w:hanging="360"/>
      </w:pPr>
      <w:rPr>
        <w:rFonts w:ascii="Wingdings" w:hAnsi="Wingdings" w:cs="Wingdings" w:hint="default"/>
      </w:rPr>
    </w:lvl>
  </w:abstractNum>
  <w:abstractNum w:abstractNumId="13">
    <w:nsid w:val="2B477D72"/>
    <w:multiLevelType w:val="multilevel"/>
    <w:tmpl w:val="42C86782"/>
    <w:lvl w:ilvl="0">
      <w:start w:val="1"/>
      <w:numFmt w:val="bullet"/>
      <w:lvlText w:val=""/>
      <w:lvlJc w:val="left"/>
      <w:pPr>
        <w:ind w:left="720" w:hanging="360"/>
      </w:pPr>
      <w:rPr>
        <w:rFonts w:ascii="Symbol" w:hAnsi="Symbol" w:hint="default"/>
      </w:rPr>
    </w:lvl>
    <w:lvl w:ilvl="1">
      <w:start w:val="1"/>
      <w:numFmt w:val="bullet"/>
      <w:lvlText w:val="◦"/>
      <w:lvlJc w:val="left"/>
      <w:pPr>
        <w:ind w:left="1080" w:hanging="360"/>
      </w:pPr>
      <w:rPr>
        <w:rFonts w:ascii="OpenSymbol" w:hAnsi="OpenSymbol" w:cs="OpenSymbol" w:hint="default"/>
      </w:rPr>
    </w:lvl>
    <w:lvl w:ilvl="2">
      <w:start w:val="1"/>
      <w:numFmt w:val="bullet"/>
      <w:lvlText w:val="▪"/>
      <w:lvlJc w:val="left"/>
      <w:pPr>
        <w:ind w:left="1440" w:hanging="360"/>
      </w:pPr>
      <w:rPr>
        <w:rFonts w:ascii="OpenSymbol" w:hAnsi="OpenSymbol" w:cs="OpenSymbol" w:hint="default"/>
      </w:rPr>
    </w:lvl>
    <w:lvl w:ilvl="3">
      <w:start w:val="1"/>
      <w:numFmt w:val="bullet"/>
      <w:lvlText w:val=""/>
      <w:lvlJc w:val="left"/>
      <w:pPr>
        <w:ind w:left="1800" w:hanging="360"/>
      </w:pPr>
      <w:rPr>
        <w:rFonts w:ascii="Wingdings 2" w:hAnsi="Wingdings 2" w:cs="Wingdings 2" w:hint="default"/>
      </w:rPr>
    </w:lvl>
    <w:lvl w:ilvl="4">
      <w:start w:val="1"/>
      <w:numFmt w:val="bullet"/>
      <w:lvlText w:val="◦"/>
      <w:lvlJc w:val="left"/>
      <w:pPr>
        <w:ind w:left="2160" w:hanging="360"/>
      </w:pPr>
      <w:rPr>
        <w:rFonts w:ascii="OpenSymbol" w:hAnsi="OpenSymbol" w:cs="OpenSymbol" w:hint="default"/>
      </w:rPr>
    </w:lvl>
    <w:lvl w:ilvl="5">
      <w:start w:val="1"/>
      <w:numFmt w:val="bullet"/>
      <w:lvlText w:val="▪"/>
      <w:lvlJc w:val="left"/>
      <w:pPr>
        <w:ind w:left="2520" w:hanging="360"/>
      </w:pPr>
      <w:rPr>
        <w:rFonts w:ascii="OpenSymbol" w:hAnsi="OpenSymbol" w:cs="OpenSymbol" w:hint="default"/>
      </w:rPr>
    </w:lvl>
    <w:lvl w:ilvl="6">
      <w:start w:val="1"/>
      <w:numFmt w:val="bullet"/>
      <w:lvlText w:val=""/>
      <w:lvlJc w:val="left"/>
      <w:pPr>
        <w:ind w:left="2880" w:hanging="360"/>
      </w:pPr>
      <w:rPr>
        <w:rFonts w:ascii="Wingdings 2" w:hAnsi="Wingdings 2" w:cs="Wingdings 2" w:hint="default"/>
      </w:rPr>
    </w:lvl>
    <w:lvl w:ilvl="7">
      <w:start w:val="1"/>
      <w:numFmt w:val="bullet"/>
      <w:lvlText w:val="◦"/>
      <w:lvlJc w:val="left"/>
      <w:pPr>
        <w:ind w:left="3240" w:hanging="360"/>
      </w:pPr>
      <w:rPr>
        <w:rFonts w:ascii="OpenSymbol" w:hAnsi="OpenSymbol" w:cs="OpenSymbol" w:hint="default"/>
      </w:rPr>
    </w:lvl>
    <w:lvl w:ilvl="8">
      <w:start w:val="1"/>
      <w:numFmt w:val="bullet"/>
      <w:lvlText w:val="▪"/>
      <w:lvlJc w:val="left"/>
      <w:pPr>
        <w:ind w:left="3600" w:hanging="360"/>
      </w:pPr>
      <w:rPr>
        <w:rFonts w:ascii="OpenSymbol" w:hAnsi="OpenSymbol" w:cs="OpenSymbol" w:hint="default"/>
      </w:rPr>
    </w:lvl>
  </w:abstractNum>
  <w:abstractNum w:abstractNumId="14">
    <w:nsid w:val="2DF545AF"/>
    <w:multiLevelType w:val="multilevel"/>
    <w:tmpl w:val="F65006D8"/>
    <w:lvl w:ilvl="0">
      <w:start w:val="1"/>
      <w:numFmt w:val="bullet"/>
      <w:lvlText w:val=""/>
      <w:lvlJc w:val="left"/>
      <w:pPr>
        <w:ind w:left="720" w:hanging="360"/>
      </w:pPr>
      <w:rPr>
        <w:rFonts w:ascii="Wingdings 2" w:hAnsi="Wingdings 2" w:cs="Wingdings 2" w:hint="default"/>
      </w:rPr>
    </w:lvl>
    <w:lvl w:ilvl="1">
      <w:start w:val="1"/>
      <w:numFmt w:val="bullet"/>
      <w:lvlText w:val="◦"/>
      <w:lvlJc w:val="left"/>
      <w:pPr>
        <w:ind w:left="1080" w:hanging="360"/>
      </w:pPr>
      <w:rPr>
        <w:rFonts w:ascii="OpenSymbol" w:hAnsi="OpenSymbol" w:cs="OpenSymbol" w:hint="default"/>
      </w:rPr>
    </w:lvl>
    <w:lvl w:ilvl="2">
      <w:start w:val="1"/>
      <w:numFmt w:val="bullet"/>
      <w:lvlText w:val="▪"/>
      <w:lvlJc w:val="left"/>
      <w:pPr>
        <w:ind w:left="1440" w:hanging="360"/>
      </w:pPr>
      <w:rPr>
        <w:rFonts w:ascii="OpenSymbol" w:hAnsi="OpenSymbol" w:cs="OpenSymbol" w:hint="default"/>
      </w:rPr>
    </w:lvl>
    <w:lvl w:ilvl="3">
      <w:start w:val="1"/>
      <w:numFmt w:val="bullet"/>
      <w:lvlText w:val=""/>
      <w:lvlJc w:val="left"/>
      <w:pPr>
        <w:ind w:left="1800" w:hanging="360"/>
      </w:pPr>
      <w:rPr>
        <w:rFonts w:ascii="Wingdings 2" w:hAnsi="Wingdings 2" w:cs="Wingdings 2" w:hint="default"/>
      </w:rPr>
    </w:lvl>
    <w:lvl w:ilvl="4">
      <w:start w:val="1"/>
      <w:numFmt w:val="bullet"/>
      <w:lvlText w:val="◦"/>
      <w:lvlJc w:val="left"/>
      <w:pPr>
        <w:ind w:left="2160" w:hanging="360"/>
      </w:pPr>
      <w:rPr>
        <w:rFonts w:ascii="OpenSymbol" w:hAnsi="OpenSymbol" w:cs="OpenSymbol" w:hint="default"/>
      </w:rPr>
    </w:lvl>
    <w:lvl w:ilvl="5">
      <w:start w:val="1"/>
      <w:numFmt w:val="bullet"/>
      <w:lvlText w:val="▪"/>
      <w:lvlJc w:val="left"/>
      <w:pPr>
        <w:ind w:left="2520" w:hanging="360"/>
      </w:pPr>
      <w:rPr>
        <w:rFonts w:ascii="OpenSymbol" w:hAnsi="OpenSymbol" w:cs="OpenSymbol" w:hint="default"/>
      </w:rPr>
    </w:lvl>
    <w:lvl w:ilvl="6">
      <w:start w:val="1"/>
      <w:numFmt w:val="bullet"/>
      <w:lvlText w:val=""/>
      <w:lvlJc w:val="left"/>
      <w:pPr>
        <w:ind w:left="2880" w:hanging="360"/>
      </w:pPr>
      <w:rPr>
        <w:rFonts w:ascii="Wingdings 2" w:hAnsi="Wingdings 2" w:cs="Wingdings 2" w:hint="default"/>
      </w:rPr>
    </w:lvl>
    <w:lvl w:ilvl="7">
      <w:start w:val="1"/>
      <w:numFmt w:val="bullet"/>
      <w:lvlText w:val="◦"/>
      <w:lvlJc w:val="left"/>
      <w:pPr>
        <w:ind w:left="3240" w:hanging="360"/>
      </w:pPr>
      <w:rPr>
        <w:rFonts w:ascii="OpenSymbol" w:hAnsi="OpenSymbol" w:cs="OpenSymbol" w:hint="default"/>
      </w:rPr>
    </w:lvl>
    <w:lvl w:ilvl="8">
      <w:start w:val="1"/>
      <w:numFmt w:val="bullet"/>
      <w:lvlText w:val="▪"/>
      <w:lvlJc w:val="left"/>
      <w:pPr>
        <w:ind w:left="3600" w:hanging="360"/>
      </w:pPr>
      <w:rPr>
        <w:rFonts w:ascii="OpenSymbol" w:hAnsi="OpenSymbol" w:cs="OpenSymbol" w:hint="default"/>
      </w:rPr>
    </w:lvl>
  </w:abstractNum>
  <w:abstractNum w:abstractNumId="15">
    <w:nsid w:val="36010E3E"/>
    <w:multiLevelType w:val="multilevel"/>
    <w:tmpl w:val="27B6DA1E"/>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6">
    <w:nsid w:val="383208D3"/>
    <w:multiLevelType w:val="multilevel"/>
    <w:tmpl w:val="7BE200B4"/>
    <w:lvl w:ilvl="0">
      <w:start w:val="1"/>
      <w:numFmt w:val="bullet"/>
      <w:lvlText w:val=""/>
      <w:lvlJc w:val="left"/>
      <w:pPr>
        <w:ind w:left="720" w:hanging="360"/>
      </w:pPr>
      <w:rPr>
        <w:rFonts w:ascii="Wingdings 2" w:hAnsi="Wingdings 2" w:cs="Wingdings 2" w:hint="default"/>
      </w:rPr>
    </w:lvl>
    <w:lvl w:ilvl="1">
      <w:start w:val="1"/>
      <w:numFmt w:val="bullet"/>
      <w:lvlText w:val="◦"/>
      <w:lvlJc w:val="left"/>
      <w:pPr>
        <w:ind w:left="1080" w:hanging="360"/>
      </w:pPr>
      <w:rPr>
        <w:rFonts w:ascii="OpenSymbol" w:hAnsi="OpenSymbol" w:cs="OpenSymbol" w:hint="default"/>
      </w:rPr>
    </w:lvl>
    <w:lvl w:ilvl="2">
      <w:start w:val="1"/>
      <w:numFmt w:val="bullet"/>
      <w:lvlText w:val="▪"/>
      <w:lvlJc w:val="left"/>
      <w:pPr>
        <w:ind w:left="1440" w:hanging="360"/>
      </w:pPr>
      <w:rPr>
        <w:rFonts w:ascii="OpenSymbol" w:hAnsi="OpenSymbol" w:cs="OpenSymbol" w:hint="default"/>
      </w:rPr>
    </w:lvl>
    <w:lvl w:ilvl="3">
      <w:start w:val="1"/>
      <w:numFmt w:val="bullet"/>
      <w:lvlText w:val=""/>
      <w:lvlJc w:val="left"/>
      <w:pPr>
        <w:ind w:left="1800" w:hanging="360"/>
      </w:pPr>
      <w:rPr>
        <w:rFonts w:ascii="Wingdings 2" w:hAnsi="Wingdings 2" w:cs="Wingdings 2" w:hint="default"/>
      </w:rPr>
    </w:lvl>
    <w:lvl w:ilvl="4">
      <w:start w:val="1"/>
      <w:numFmt w:val="bullet"/>
      <w:lvlText w:val="◦"/>
      <w:lvlJc w:val="left"/>
      <w:pPr>
        <w:ind w:left="2160" w:hanging="360"/>
      </w:pPr>
      <w:rPr>
        <w:rFonts w:ascii="OpenSymbol" w:hAnsi="OpenSymbol" w:cs="OpenSymbol" w:hint="default"/>
      </w:rPr>
    </w:lvl>
    <w:lvl w:ilvl="5">
      <w:start w:val="1"/>
      <w:numFmt w:val="bullet"/>
      <w:lvlText w:val="▪"/>
      <w:lvlJc w:val="left"/>
      <w:pPr>
        <w:ind w:left="2520" w:hanging="360"/>
      </w:pPr>
      <w:rPr>
        <w:rFonts w:ascii="OpenSymbol" w:hAnsi="OpenSymbol" w:cs="OpenSymbol" w:hint="default"/>
      </w:rPr>
    </w:lvl>
    <w:lvl w:ilvl="6">
      <w:start w:val="1"/>
      <w:numFmt w:val="bullet"/>
      <w:lvlText w:val=""/>
      <w:lvlJc w:val="left"/>
      <w:pPr>
        <w:ind w:left="2880" w:hanging="360"/>
      </w:pPr>
      <w:rPr>
        <w:rFonts w:ascii="Wingdings 2" w:hAnsi="Wingdings 2" w:cs="Wingdings 2" w:hint="default"/>
      </w:rPr>
    </w:lvl>
    <w:lvl w:ilvl="7">
      <w:start w:val="1"/>
      <w:numFmt w:val="bullet"/>
      <w:lvlText w:val="◦"/>
      <w:lvlJc w:val="left"/>
      <w:pPr>
        <w:ind w:left="3240" w:hanging="360"/>
      </w:pPr>
      <w:rPr>
        <w:rFonts w:ascii="OpenSymbol" w:hAnsi="OpenSymbol" w:cs="OpenSymbol" w:hint="default"/>
      </w:rPr>
    </w:lvl>
    <w:lvl w:ilvl="8">
      <w:start w:val="1"/>
      <w:numFmt w:val="bullet"/>
      <w:lvlText w:val="▪"/>
      <w:lvlJc w:val="left"/>
      <w:pPr>
        <w:ind w:left="3600" w:hanging="360"/>
      </w:pPr>
      <w:rPr>
        <w:rFonts w:ascii="OpenSymbol" w:hAnsi="OpenSymbol" w:cs="OpenSymbol" w:hint="default"/>
      </w:rPr>
    </w:lvl>
  </w:abstractNum>
  <w:abstractNum w:abstractNumId="17">
    <w:nsid w:val="3CFF3146"/>
    <w:multiLevelType w:val="multilevel"/>
    <w:tmpl w:val="02363FAC"/>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18">
    <w:nsid w:val="3F57290E"/>
    <w:multiLevelType w:val="multilevel"/>
    <w:tmpl w:val="83105BFE"/>
    <w:lvl w:ilvl="0">
      <w:start w:val="1"/>
      <w:numFmt w:val="none"/>
      <w:suff w:val="nothing"/>
      <w:lvlText w:val=""/>
      <w:lvlJc w:val="left"/>
      <w:pPr>
        <w:ind w:left="432" w:hanging="432"/>
      </w:pPr>
    </w:lvl>
    <w:lvl w:ilvl="1">
      <w:start w:val="1"/>
      <w:numFmt w:val="none"/>
      <w:suff w:val="nothing"/>
      <w:lvlText w:val=""/>
      <w:lvlJc w:val="left"/>
      <w:pPr>
        <w:ind w:left="576" w:hanging="576"/>
      </w:p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abstractNum w:abstractNumId="19">
    <w:nsid w:val="428B0AF8"/>
    <w:multiLevelType w:val="multilevel"/>
    <w:tmpl w:val="F2FAF0CC"/>
    <w:lvl w:ilvl="0">
      <w:start w:val="1"/>
      <w:numFmt w:val="none"/>
      <w:suff w:val="nothing"/>
      <w:lvlText w:val=""/>
      <w:lvlJc w:val="left"/>
      <w:pPr>
        <w:ind w:left="432" w:hanging="432"/>
      </w:pPr>
    </w:lvl>
    <w:lvl w:ilvl="1">
      <w:start w:val="1"/>
      <w:numFmt w:val="none"/>
      <w:suff w:val="nothing"/>
      <w:lvlText w:val=""/>
      <w:lvlJc w:val="left"/>
      <w:pPr>
        <w:ind w:left="576" w:hanging="576"/>
      </w:p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abstractNum w:abstractNumId="20">
    <w:nsid w:val="46AD26C6"/>
    <w:multiLevelType w:val="multilevel"/>
    <w:tmpl w:val="448640E6"/>
    <w:lvl w:ilvl="0">
      <w:start w:val="1"/>
      <w:numFmt w:val="bullet"/>
      <w:lvlText w:val=""/>
      <w:lvlJc w:val="left"/>
      <w:pPr>
        <w:ind w:left="1429" w:hanging="360"/>
      </w:pPr>
      <w:rPr>
        <w:rFonts w:ascii="Symbol" w:hAnsi="Symbol" w:cs="Symbol"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cs="Wingdings" w:hint="default"/>
      </w:rPr>
    </w:lvl>
    <w:lvl w:ilvl="3">
      <w:start w:val="1"/>
      <w:numFmt w:val="bullet"/>
      <w:lvlText w:val=""/>
      <w:lvlJc w:val="left"/>
      <w:pPr>
        <w:ind w:left="3589" w:hanging="360"/>
      </w:pPr>
      <w:rPr>
        <w:rFonts w:ascii="Symbol" w:hAnsi="Symbol" w:cs="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cs="Wingdings" w:hint="default"/>
      </w:rPr>
    </w:lvl>
    <w:lvl w:ilvl="6">
      <w:start w:val="1"/>
      <w:numFmt w:val="bullet"/>
      <w:lvlText w:val=""/>
      <w:lvlJc w:val="left"/>
      <w:pPr>
        <w:ind w:left="5749" w:hanging="360"/>
      </w:pPr>
      <w:rPr>
        <w:rFonts w:ascii="Symbol" w:hAnsi="Symbol" w:cs="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cs="Wingdings" w:hint="default"/>
      </w:rPr>
    </w:lvl>
  </w:abstractNum>
  <w:abstractNum w:abstractNumId="21">
    <w:nsid w:val="4C437D90"/>
    <w:multiLevelType w:val="hybridMultilevel"/>
    <w:tmpl w:val="A72EFCC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nsid w:val="4D963D20"/>
    <w:multiLevelType w:val="multilevel"/>
    <w:tmpl w:val="6172DF56"/>
    <w:lvl w:ilvl="0">
      <w:start w:val="3"/>
      <w:numFmt w:val="decimal"/>
      <w:lvlText w:val="%1"/>
      <w:lvlJc w:val="left"/>
      <w:pPr>
        <w:ind w:left="360" w:hanging="360"/>
      </w:pPr>
      <w:rPr>
        <w:rFonts w:eastAsia="Liberation Serif" w:hint="default"/>
        <w:color w:val="00000A"/>
      </w:rPr>
    </w:lvl>
    <w:lvl w:ilvl="1">
      <w:start w:val="2"/>
      <w:numFmt w:val="decimal"/>
      <w:lvlText w:val="%1.%2"/>
      <w:lvlJc w:val="left"/>
      <w:pPr>
        <w:ind w:left="360" w:hanging="360"/>
      </w:pPr>
      <w:rPr>
        <w:rFonts w:eastAsia="Liberation Serif" w:hint="default"/>
        <w:color w:val="00000A"/>
      </w:rPr>
    </w:lvl>
    <w:lvl w:ilvl="2">
      <w:start w:val="1"/>
      <w:numFmt w:val="decimal"/>
      <w:lvlText w:val="%1.%2.%3"/>
      <w:lvlJc w:val="left"/>
      <w:pPr>
        <w:ind w:left="720" w:hanging="720"/>
      </w:pPr>
      <w:rPr>
        <w:rFonts w:eastAsia="Liberation Serif" w:hint="default"/>
        <w:color w:val="00000A"/>
      </w:rPr>
    </w:lvl>
    <w:lvl w:ilvl="3">
      <w:start w:val="1"/>
      <w:numFmt w:val="decimal"/>
      <w:lvlText w:val="%1.%2.%3.%4"/>
      <w:lvlJc w:val="left"/>
      <w:pPr>
        <w:ind w:left="1080" w:hanging="1080"/>
      </w:pPr>
      <w:rPr>
        <w:rFonts w:eastAsia="Liberation Serif" w:hint="default"/>
        <w:color w:val="00000A"/>
      </w:rPr>
    </w:lvl>
    <w:lvl w:ilvl="4">
      <w:start w:val="1"/>
      <w:numFmt w:val="decimal"/>
      <w:lvlText w:val="%1.%2.%3.%4.%5"/>
      <w:lvlJc w:val="left"/>
      <w:pPr>
        <w:ind w:left="1080" w:hanging="1080"/>
      </w:pPr>
      <w:rPr>
        <w:rFonts w:eastAsia="Liberation Serif" w:hint="default"/>
        <w:color w:val="00000A"/>
      </w:rPr>
    </w:lvl>
    <w:lvl w:ilvl="5">
      <w:start w:val="1"/>
      <w:numFmt w:val="decimal"/>
      <w:lvlText w:val="%1.%2.%3.%4.%5.%6"/>
      <w:lvlJc w:val="left"/>
      <w:pPr>
        <w:ind w:left="1440" w:hanging="1440"/>
      </w:pPr>
      <w:rPr>
        <w:rFonts w:eastAsia="Liberation Serif" w:hint="default"/>
        <w:color w:val="00000A"/>
      </w:rPr>
    </w:lvl>
    <w:lvl w:ilvl="6">
      <w:start w:val="1"/>
      <w:numFmt w:val="decimal"/>
      <w:lvlText w:val="%1.%2.%3.%4.%5.%6.%7"/>
      <w:lvlJc w:val="left"/>
      <w:pPr>
        <w:ind w:left="1440" w:hanging="1440"/>
      </w:pPr>
      <w:rPr>
        <w:rFonts w:eastAsia="Liberation Serif" w:hint="default"/>
        <w:color w:val="00000A"/>
      </w:rPr>
    </w:lvl>
    <w:lvl w:ilvl="7">
      <w:start w:val="1"/>
      <w:numFmt w:val="decimal"/>
      <w:lvlText w:val="%1.%2.%3.%4.%5.%6.%7.%8"/>
      <w:lvlJc w:val="left"/>
      <w:pPr>
        <w:ind w:left="1800" w:hanging="1800"/>
      </w:pPr>
      <w:rPr>
        <w:rFonts w:eastAsia="Liberation Serif" w:hint="default"/>
        <w:color w:val="00000A"/>
      </w:rPr>
    </w:lvl>
    <w:lvl w:ilvl="8">
      <w:start w:val="1"/>
      <w:numFmt w:val="decimal"/>
      <w:lvlText w:val="%1.%2.%3.%4.%5.%6.%7.%8.%9"/>
      <w:lvlJc w:val="left"/>
      <w:pPr>
        <w:ind w:left="1800" w:hanging="1800"/>
      </w:pPr>
      <w:rPr>
        <w:rFonts w:eastAsia="Liberation Serif" w:hint="default"/>
        <w:color w:val="00000A"/>
      </w:rPr>
    </w:lvl>
  </w:abstractNum>
  <w:abstractNum w:abstractNumId="23">
    <w:nsid w:val="50811912"/>
    <w:multiLevelType w:val="multilevel"/>
    <w:tmpl w:val="E070EBEC"/>
    <w:lvl w:ilvl="0">
      <w:start w:val="5"/>
      <w:numFmt w:val="decimal"/>
      <w:lvlText w:val="%1."/>
      <w:lvlJc w:val="left"/>
      <w:pPr>
        <w:ind w:left="928" w:hanging="360"/>
      </w:pPr>
      <w:rPr>
        <w:color w:val="4F81BD"/>
        <w:sz w:val="28"/>
        <w:szCs w:val="28"/>
      </w:rPr>
    </w:lvl>
    <w:lvl w:ilvl="1">
      <w:start w:val="1"/>
      <w:numFmt w:val="lowerLetter"/>
      <w:lvlText w:val="%2."/>
      <w:lvlJc w:val="left"/>
      <w:pPr>
        <w:ind w:left="1440" w:hanging="360"/>
      </w:pPr>
    </w:lvl>
    <w:lvl w:ilvl="2">
      <w:start w:val="1"/>
      <w:numFmt w:val="lowerRoman"/>
      <w:lvlText w:val="%2.%3."/>
      <w:lvlJc w:val="right"/>
      <w:pPr>
        <w:ind w:left="2160" w:hanging="180"/>
      </w:pPr>
    </w:lvl>
    <w:lvl w:ilvl="3">
      <w:start w:val="1"/>
      <w:numFmt w:val="decimal"/>
      <w:lvlText w:val="%2.%3.%4."/>
      <w:lvlJc w:val="left"/>
      <w:pPr>
        <w:ind w:left="2880" w:hanging="360"/>
      </w:pPr>
    </w:lvl>
    <w:lvl w:ilvl="4">
      <w:start w:val="1"/>
      <w:numFmt w:val="lowerLetter"/>
      <w:lvlText w:val="%2.%3.%4.%5."/>
      <w:lvlJc w:val="left"/>
      <w:pPr>
        <w:ind w:left="3600" w:hanging="360"/>
      </w:pPr>
    </w:lvl>
    <w:lvl w:ilvl="5">
      <w:start w:val="1"/>
      <w:numFmt w:val="lowerRoman"/>
      <w:lvlText w:val="%2.%3.%4.%5.%6."/>
      <w:lvlJc w:val="right"/>
      <w:pPr>
        <w:ind w:left="4320" w:hanging="180"/>
      </w:pPr>
    </w:lvl>
    <w:lvl w:ilvl="6">
      <w:start w:val="1"/>
      <w:numFmt w:val="decimal"/>
      <w:lvlText w:val="%2.%3.%4.%5.%6.%7."/>
      <w:lvlJc w:val="left"/>
      <w:pPr>
        <w:ind w:left="5040" w:hanging="360"/>
      </w:pPr>
    </w:lvl>
    <w:lvl w:ilvl="7">
      <w:start w:val="1"/>
      <w:numFmt w:val="lowerLetter"/>
      <w:lvlText w:val="%2.%3.%4.%5.%6.%7.%8."/>
      <w:lvlJc w:val="left"/>
      <w:pPr>
        <w:ind w:left="5760" w:hanging="360"/>
      </w:pPr>
    </w:lvl>
    <w:lvl w:ilvl="8">
      <w:start w:val="1"/>
      <w:numFmt w:val="lowerRoman"/>
      <w:lvlText w:val="%2.%3.%4.%5.%6.%7.%8.%9."/>
      <w:lvlJc w:val="right"/>
      <w:pPr>
        <w:ind w:left="6480" w:hanging="180"/>
      </w:pPr>
    </w:lvl>
  </w:abstractNum>
  <w:abstractNum w:abstractNumId="24">
    <w:nsid w:val="54C3113B"/>
    <w:multiLevelType w:val="multilevel"/>
    <w:tmpl w:val="5EBE193C"/>
    <w:lvl w:ilvl="0">
      <w:start w:val="1"/>
      <w:numFmt w:val="decimal"/>
      <w:lvlText w:val="%1."/>
      <w:lvlJc w:val="left"/>
      <w:pPr>
        <w:ind w:left="720" w:hanging="360"/>
      </w:pPr>
      <w:rPr>
        <w:color w:val="4F81BD"/>
      </w:rPr>
    </w:lvl>
    <w:lvl w:ilvl="1">
      <w:start w:val="1"/>
      <w:numFmt w:val="decimal"/>
      <w:lvlText w:val="%1.%2"/>
      <w:lvlJc w:val="left"/>
      <w:pPr>
        <w:ind w:left="1068" w:hanging="360"/>
      </w:pPr>
      <w:rPr>
        <w:color w:val="4F81BD"/>
        <w:sz w:val="28"/>
        <w:szCs w:val="28"/>
      </w:rPr>
    </w:lvl>
    <w:lvl w:ilvl="2">
      <w:start w:val="1"/>
      <w:numFmt w:val="bullet"/>
      <w:lvlText w:val=""/>
      <w:lvlJc w:val="left"/>
      <w:pPr>
        <w:ind w:left="1776" w:hanging="720"/>
      </w:pPr>
      <w:rPr>
        <w:rFonts w:ascii="Symbol" w:hAnsi="Symbol" w:cs="Symbol" w:hint="default"/>
      </w:rPr>
    </w:lvl>
    <w:lvl w:ilvl="3">
      <w:start w:val="1"/>
      <w:numFmt w:val="decimal"/>
      <w:lvlText w:val="%1.%2.%3.%4"/>
      <w:lvlJc w:val="left"/>
      <w:pPr>
        <w:ind w:left="2124" w:hanging="720"/>
      </w:pPr>
    </w:lvl>
    <w:lvl w:ilvl="4">
      <w:start w:val="1"/>
      <w:numFmt w:val="decimal"/>
      <w:lvlText w:val="%1.%2.%3.%4.%5"/>
      <w:lvlJc w:val="left"/>
      <w:pPr>
        <w:ind w:left="2832" w:hanging="1080"/>
      </w:pPr>
    </w:lvl>
    <w:lvl w:ilvl="5">
      <w:start w:val="1"/>
      <w:numFmt w:val="decimal"/>
      <w:lvlText w:val="%1.%2.%3.%4.%5.%6"/>
      <w:lvlJc w:val="left"/>
      <w:pPr>
        <w:ind w:left="3180" w:hanging="1080"/>
      </w:pPr>
    </w:lvl>
    <w:lvl w:ilvl="6">
      <w:start w:val="1"/>
      <w:numFmt w:val="decimal"/>
      <w:lvlText w:val="%1.%2.%3.%4.%5.%6.%7"/>
      <w:lvlJc w:val="left"/>
      <w:pPr>
        <w:ind w:left="3888" w:hanging="1440"/>
      </w:pPr>
    </w:lvl>
    <w:lvl w:ilvl="7">
      <w:start w:val="1"/>
      <w:numFmt w:val="decimal"/>
      <w:lvlText w:val="%1.%2.%3.%4.%5.%6.%7.%8"/>
      <w:lvlJc w:val="left"/>
      <w:pPr>
        <w:ind w:left="4236" w:hanging="1440"/>
      </w:pPr>
    </w:lvl>
    <w:lvl w:ilvl="8">
      <w:start w:val="1"/>
      <w:numFmt w:val="decimal"/>
      <w:lvlText w:val="%1.%2.%3.%4.%5.%6.%7.%8.%9"/>
      <w:lvlJc w:val="left"/>
      <w:pPr>
        <w:ind w:left="4584" w:hanging="1440"/>
      </w:pPr>
    </w:lvl>
  </w:abstractNum>
  <w:abstractNum w:abstractNumId="25">
    <w:nsid w:val="5F9D41FD"/>
    <w:multiLevelType w:val="multilevel"/>
    <w:tmpl w:val="9A4CEDEE"/>
    <w:lvl w:ilvl="0">
      <w:start w:val="1"/>
      <w:numFmt w:val="bullet"/>
      <w:lvlText w:val=""/>
      <w:lvlJc w:val="left"/>
      <w:pPr>
        <w:ind w:left="1788" w:hanging="360"/>
      </w:pPr>
      <w:rPr>
        <w:rFonts w:ascii="Symbol" w:hAnsi="Symbol" w:cs="Symbol" w:hint="default"/>
      </w:rPr>
    </w:lvl>
    <w:lvl w:ilvl="1">
      <w:start w:val="1"/>
      <w:numFmt w:val="bullet"/>
      <w:lvlText w:val="o"/>
      <w:lvlJc w:val="left"/>
      <w:pPr>
        <w:ind w:left="2508" w:hanging="360"/>
      </w:pPr>
      <w:rPr>
        <w:rFonts w:ascii="Courier New" w:hAnsi="Courier New" w:cs="Courier New" w:hint="default"/>
      </w:rPr>
    </w:lvl>
    <w:lvl w:ilvl="2">
      <w:start w:val="1"/>
      <w:numFmt w:val="bullet"/>
      <w:lvlText w:val=""/>
      <w:lvlJc w:val="left"/>
      <w:pPr>
        <w:ind w:left="3228" w:hanging="360"/>
      </w:pPr>
      <w:rPr>
        <w:rFonts w:ascii="Wingdings" w:hAnsi="Wingdings" w:cs="Wingdings" w:hint="default"/>
      </w:rPr>
    </w:lvl>
    <w:lvl w:ilvl="3">
      <w:start w:val="1"/>
      <w:numFmt w:val="bullet"/>
      <w:lvlText w:val=""/>
      <w:lvlJc w:val="left"/>
      <w:pPr>
        <w:ind w:left="3948" w:hanging="360"/>
      </w:pPr>
      <w:rPr>
        <w:rFonts w:ascii="Symbol" w:hAnsi="Symbol" w:cs="Symbol" w:hint="default"/>
      </w:rPr>
    </w:lvl>
    <w:lvl w:ilvl="4">
      <w:start w:val="1"/>
      <w:numFmt w:val="bullet"/>
      <w:lvlText w:val="o"/>
      <w:lvlJc w:val="left"/>
      <w:pPr>
        <w:ind w:left="4668" w:hanging="360"/>
      </w:pPr>
      <w:rPr>
        <w:rFonts w:ascii="Courier New" w:hAnsi="Courier New" w:cs="Courier New" w:hint="default"/>
      </w:rPr>
    </w:lvl>
    <w:lvl w:ilvl="5">
      <w:start w:val="1"/>
      <w:numFmt w:val="bullet"/>
      <w:lvlText w:val=""/>
      <w:lvlJc w:val="left"/>
      <w:pPr>
        <w:ind w:left="5388" w:hanging="360"/>
      </w:pPr>
      <w:rPr>
        <w:rFonts w:ascii="Wingdings" w:hAnsi="Wingdings" w:cs="Wingdings" w:hint="default"/>
      </w:rPr>
    </w:lvl>
    <w:lvl w:ilvl="6">
      <w:start w:val="1"/>
      <w:numFmt w:val="bullet"/>
      <w:lvlText w:val=""/>
      <w:lvlJc w:val="left"/>
      <w:pPr>
        <w:ind w:left="6108" w:hanging="360"/>
      </w:pPr>
      <w:rPr>
        <w:rFonts w:ascii="Symbol" w:hAnsi="Symbol" w:cs="Symbol" w:hint="default"/>
      </w:rPr>
    </w:lvl>
    <w:lvl w:ilvl="7">
      <w:start w:val="1"/>
      <w:numFmt w:val="bullet"/>
      <w:lvlText w:val="o"/>
      <w:lvlJc w:val="left"/>
      <w:pPr>
        <w:ind w:left="6828" w:hanging="360"/>
      </w:pPr>
      <w:rPr>
        <w:rFonts w:ascii="Courier New" w:hAnsi="Courier New" w:cs="Courier New" w:hint="default"/>
      </w:rPr>
    </w:lvl>
    <w:lvl w:ilvl="8">
      <w:start w:val="1"/>
      <w:numFmt w:val="bullet"/>
      <w:lvlText w:val=""/>
      <w:lvlJc w:val="left"/>
      <w:pPr>
        <w:ind w:left="7548" w:hanging="360"/>
      </w:pPr>
      <w:rPr>
        <w:rFonts w:ascii="Wingdings" w:hAnsi="Wingdings" w:cs="Wingdings" w:hint="default"/>
      </w:rPr>
    </w:lvl>
  </w:abstractNum>
  <w:abstractNum w:abstractNumId="26">
    <w:nsid w:val="60CB1825"/>
    <w:multiLevelType w:val="hybridMultilevel"/>
    <w:tmpl w:val="F1E6C128"/>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7">
    <w:nsid w:val="64D87824"/>
    <w:multiLevelType w:val="multilevel"/>
    <w:tmpl w:val="B45E1E08"/>
    <w:lvl w:ilvl="0">
      <w:start w:val="1"/>
      <w:numFmt w:val="bullet"/>
      <w:lvlText w:val=""/>
      <w:lvlJc w:val="left"/>
      <w:pPr>
        <w:ind w:left="13907" w:hanging="360"/>
      </w:pPr>
      <w:rPr>
        <w:rFonts w:ascii="Symbol" w:hAnsi="Symbol" w:cs="Symbol" w:hint="default"/>
      </w:rPr>
    </w:lvl>
    <w:lvl w:ilvl="1">
      <w:start w:val="1"/>
      <w:numFmt w:val="bullet"/>
      <w:lvlText w:val="o"/>
      <w:lvlJc w:val="left"/>
      <w:pPr>
        <w:ind w:left="14627" w:hanging="360"/>
      </w:pPr>
      <w:rPr>
        <w:rFonts w:ascii="Courier New" w:hAnsi="Courier New" w:cs="Courier New" w:hint="default"/>
      </w:rPr>
    </w:lvl>
    <w:lvl w:ilvl="2">
      <w:start w:val="1"/>
      <w:numFmt w:val="bullet"/>
      <w:lvlText w:val=""/>
      <w:lvlJc w:val="left"/>
      <w:pPr>
        <w:ind w:left="15347" w:hanging="360"/>
      </w:pPr>
      <w:rPr>
        <w:rFonts w:ascii="Wingdings" w:hAnsi="Wingdings" w:cs="Wingdings" w:hint="default"/>
      </w:rPr>
    </w:lvl>
    <w:lvl w:ilvl="3">
      <w:start w:val="1"/>
      <w:numFmt w:val="bullet"/>
      <w:lvlText w:val=""/>
      <w:lvlJc w:val="left"/>
      <w:pPr>
        <w:ind w:left="16067" w:hanging="360"/>
      </w:pPr>
      <w:rPr>
        <w:rFonts w:ascii="Symbol" w:hAnsi="Symbol" w:cs="Symbol" w:hint="default"/>
      </w:rPr>
    </w:lvl>
    <w:lvl w:ilvl="4">
      <w:start w:val="1"/>
      <w:numFmt w:val="bullet"/>
      <w:lvlText w:val="o"/>
      <w:lvlJc w:val="left"/>
      <w:pPr>
        <w:ind w:left="16787" w:hanging="360"/>
      </w:pPr>
      <w:rPr>
        <w:rFonts w:ascii="Courier New" w:hAnsi="Courier New" w:cs="Courier New" w:hint="default"/>
      </w:rPr>
    </w:lvl>
    <w:lvl w:ilvl="5">
      <w:start w:val="1"/>
      <w:numFmt w:val="bullet"/>
      <w:lvlText w:val=""/>
      <w:lvlJc w:val="left"/>
      <w:pPr>
        <w:ind w:left="17507" w:hanging="360"/>
      </w:pPr>
      <w:rPr>
        <w:rFonts w:ascii="Wingdings" w:hAnsi="Wingdings" w:cs="Wingdings" w:hint="default"/>
      </w:rPr>
    </w:lvl>
    <w:lvl w:ilvl="6">
      <w:start w:val="1"/>
      <w:numFmt w:val="bullet"/>
      <w:lvlText w:val=""/>
      <w:lvlJc w:val="left"/>
      <w:pPr>
        <w:ind w:left="18227" w:hanging="360"/>
      </w:pPr>
      <w:rPr>
        <w:rFonts w:ascii="Symbol" w:hAnsi="Symbol" w:cs="Symbol" w:hint="default"/>
      </w:rPr>
    </w:lvl>
    <w:lvl w:ilvl="7">
      <w:start w:val="1"/>
      <w:numFmt w:val="bullet"/>
      <w:lvlText w:val="o"/>
      <w:lvlJc w:val="left"/>
      <w:pPr>
        <w:ind w:left="18947" w:hanging="360"/>
      </w:pPr>
      <w:rPr>
        <w:rFonts w:ascii="Courier New" w:hAnsi="Courier New" w:cs="Courier New" w:hint="default"/>
      </w:rPr>
    </w:lvl>
    <w:lvl w:ilvl="8">
      <w:start w:val="1"/>
      <w:numFmt w:val="bullet"/>
      <w:lvlText w:val=""/>
      <w:lvlJc w:val="left"/>
      <w:pPr>
        <w:ind w:left="19667" w:hanging="360"/>
      </w:pPr>
      <w:rPr>
        <w:rFonts w:ascii="Wingdings" w:hAnsi="Wingdings" w:cs="Wingdings" w:hint="default"/>
      </w:rPr>
    </w:lvl>
  </w:abstractNum>
  <w:abstractNum w:abstractNumId="28">
    <w:nsid w:val="6B5B5B8C"/>
    <w:multiLevelType w:val="multilevel"/>
    <w:tmpl w:val="6DA4B8A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b/>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9">
    <w:nsid w:val="77FD679A"/>
    <w:multiLevelType w:val="multilevel"/>
    <w:tmpl w:val="85047802"/>
    <w:lvl w:ilvl="0">
      <w:start w:val="1"/>
      <w:numFmt w:val="bullet"/>
      <w:lvlText w:val=""/>
      <w:lvlJc w:val="left"/>
      <w:pPr>
        <w:ind w:left="720" w:hanging="360"/>
      </w:pPr>
      <w:rPr>
        <w:rFonts w:ascii="Symbol" w:hAnsi="Symbol" w:hint="default"/>
      </w:rPr>
    </w:lvl>
    <w:lvl w:ilvl="1">
      <w:start w:val="1"/>
      <w:numFmt w:val="bullet"/>
      <w:lvlText w:val="◦"/>
      <w:lvlJc w:val="left"/>
      <w:pPr>
        <w:ind w:left="1080" w:hanging="360"/>
      </w:pPr>
      <w:rPr>
        <w:rFonts w:ascii="OpenSymbol" w:hAnsi="OpenSymbol" w:cs="OpenSymbol" w:hint="default"/>
      </w:rPr>
    </w:lvl>
    <w:lvl w:ilvl="2">
      <w:start w:val="1"/>
      <w:numFmt w:val="bullet"/>
      <w:lvlText w:val="▪"/>
      <w:lvlJc w:val="left"/>
      <w:pPr>
        <w:ind w:left="1440" w:hanging="360"/>
      </w:pPr>
      <w:rPr>
        <w:rFonts w:ascii="OpenSymbol" w:hAnsi="OpenSymbol" w:cs="OpenSymbol" w:hint="default"/>
      </w:rPr>
    </w:lvl>
    <w:lvl w:ilvl="3">
      <w:start w:val="1"/>
      <w:numFmt w:val="bullet"/>
      <w:lvlText w:val=""/>
      <w:lvlJc w:val="left"/>
      <w:pPr>
        <w:ind w:left="1800" w:hanging="360"/>
      </w:pPr>
      <w:rPr>
        <w:rFonts w:ascii="Wingdings 2" w:hAnsi="Wingdings 2" w:cs="Wingdings 2" w:hint="default"/>
      </w:rPr>
    </w:lvl>
    <w:lvl w:ilvl="4">
      <w:start w:val="1"/>
      <w:numFmt w:val="bullet"/>
      <w:lvlText w:val="◦"/>
      <w:lvlJc w:val="left"/>
      <w:pPr>
        <w:ind w:left="2160" w:hanging="360"/>
      </w:pPr>
      <w:rPr>
        <w:rFonts w:ascii="OpenSymbol" w:hAnsi="OpenSymbol" w:cs="OpenSymbol" w:hint="default"/>
      </w:rPr>
    </w:lvl>
    <w:lvl w:ilvl="5">
      <w:start w:val="1"/>
      <w:numFmt w:val="bullet"/>
      <w:lvlText w:val="▪"/>
      <w:lvlJc w:val="left"/>
      <w:pPr>
        <w:ind w:left="2520" w:hanging="360"/>
      </w:pPr>
      <w:rPr>
        <w:rFonts w:ascii="OpenSymbol" w:hAnsi="OpenSymbol" w:cs="OpenSymbol" w:hint="default"/>
      </w:rPr>
    </w:lvl>
    <w:lvl w:ilvl="6">
      <w:start w:val="1"/>
      <w:numFmt w:val="bullet"/>
      <w:lvlText w:val=""/>
      <w:lvlJc w:val="left"/>
      <w:pPr>
        <w:ind w:left="2880" w:hanging="360"/>
      </w:pPr>
      <w:rPr>
        <w:rFonts w:ascii="Wingdings 2" w:hAnsi="Wingdings 2" w:cs="Wingdings 2" w:hint="default"/>
      </w:rPr>
    </w:lvl>
    <w:lvl w:ilvl="7">
      <w:start w:val="1"/>
      <w:numFmt w:val="bullet"/>
      <w:lvlText w:val="◦"/>
      <w:lvlJc w:val="left"/>
      <w:pPr>
        <w:ind w:left="3240" w:hanging="360"/>
      </w:pPr>
      <w:rPr>
        <w:rFonts w:ascii="OpenSymbol" w:hAnsi="OpenSymbol" w:cs="OpenSymbol" w:hint="default"/>
      </w:rPr>
    </w:lvl>
    <w:lvl w:ilvl="8">
      <w:start w:val="1"/>
      <w:numFmt w:val="bullet"/>
      <w:lvlText w:val="▪"/>
      <w:lvlJc w:val="left"/>
      <w:pPr>
        <w:ind w:left="3600" w:hanging="360"/>
      </w:pPr>
      <w:rPr>
        <w:rFonts w:ascii="OpenSymbol" w:hAnsi="OpenSymbol" w:cs="OpenSymbol" w:hint="default"/>
      </w:rPr>
    </w:lvl>
  </w:abstractNum>
  <w:abstractNum w:abstractNumId="30">
    <w:nsid w:val="7D61522B"/>
    <w:multiLevelType w:val="multilevel"/>
    <w:tmpl w:val="1BE44EB0"/>
    <w:lvl w:ilvl="0">
      <w:start w:val="1"/>
      <w:numFmt w:val="bullet"/>
      <w:lvlText w:val=""/>
      <w:lvlJc w:val="left"/>
      <w:pPr>
        <w:ind w:left="1429" w:hanging="360"/>
      </w:pPr>
      <w:rPr>
        <w:rFonts w:ascii="Symbol" w:hAnsi="Symbol" w:cs="Symbol"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cs="Wingdings" w:hint="default"/>
      </w:rPr>
    </w:lvl>
    <w:lvl w:ilvl="3">
      <w:start w:val="1"/>
      <w:numFmt w:val="bullet"/>
      <w:lvlText w:val=""/>
      <w:lvlJc w:val="left"/>
      <w:pPr>
        <w:ind w:left="3589" w:hanging="360"/>
      </w:pPr>
      <w:rPr>
        <w:rFonts w:ascii="Symbol" w:hAnsi="Symbol" w:cs="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cs="Wingdings" w:hint="default"/>
      </w:rPr>
    </w:lvl>
    <w:lvl w:ilvl="6">
      <w:start w:val="1"/>
      <w:numFmt w:val="bullet"/>
      <w:lvlText w:val=""/>
      <w:lvlJc w:val="left"/>
      <w:pPr>
        <w:ind w:left="5749" w:hanging="360"/>
      </w:pPr>
      <w:rPr>
        <w:rFonts w:ascii="Symbol" w:hAnsi="Symbol" w:cs="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cs="Wingdings" w:hint="default"/>
      </w:rPr>
    </w:lvl>
  </w:abstractNum>
  <w:abstractNum w:abstractNumId="31">
    <w:nsid w:val="7DCD7F98"/>
    <w:multiLevelType w:val="multilevel"/>
    <w:tmpl w:val="89F86AC4"/>
    <w:lvl w:ilvl="0">
      <w:start w:val="5"/>
      <w:numFmt w:val="decimal"/>
      <w:lvlText w:val="%1."/>
      <w:lvlJc w:val="left"/>
      <w:pPr>
        <w:ind w:left="928" w:hanging="360"/>
      </w:pPr>
      <w:rPr>
        <w:color w:val="4F81BD"/>
        <w:sz w:val="28"/>
        <w:szCs w:val="28"/>
      </w:rPr>
    </w:lvl>
    <w:lvl w:ilvl="1">
      <w:start w:val="1"/>
      <w:numFmt w:val="lowerLetter"/>
      <w:lvlText w:val="%2."/>
      <w:lvlJc w:val="left"/>
      <w:pPr>
        <w:ind w:left="1440" w:hanging="360"/>
      </w:pPr>
    </w:lvl>
    <w:lvl w:ilvl="2">
      <w:start w:val="1"/>
      <w:numFmt w:val="lowerRoman"/>
      <w:lvlText w:val="%2.%3."/>
      <w:lvlJc w:val="right"/>
      <w:pPr>
        <w:ind w:left="2160" w:hanging="180"/>
      </w:pPr>
    </w:lvl>
    <w:lvl w:ilvl="3">
      <w:start w:val="1"/>
      <w:numFmt w:val="decimal"/>
      <w:lvlText w:val="%2.%3.%4."/>
      <w:lvlJc w:val="left"/>
      <w:pPr>
        <w:ind w:left="2880" w:hanging="360"/>
      </w:pPr>
    </w:lvl>
    <w:lvl w:ilvl="4">
      <w:start w:val="1"/>
      <w:numFmt w:val="lowerLetter"/>
      <w:lvlText w:val="%2.%3.%4.%5."/>
      <w:lvlJc w:val="left"/>
      <w:pPr>
        <w:ind w:left="3600" w:hanging="360"/>
      </w:pPr>
    </w:lvl>
    <w:lvl w:ilvl="5">
      <w:start w:val="1"/>
      <w:numFmt w:val="lowerRoman"/>
      <w:lvlText w:val="%2.%3.%4.%5.%6."/>
      <w:lvlJc w:val="right"/>
      <w:pPr>
        <w:ind w:left="4320" w:hanging="180"/>
      </w:pPr>
    </w:lvl>
    <w:lvl w:ilvl="6">
      <w:start w:val="1"/>
      <w:numFmt w:val="decimal"/>
      <w:lvlText w:val="%2.%3.%4.%5.%6.%7."/>
      <w:lvlJc w:val="left"/>
      <w:pPr>
        <w:ind w:left="5040" w:hanging="360"/>
      </w:pPr>
    </w:lvl>
    <w:lvl w:ilvl="7">
      <w:start w:val="1"/>
      <w:numFmt w:val="lowerLetter"/>
      <w:lvlText w:val="%2.%3.%4.%5.%6.%7.%8."/>
      <w:lvlJc w:val="left"/>
      <w:pPr>
        <w:ind w:left="5760" w:hanging="360"/>
      </w:pPr>
    </w:lvl>
    <w:lvl w:ilvl="8">
      <w:start w:val="1"/>
      <w:numFmt w:val="lowerRoman"/>
      <w:lvlText w:val="%2.%3.%4.%5.%6.%7.%8.%9."/>
      <w:lvlJc w:val="right"/>
      <w:pPr>
        <w:ind w:left="6480" w:hanging="180"/>
      </w:pPr>
    </w:lvl>
  </w:abstractNum>
  <w:num w:numId="1">
    <w:abstractNumId w:val="26"/>
  </w:num>
  <w:num w:numId="2">
    <w:abstractNumId w:val="28"/>
  </w:num>
  <w:num w:numId="3">
    <w:abstractNumId w:val="8"/>
  </w:num>
  <w:num w:numId="4">
    <w:abstractNumId w:val="24"/>
  </w:num>
  <w:num w:numId="5">
    <w:abstractNumId w:val="15"/>
  </w:num>
  <w:num w:numId="6">
    <w:abstractNumId w:val="16"/>
  </w:num>
  <w:num w:numId="7">
    <w:abstractNumId w:val="11"/>
  </w:num>
  <w:num w:numId="8">
    <w:abstractNumId w:val="29"/>
  </w:num>
  <w:num w:numId="9">
    <w:abstractNumId w:val="10"/>
  </w:num>
  <w:num w:numId="10">
    <w:abstractNumId w:val="19"/>
  </w:num>
  <w:num w:numId="11">
    <w:abstractNumId w:val="13"/>
  </w:num>
  <w:num w:numId="12">
    <w:abstractNumId w:val="9"/>
  </w:num>
  <w:num w:numId="13">
    <w:abstractNumId w:val="4"/>
  </w:num>
  <w:num w:numId="14">
    <w:abstractNumId w:val="27"/>
  </w:num>
  <w:num w:numId="15">
    <w:abstractNumId w:val="20"/>
  </w:num>
  <w:num w:numId="16">
    <w:abstractNumId w:val="12"/>
  </w:num>
  <w:num w:numId="17">
    <w:abstractNumId w:val="23"/>
  </w:num>
  <w:num w:numId="18">
    <w:abstractNumId w:val="25"/>
  </w:num>
  <w:num w:numId="19">
    <w:abstractNumId w:val="17"/>
  </w:num>
  <w:num w:numId="20">
    <w:abstractNumId w:val="7"/>
  </w:num>
  <w:num w:numId="21">
    <w:abstractNumId w:val="30"/>
  </w:num>
  <w:num w:numId="22">
    <w:abstractNumId w:val="3"/>
  </w:num>
  <w:num w:numId="23">
    <w:abstractNumId w:val="31"/>
  </w:num>
  <w:num w:numId="24">
    <w:abstractNumId w:val="0"/>
  </w:num>
  <w:num w:numId="25">
    <w:abstractNumId w:val="6"/>
  </w:num>
  <w:num w:numId="26">
    <w:abstractNumId w:val="1"/>
  </w:num>
  <w:num w:numId="27">
    <w:abstractNumId w:val="5"/>
  </w:num>
  <w:num w:numId="28">
    <w:abstractNumId w:val="2"/>
  </w:num>
  <w:num w:numId="29">
    <w:abstractNumId w:val="22"/>
  </w:num>
  <w:num w:numId="30">
    <w:abstractNumId w:val="18"/>
  </w:num>
  <w:num w:numId="31">
    <w:abstractNumId w:val="14"/>
  </w:num>
  <w:num w:numId="32">
    <w:abstractNumId w:val="2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defaultTabStop w:val="708"/>
  <w:hyphenationZone w:val="425"/>
  <w:drawingGridHorizontalSpacing w:val="110"/>
  <w:displayHorizontalDrawingGridEvery w:val="2"/>
  <w:displayVerticalDrawingGridEvery w:val="2"/>
  <w:characterSpacingControl w:val="doNotCompress"/>
  <w:footnotePr>
    <w:footnote w:id="0"/>
    <w:footnote w:id="1"/>
  </w:footnotePr>
  <w:endnotePr>
    <w:endnote w:id="0"/>
    <w:endnote w:id="1"/>
  </w:endnotePr>
  <w:compat/>
  <w:rsids>
    <w:rsidRoot w:val="00794D76"/>
    <w:rsid w:val="0002659B"/>
    <w:rsid w:val="000333AC"/>
    <w:rsid w:val="0003724B"/>
    <w:rsid w:val="00046193"/>
    <w:rsid w:val="000628C4"/>
    <w:rsid w:val="0006340A"/>
    <w:rsid w:val="000663EE"/>
    <w:rsid w:val="000824E8"/>
    <w:rsid w:val="0008746D"/>
    <w:rsid w:val="00096BCD"/>
    <w:rsid w:val="000A425C"/>
    <w:rsid w:val="000B40C1"/>
    <w:rsid w:val="000B612E"/>
    <w:rsid w:val="000C57DD"/>
    <w:rsid w:val="000D5F54"/>
    <w:rsid w:val="000E0291"/>
    <w:rsid w:val="000E2B91"/>
    <w:rsid w:val="000E654F"/>
    <w:rsid w:val="00102386"/>
    <w:rsid w:val="00124129"/>
    <w:rsid w:val="001263AE"/>
    <w:rsid w:val="00126A19"/>
    <w:rsid w:val="00133200"/>
    <w:rsid w:val="00146ACE"/>
    <w:rsid w:val="00156B1C"/>
    <w:rsid w:val="00161445"/>
    <w:rsid w:val="00172269"/>
    <w:rsid w:val="001815E3"/>
    <w:rsid w:val="0018650A"/>
    <w:rsid w:val="00190913"/>
    <w:rsid w:val="001A1594"/>
    <w:rsid w:val="001A5D2C"/>
    <w:rsid w:val="001B03FD"/>
    <w:rsid w:val="001B1EA5"/>
    <w:rsid w:val="001B4689"/>
    <w:rsid w:val="001C37AA"/>
    <w:rsid w:val="001C3AD1"/>
    <w:rsid w:val="001D49D5"/>
    <w:rsid w:val="001D72CD"/>
    <w:rsid w:val="001E51AB"/>
    <w:rsid w:val="001F31F1"/>
    <w:rsid w:val="001F36B5"/>
    <w:rsid w:val="001F4282"/>
    <w:rsid w:val="00200205"/>
    <w:rsid w:val="0020038D"/>
    <w:rsid w:val="0020506E"/>
    <w:rsid w:val="00207B7B"/>
    <w:rsid w:val="00217F38"/>
    <w:rsid w:val="0022695A"/>
    <w:rsid w:val="00227257"/>
    <w:rsid w:val="0022758E"/>
    <w:rsid w:val="00251341"/>
    <w:rsid w:val="002526BE"/>
    <w:rsid w:val="00257043"/>
    <w:rsid w:val="002705EC"/>
    <w:rsid w:val="00274742"/>
    <w:rsid w:val="00286175"/>
    <w:rsid w:val="00287FDF"/>
    <w:rsid w:val="00293397"/>
    <w:rsid w:val="002B56BB"/>
    <w:rsid w:val="002C754D"/>
    <w:rsid w:val="002E7253"/>
    <w:rsid w:val="002F3C26"/>
    <w:rsid w:val="003007DC"/>
    <w:rsid w:val="00307FF7"/>
    <w:rsid w:val="00313928"/>
    <w:rsid w:val="003244E1"/>
    <w:rsid w:val="00330A94"/>
    <w:rsid w:val="0033104F"/>
    <w:rsid w:val="00340D69"/>
    <w:rsid w:val="00342352"/>
    <w:rsid w:val="0034669C"/>
    <w:rsid w:val="0036631D"/>
    <w:rsid w:val="00386E62"/>
    <w:rsid w:val="00394AB4"/>
    <w:rsid w:val="003A2251"/>
    <w:rsid w:val="003B694E"/>
    <w:rsid w:val="003C4976"/>
    <w:rsid w:val="003D512D"/>
    <w:rsid w:val="003D5992"/>
    <w:rsid w:val="003E1375"/>
    <w:rsid w:val="003E4254"/>
    <w:rsid w:val="00436B7A"/>
    <w:rsid w:val="0046329D"/>
    <w:rsid w:val="00470611"/>
    <w:rsid w:val="004810EE"/>
    <w:rsid w:val="00486100"/>
    <w:rsid w:val="004943C4"/>
    <w:rsid w:val="004A652E"/>
    <w:rsid w:val="004A7187"/>
    <w:rsid w:val="004B098D"/>
    <w:rsid w:val="004B663F"/>
    <w:rsid w:val="004C0D66"/>
    <w:rsid w:val="004D1482"/>
    <w:rsid w:val="004D3617"/>
    <w:rsid w:val="004E3502"/>
    <w:rsid w:val="004E518C"/>
    <w:rsid w:val="004E668E"/>
    <w:rsid w:val="004E7269"/>
    <w:rsid w:val="004F6437"/>
    <w:rsid w:val="00501633"/>
    <w:rsid w:val="0050274D"/>
    <w:rsid w:val="00502AAB"/>
    <w:rsid w:val="005033A9"/>
    <w:rsid w:val="005137D9"/>
    <w:rsid w:val="005148B2"/>
    <w:rsid w:val="00534BB2"/>
    <w:rsid w:val="00540CE7"/>
    <w:rsid w:val="00550AB8"/>
    <w:rsid w:val="005511C3"/>
    <w:rsid w:val="00561F07"/>
    <w:rsid w:val="00572928"/>
    <w:rsid w:val="00574276"/>
    <w:rsid w:val="00574C97"/>
    <w:rsid w:val="005751C7"/>
    <w:rsid w:val="00585047"/>
    <w:rsid w:val="005866B3"/>
    <w:rsid w:val="00594713"/>
    <w:rsid w:val="00597A8C"/>
    <w:rsid w:val="005A1215"/>
    <w:rsid w:val="005A30C8"/>
    <w:rsid w:val="005B25DA"/>
    <w:rsid w:val="005C05CF"/>
    <w:rsid w:val="005C4DBD"/>
    <w:rsid w:val="005C71A6"/>
    <w:rsid w:val="005D2F45"/>
    <w:rsid w:val="005D39A6"/>
    <w:rsid w:val="005D3D88"/>
    <w:rsid w:val="005D7084"/>
    <w:rsid w:val="005E1CF2"/>
    <w:rsid w:val="005F6312"/>
    <w:rsid w:val="006037F9"/>
    <w:rsid w:val="00616D2C"/>
    <w:rsid w:val="00623FCF"/>
    <w:rsid w:val="00630D13"/>
    <w:rsid w:val="00633DAC"/>
    <w:rsid w:val="00640336"/>
    <w:rsid w:val="00646664"/>
    <w:rsid w:val="00654E70"/>
    <w:rsid w:val="00670CF4"/>
    <w:rsid w:val="00671581"/>
    <w:rsid w:val="006A1404"/>
    <w:rsid w:val="006A5280"/>
    <w:rsid w:val="006C305D"/>
    <w:rsid w:val="006C4ABC"/>
    <w:rsid w:val="006C7478"/>
    <w:rsid w:val="006D1BDD"/>
    <w:rsid w:val="006D2229"/>
    <w:rsid w:val="006E21F2"/>
    <w:rsid w:val="006F40B6"/>
    <w:rsid w:val="007074BD"/>
    <w:rsid w:val="00707708"/>
    <w:rsid w:val="00727934"/>
    <w:rsid w:val="00730E93"/>
    <w:rsid w:val="0073747D"/>
    <w:rsid w:val="00742FD8"/>
    <w:rsid w:val="00743AA7"/>
    <w:rsid w:val="007469D0"/>
    <w:rsid w:val="00746E2A"/>
    <w:rsid w:val="00746F6A"/>
    <w:rsid w:val="007535A7"/>
    <w:rsid w:val="00754E53"/>
    <w:rsid w:val="00785B6F"/>
    <w:rsid w:val="00791F4E"/>
    <w:rsid w:val="00794D76"/>
    <w:rsid w:val="007D466D"/>
    <w:rsid w:val="007D5359"/>
    <w:rsid w:val="007E2F1A"/>
    <w:rsid w:val="008104DA"/>
    <w:rsid w:val="008307C8"/>
    <w:rsid w:val="00832982"/>
    <w:rsid w:val="00833E8C"/>
    <w:rsid w:val="00852C4B"/>
    <w:rsid w:val="00855179"/>
    <w:rsid w:val="008615C5"/>
    <w:rsid w:val="00867B4D"/>
    <w:rsid w:val="008708D4"/>
    <w:rsid w:val="00870DDF"/>
    <w:rsid w:val="00882570"/>
    <w:rsid w:val="00884B86"/>
    <w:rsid w:val="00893904"/>
    <w:rsid w:val="00894259"/>
    <w:rsid w:val="008B0FCB"/>
    <w:rsid w:val="008B19A0"/>
    <w:rsid w:val="008B547E"/>
    <w:rsid w:val="008C47D7"/>
    <w:rsid w:val="008E5300"/>
    <w:rsid w:val="008E7503"/>
    <w:rsid w:val="00915B57"/>
    <w:rsid w:val="00925C3E"/>
    <w:rsid w:val="009447B6"/>
    <w:rsid w:val="0096298A"/>
    <w:rsid w:val="00977AAD"/>
    <w:rsid w:val="0098346D"/>
    <w:rsid w:val="00984136"/>
    <w:rsid w:val="00985C26"/>
    <w:rsid w:val="00991642"/>
    <w:rsid w:val="009B1FBD"/>
    <w:rsid w:val="009D2717"/>
    <w:rsid w:val="009D3197"/>
    <w:rsid w:val="009F3A73"/>
    <w:rsid w:val="009F42A3"/>
    <w:rsid w:val="009F7982"/>
    <w:rsid w:val="00A06357"/>
    <w:rsid w:val="00A15DDE"/>
    <w:rsid w:val="00A227D9"/>
    <w:rsid w:val="00A253CB"/>
    <w:rsid w:val="00A31EA4"/>
    <w:rsid w:val="00A32566"/>
    <w:rsid w:val="00A47A79"/>
    <w:rsid w:val="00A62421"/>
    <w:rsid w:val="00A86A25"/>
    <w:rsid w:val="00A921BE"/>
    <w:rsid w:val="00A95A17"/>
    <w:rsid w:val="00AA4313"/>
    <w:rsid w:val="00AB2B81"/>
    <w:rsid w:val="00AC59F2"/>
    <w:rsid w:val="00AC738F"/>
    <w:rsid w:val="00AE115A"/>
    <w:rsid w:val="00AF140C"/>
    <w:rsid w:val="00B15B35"/>
    <w:rsid w:val="00B21E22"/>
    <w:rsid w:val="00B2740F"/>
    <w:rsid w:val="00B53CCD"/>
    <w:rsid w:val="00B65D9C"/>
    <w:rsid w:val="00B6698A"/>
    <w:rsid w:val="00B70B6E"/>
    <w:rsid w:val="00B7610E"/>
    <w:rsid w:val="00B823D7"/>
    <w:rsid w:val="00B85CF2"/>
    <w:rsid w:val="00B8721C"/>
    <w:rsid w:val="00BC1364"/>
    <w:rsid w:val="00BC2D16"/>
    <w:rsid w:val="00BC502A"/>
    <w:rsid w:val="00BC6FB5"/>
    <w:rsid w:val="00BD2101"/>
    <w:rsid w:val="00BD5FD5"/>
    <w:rsid w:val="00BD6E9D"/>
    <w:rsid w:val="00BF3A07"/>
    <w:rsid w:val="00BF542A"/>
    <w:rsid w:val="00C01891"/>
    <w:rsid w:val="00C020DF"/>
    <w:rsid w:val="00C07837"/>
    <w:rsid w:val="00C20F22"/>
    <w:rsid w:val="00C24295"/>
    <w:rsid w:val="00C36F24"/>
    <w:rsid w:val="00C40982"/>
    <w:rsid w:val="00C43B56"/>
    <w:rsid w:val="00C459EC"/>
    <w:rsid w:val="00C47FA1"/>
    <w:rsid w:val="00C534FA"/>
    <w:rsid w:val="00C54A8A"/>
    <w:rsid w:val="00C6460D"/>
    <w:rsid w:val="00C9271F"/>
    <w:rsid w:val="00C9380C"/>
    <w:rsid w:val="00C95D7C"/>
    <w:rsid w:val="00CA285D"/>
    <w:rsid w:val="00CA2EFE"/>
    <w:rsid w:val="00CA4C32"/>
    <w:rsid w:val="00CB1FAA"/>
    <w:rsid w:val="00CC21D1"/>
    <w:rsid w:val="00CC35EB"/>
    <w:rsid w:val="00CD44AB"/>
    <w:rsid w:val="00CE1372"/>
    <w:rsid w:val="00CF38AE"/>
    <w:rsid w:val="00D06883"/>
    <w:rsid w:val="00D34576"/>
    <w:rsid w:val="00D3606B"/>
    <w:rsid w:val="00D46F0F"/>
    <w:rsid w:val="00D54752"/>
    <w:rsid w:val="00D64773"/>
    <w:rsid w:val="00D74D4A"/>
    <w:rsid w:val="00D95FDB"/>
    <w:rsid w:val="00DA1060"/>
    <w:rsid w:val="00DB11FB"/>
    <w:rsid w:val="00DC3A05"/>
    <w:rsid w:val="00DC47C0"/>
    <w:rsid w:val="00DC58AE"/>
    <w:rsid w:val="00DC7A64"/>
    <w:rsid w:val="00DD0FA5"/>
    <w:rsid w:val="00DF6288"/>
    <w:rsid w:val="00E02BE3"/>
    <w:rsid w:val="00E15CB8"/>
    <w:rsid w:val="00E3755A"/>
    <w:rsid w:val="00E4308E"/>
    <w:rsid w:val="00E46C1A"/>
    <w:rsid w:val="00E74189"/>
    <w:rsid w:val="00E85994"/>
    <w:rsid w:val="00E85DF5"/>
    <w:rsid w:val="00EA4FD5"/>
    <w:rsid w:val="00EC2390"/>
    <w:rsid w:val="00ED2A07"/>
    <w:rsid w:val="00EF4DAA"/>
    <w:rsid w:val="00F02F99"/>
    <w:rsid w:val="00F0488E"/>
    <w:rsid w:val="00F06477"/>
    <w:rsid w:val="00F12210"/>
    <w:rsid w:val="00F145F2"/>
    <w:rsid w:val="00F23B90"/>
    <w:rsid w:val="00F31F51"/>
    <w:rsid w:val="00F320A7"/>
    <w:rsid w:val="00F324CA"/>
    <w:rsid w:val="00F35AC6"/>
    <w:rsid w:val="00F43E80"/>
    <w:rsid w:val="00F52C4D"/>
    <w:rsid w:val="00F566A2"/>
    <w:rsid w:val="00F61935"/>
    <w:rsid w:val="00F6625D"/>
    <w:rsid w:val="00F749B6"/>
    <w:rsid w:val="00F756F2"/>
    <w:rsid w:val="00F76E89"/>
    <w:rsid w:val="00F94984"/>
    <w:rsid w:val="00FA6A1F"/>
    <w:rsid w:val="00FC42F7"/>
    <w:rsid w:val="00FD1887"/>
  </w:rsids>
  <m:mathPr>
    <m:mathFont m:val="Cambria Math"/>
    <m:brkBin m:val="before"/>
    <m:brkBinSub m:val="--"/>
    <m:smallFrac m:val="off"/>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E1375"/>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qFormat/>
    <w:rsid w:val="004C0D66"/>
    <w:pPr>
      <w:ind w:left="720"/>
      <w:contextualSpacing/>
    </w:pPr>
  </w:style>
  <w:style w:type="table" w:styleId="Tablaconcuadrcula">
    <w:name w:val="Table Grid"/>
    <w:basedOn w:val="Tablanormal"/>
    <w:uiPriority w:val="59"/>
    <w:rsid w:val="004C0D6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Heading2">
    <w:name w:val="Heading 2"/>
    <w:basedOn w:val="Normal"/>
    <w:next w:val="Normal"/>
    <w:rsid w:val="000824E8"/>
    <w:pPr>
      <w:keepNext/>
      <w:keepLines/>
      <w:tabs>
        <w:tab w:val="left" w:pos="708"/>
      </w:tabs>
      <w:suppressAutoHyphens/>
      <w:spacing w:before="200" w:after="0" w:line="100" w:lineRule="atLeast"/>
      <w:ind w:left="576" w:hanging="576"/>
      <w:outlineLvl w:val="1"/>
    </w:pPr>
    <w:rPr>
      <w:rFonts w:ascii="Cambria" w:eastAsia="Calibri" w:hAnsi="Cambria" w:cs="Arial"/>
      <w:b/>
      <w:bCs/>
      <w:color w:val="4F81BD"/>
      <w:sz w:val="26"/>
      <w:szCs w:val="26"/>
      <w:lang w:val="en-US" w:eastAsia="zh-CN" w:bidi="hi-IN"/>
    </w:rPr>
  </w:style>
  <w:style w:type="paragraph" w:styleId="Encabezado">
    <w:name w:val="header"/>
    <w:basedOn w:val="Normal"/>
    <w:link w:val="EncabezadoCar"/>
    <w:uiPriority w:val="99"/>
    <w:semiHidden/>
    <w:unhideWhenUsed/>
    <w:rsid w:val="000824E8"/>
    <w:pPr>
      <w:tabs>
        <w:tab w:val="center" w:pos="4419"/>
        <w:tab w:val="right" w:pos="8838"/>
      </w:tabs>
      <w:spacing w:after="0" w:line="240" w:lineRule="auto"/>
    </w:pPr>
  </w:style>
  <w:style w:type="character" w:customStyle="1" w:styleId="EncabezadoCar">
    <w:name w:val="Encabezado Car"/>
    <w:basedOn w:val="Fuentedeprrafopredeter"/>
    <w:link w:val="Encabezado"/>
    <w:uiPriority w:val="99"/>
    <w:semiHidden/>
    <w:rsid w:val="000824E8"/>
  </w:style>
  <w:style w:type="paragraph" w:styleId="Piedepgina">
    <w:name w:val="footer"/>
    <w:basedOn w:val="Normal"/>
    <w:link w:val="PiedepginaCar"/>
    <w:uiPriority w:val="99"/>
    <w:unhideWhenUsed/>
    <w:rsid w:val="000824E8"/>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824E8"/>
  </w:style>
  <w:style w:type="paragraph" w:customStyle="1" w:styleId="Heading1">
    <w:name w:val="Heading 1"/>
    <w:basedOn w:val="Normal"/>
    <w:next w:val="Textbody"/>
    <w:rsid w:val="00833E8C"/>
    <w:pPr>
      <w:keepNext/>
      <w:keepLines/>
      <w:tabs>
        <w:tab w:val="left" w:pos="708"/>
      </w:tabs>
      <w:suppressAutoHyphens/>
      <w:spacing w:before="480" w:after="0" w:line="100" w:lineRule="atLeast"/>
      <w:ind w:left="432" w:hanging="432"/>
      <w:outlineLvl w:val="0"/>
    </w:pPr>
    <w:rPr>
      <w:rFonts w:ascii="Cambria" w:eastAsia="Calibri" w:hAnsi="Cambria" w:cs="Arial"/>
      <w:b/>
      <w:bCs/>
      <w:color w:val="365F91"/>
      <w:sz w:val="28"/>
      <w:szCs w:val="28"/>
      <w:lang w:val="en-US" w:eastAsia="zh-CN" w:bidi="hi-IN"/>
    </w:rPr>
  </w:style>
  <w:style w:type="paragraph" w:customStyle="1" w:styleId="Textbody">
    <w:name w:val="Text body"/>
    <w:basedOn w:val="Normal"/>
    <w:rsid w:val="00833E8C"/>
    <w:pPr>
      <w:tabs>
        <w:tab w:val="left" w:pos="708"/>
      </w:tabs>
      <w:suppressAutoHyphens/>
      <w:spacing w:after="120" w:line="100" w:lineRule="atLeast"/>
    </w:pPr>
    <w:rPr>
      <w:rFonts w:ascii="Arial" w:eastAsia="Calibri" w:hAnsi="Arial" w:cs="Arial"/>
      <w:color w:val="000000"/>
      <w:sz w:val="24"/>
      <w:szCs w:val="24"/>
      <w:lang w:val="en-US" w:eastAsia="zh-CN" w:bidi="hi-IN"/>
    </w:rPr>
  </w:style>
  <w:style w:type="paragraph" w:customStyle="1" w:styleId="Heading3">
    <w:name w:val="Heading 3"/>
    <w:basedOn w:val="Normal"/>
    <w:next w:val="Textbody"/>
    <w:rsid w:val="00C43B56"/>
    <w:pPr>
      <w:keepNext/>
      <w:keepLines/>
      <w:tabs>
        <w:tab w:val="left" w:pos="708"/>
      </w:tabs>
      <w:suppressAutoHyphens/>
      <w:spacing w:before="200" w:after="0" w:line="100" w:lineRule="atLeast"/>
      <w:ind w:left="720" w:hanging="720"/>
      <w:outlineLvl w:val="2"/>
    </w:pPr>
    <w:rPr>
      <w:rFonts w:ascii="Cambria" w:eastAsia="Calibri" w:hAnsi="Cambria" w:cs="Arial"/>
      <w:b/>
      <w:bCs/>
      <w:color w:val="4F81BD"/>
      <w:sz w:val="24"/>
      <w:szCs w:val="24"/>
      <w:lang w:val="en-US" w:eastAsia="zh-CN" w:bidi="hi-IN"/>
    </w:rPr>
  </w:style>
  <w:style w:type="character" w:styleId="nfasis">
    <w:name w:val="Emphasis"/>
    <w:basedOn w:val="Fuentedeprrafopredeter"/>
    <w:rsid w:val="00C43B56"/>
    <w:rPr>
      <w:i/>
      <w:iCs/>
    </w:rPr>
  </w:style>
  <w:style w:type="character" w:customStyle="1" w:styleId="StrongEmphasis">
    <w:name w:val="Strong Emphasis"/>
    <w:rsid w:val="00C43B56"/>
    <w:rPr>
      <w:b/>
      <w:bCs/>
    </w:rPr>
  </w:style>
  <w:style w:type="character" w:customStyle="1" w:styleId="WW8Num1z0">
    <w:name w:val="WW8Num1z0"/>
    <w:rsid w:val="00CD44AB"/>
    <w:rPr>
      <w:rFonts w:ascii="Wingdings 2" w:hAnsi="Wingdings 2" w:cs="OpenSymbol"/>
    </w:rPr>
  </w:style>
  <w:style w:type="paragraph" w:styleId="Textoindependiente">
    <w:name w:val="Body Text"/>
    <w:basedOn w:val="Normal"/>
    <w:link w:val="TextoindependienteCar"/>
    <w:rsid w:val="00985C26"/>
    <w:pPr>
      <w:widowControl w:val="0"/>
      <w:suppressAutoHyphens/>
      <w:spacing w:after="120" w:line="240" w:lineRule="auto"/>
    </w:pPr>
    <w:rPr>
      <w:rFonts w:ascii="Liberation Serif" w:eastAsia="Droid Sans Fallback" w:hAnsi="Liberation Serif" w:cs="DejaVu Sans"/>
      <w:kern w:val="1"/>
      <w:sz w:val="24"/>
      <w:szCs w:val="24"/>
      <w:lang w:val="en-US" w:eastAsia="hi-IN" w:bidi="hi-IN"/>
    </w:rPr>
  </w:style>
  <w:style w:type="character" w:customStyle="1" w:styleId="TextoindependienteCar">
    <w:name w:val="Texto independiente Car"/>
    <w:basedOn w:val="Fuentedeprrafopredeter"/>
    <w:link w:val="Textoindependiente"/>
    <w:rsid w:val="00985C26"/>
    <w:rPr>
      <w:rFonts w:ascii="Liberation Serif" w:eastAsia="Droid Sans Fallback" w:hAnsi="Liberation Serif" w:cs="DejaVu Sans"/>
      <w:kern w:val="1"/>
      <w:sz w:val="24"/>
      <w:szCs w:val="24"/>
      <w:lang w:val="en-US" w:eastAsia="hi-IN" w:bidi="hi-IN"/>
    </w:rPr>
  </w:style>
  <w:style w:type="paragraph" w:customStyle="1" w:styleId="TableContents">
    <w:name w:val="Table Contents"/>
    <w:basedOn w:val="Normal"/>
    <w:rsid w:val="00985C26"/>
    <w:pPr>
      <w:widowControl w:val="0"/>
      <w:suppressLineNumbers/>
      <w:suppressAutoHyphens/>
      <w:spacing w:after="0" w:line="240" w:lineRule="auto"/>
    </w:pPr>
    <w:rPr>
      <w:rFonts w:ascii="Liberation Serif" w:eastAsia="Droid Sans Fallback" w:hAnsi="Liberation Serif" w:cs="DejaVu Sans"/>
      <w:kern w:val="1"/>
      <w:sz w:val="24"/>
      <w:szCs w:val="24"/>
      <w:lang w:val="en-US" w:eastAsia="hi-IN" w:bidi="hi-IN"/>
    </w:rPr>
  </w:style>
  <w:style w:type="paragraph" w:styleId="Textodeglobo">
    <w:name w:val="Balloon Text"/>
    <w:basedOn w:val="Normal"/>
    <w:link w:val="TextodegloboCar"/>
    <w:uiPriority w:val="99"/>
    <w:semiHidden/>
    <w:unhideWhenUsed/>
    <w:rsid w:val="00D3606B"/>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D3606B"/>
    <w:rPr>
      <w:rFonts w:ascii="Tahoma" w:hAnsi="Tahoma" w:cs="Tahoma"/>
      <w:sz w:val="16"/>
      <w:szCs w:val="16"/>
    </w:rPr>
  </w:style>
  <w:style w:type="character" w:customStyle="1" w:styleId="InternetLink">
    <w:name w:val="Internet Link"/>
    <w:basedOn w:val="Fuentedeprrafopredeter"/>
    <w:rsid w:val="00D34576"/>
    <w:rPr>
      <w:color w:val="0000FF"/>
      <w:u w:val="single"/>
      <w:lang w:val="en-US" w:eastAsia="en-US" w:bidi="en-US"/>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6.emf"/><Relationship Id="rId18" Type="http://schemas.openxmlformats.org/officeDocument/2006/relationships/hyperlink" Target="http://www.izt.uam.mx/contactos/n70ne/calidad.pdf" TargetMode="External"/><Relationship Id="rId3" Type="http://schemas.openxmlformats.org/officeDocument/2006/relationships/settings" Target="settings.xml"/><Relationship Id="rId21" Type="http://schemas.openxmlformats.org/officeDocument/2006/relationships/hyperlink" Target="http://faga.blogcindario.com/2008/10/00012.html" TargetMode="External"/><Relationship Id="rId7" Type="http://schemas.openxmlformats.org/officeDocument/2006/relationships/image" Target="media/image1.emf"/><Relationship Id="rId12" Type="http://schemas.openxmlformats.org/officeDocument/2006/relationships/image" Target="media/image5.emf"/><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http://jonathanvalencia.wordpress.com/2009/05/22/formato-de-levantamiento-de-requisitos/"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emf"/><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emf"/><Relationship Id="rId23" Type="http://schemas.openxmlformats.org/officeDocument/2006/relationships/hyperlink" Target="http://www.cavsi.com/preguntasrespuestas/que-es-un-sistema-gestor-de-bases-de-datos-o-sgbd/" TargetMode="External"/><Relationship Id="rId10" Type="http://schemas.openxmlformats.org/officeDocument/2006/relationships/footer" Target="footer1.xml"/><Relationship Id="rId19" Type="http://schemas.openxmlformats.org/officeDocument/2006/relationships/hyperlink" Target="http://www.wadooa.com/doku.php/gerencia_de_proyectos" TargetMode="External"/><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image" Target="media/image7.emf"/><Relationship Id="rId22" Type="http://schemas.openxmlformats.org/officeDocument/2006/relationships/hyperlink" Target="http://www.hipertext.net/web/pag251.htm"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TotalTime>
  <Pages>52</Pages>
  <Words>6864</Words>
  <Characters>37757</Characters>
  <Application>Microsoft Office Word</Application>
  <DocSecurity>0</DocSecurity>
  <Lines>314</Lines>
  <Paragraphs>89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44532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juanpanlo</dc:creator>
  <cp:lastModifiedBy>usuario</cp:lastModifiedBy>
  <cp:revision>6</cp:revision>
  <dcterms:created xsi:type="dcterms:W3CDTF">2012-11-15T14:55:00Z</dcterms:created>
  <dcterms:modified xsi:type="dcterms:W3CDTF">2012-11-15T15:17:00Z</dcterms:modified>
</cp:coreProperties>
</file>